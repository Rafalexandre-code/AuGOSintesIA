
<file path=[Content_Types].xml><?xml version="1.0" encoding="utf-8"?>
<Types xmlns="http://schemas.openxmlformats.org/package/2006/content-types">
  <Default Extension="bin" ContentType="application/vnd.openxmlformats-officedocument.oleObject"/>
  <Default Extension="doc" ContentType="application/msword"/>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30EBF" w14:textId="77777777" w:rsidR="000C4B60" w:rsidRPr="007A3EAB" w:rsidRDefault="000C4B60" w:rsidP="000C4B60">
      <w:pPr>
        <w:spacing w:line="360" w:lineRule="auto"/>
        <w:rPr>
          <w:sz w:val="28"/>
        </w:rPr>
      </w:pPr>
    </w:p>
    <w:p w14:paraId="3A399F69" w14:textId="77777777" w:rsidR="000C4B60" w:rsidRPr="007A3EAB" w:rsidRDefault="000C4B60" w:rsidP="000C4B60">
      <w:pPr>
        <w:spacing w:line="360" w:lineRule="auto"/>
        <w:rPr>
          <w:sz w:val="28"/>
        </w:rPr>
      </w:pPr>
    </w:p>
    <w:p w14:paraId="4FA559E2" w14:textId="77777777" w:rsidR="000C4B60" w:rsidRPr="007A3EAB" w:rsidRDefault="000C4B60" w:rsidP="000C4B60">
      <w:pPr>
        <w:spacing w:line="360" w:lineRule="auto"/>
        <w:jc w:val="center"/>
        <w:rPr>
          <w:b/>
          <w:sz w:val="40"/>
          <w:szCs w:val="40"/>
        </w:rPr>
      </w:pPr>
      <w:r w:rsidRPr="007A3EAB">
        <w:rPr>
          <w:b/>
          <w:sz w:val="40"/>
        </w:rPr>
        <w:t>Projeto de Pesquisa</w:t>
      </w:r>
    </w:p>
    <w:p w14:paraId="15760BAB" w14:textId="77777777" w:rsidR="000C4B60" w:rsidRPr="007A3EAB" w:rsidRDefault="000C4B60" w:rsidP="000C4B60">
      <w:pPr>
        <w:spacing w:line="360" w:lineRule="auto"/>
        <w:rPr>
          <w:sz w:val="28"/>
        </w:rPr>
      </w:pPr>
    </w:p>
    <w:p w14:paraId="6CAA6D6B" w14:textId="77777777" w:rsidR="00764028" w:rsidRPr="007A3EAB" w:rsidRDefault="00764028" w:rsidP="000C4B60">
      <w:pPr>
        <w:spacing w:line="360" w:lineRule="auto"/>
        <w:rPr>
          <w:sz w:val="28"/>
        </w:rPr>
      </w:pPr>
    </w:p>
    <w:p w14:paraId="61349AF4" w14:textId="77777777" w:rsidR="000C4B60" w:rsidRPr="007A3EAB" w:rsidRDefault="000C4B60" w:rsidP="000C4B60">
      <w:pPr>
        <w:spacing w:line="360" w:lineRule="auto"/>
        <w:ind w:firstLine="708"/>
        <w:jc w:val="both"/>
      </w:pPr>
    </w:p>
    <w:p w14:paraId="62DB892D" w14:textId="766DB137" w:rsidR="000C4B60" w:rsidRPr="007A3EAB" w:rsidRDefault="00547F80" w:rsidP="000C4B60">
      <w:pPr>
        <w:widowControl w:val="0"/>
        <w:spacing w:line="360" w:lineRule="auto"/>
        <w:jc w:val="center"/>
        <w:rPr>
          <w:sz w:val="28"/>
        </w:rPr>
      </w:pPr>
      <w:r w:rsidRPr="00547F80">
        <w:rPr>
          <w:b/>
          <w:bCs/>
          <w:sz w:val="32"/>
        </w:rPr>
        <w:t>Desenvolvimento de uma plataforma de aprendizado ativo para o design de nanocompósitos GO–</w:t>
      </w:r>
      <w:proofErr w:type="spellStart"/>
      <w:r w:rsidRPr="00547F80">
        <w:rPr>
          <w:b/>
          <w:bCs/>
          <w:sz w:val="32"/>
        </w:rPr>
        <w:t>AuNP</w:t>
      </w:r>
      <w:proofErr w:type="spellEnd"/>
      <w:r w:rsidRPr="00547F80">
        <w:rPr>
          <w:b/>
          <w:bCs/>
          <w:sz w:val="32"/>
        </w:rPr>
        <w:t xml:space="preserve"> sob variabilidade </w:t>
      </w:r>
      <w:proofErr w:type="spellStart"/>
      <w:r w:rsidRPr="00547F80">
        <w:rPr>
          <w:b/>
          <w:bCs/>
          <w:sz w:val="32"/>
        </w:rPr>
        <w:t>multi-fonte</w:t>
      </w:r>
      <w:proofErr w:type="spellEnd"/>
      <w:r w:rsidRPr="00547F80">
        <w:rPr>
          <w:b/>
          <w:bCs/>
          <w:sz w:val="32"/>
        </w:rPr>
        <w:t xml:space="preserve"> de matéria-prima</w:t>
      </w:r>
    </w:p>
    <w:p w14:paraId="27DFD9FC" w14:textId="77777777" w:rsidR="00A65860" w:rsidRPr="007A3EAB" w:rsidRDefault="00A65860" w:rsidP="000C4B60">
      <w:pPr>
        <w:pStyle w:val="Ttulo5"/>
        <w:tabs>
          <w:tab w:val="left" w:pos="1701"/>
        </w:tabs>
        <w:spacing w:line="360" w:lineRule="auto"/>
        <w:rPr>
          <w:rFonts w:ascii="Times New Roman" w:hAnsi="Times New Roman" w:cs="Times New Roman"/>
          <w:sz w:val="22"/>
        </w:rPr>
      </w:pPr>
    </w:p>
    <w:p w14:paraId="47B25928" w14:textId="51BA4EA5" w:rsidR="000C4B60" w:rsidRPr="007A3EAB" w:rsidRDefault="00A65860" w:rsidP="000C4B60">
      <w:pPr>
        <w:pStyle w:val="Ttulo5"/>
        <w:tabs>
          <w:tab w:val="left" w:pos="1701"/>
        </w:tabs>
        <w:spacing w:line="360" w:lineRule="auto"/>
        <w:rPr>
          <w:rFonts w:ascii="Times New Roman" w:hAnsi="Times New Roman" w:cs="Times New Roman"/>
          <w:b w:val="0"/>
          <w:bCs w:val="0"/>
          <w:sz w:val="22"/>
        </w:rPr>
      </w:pPr>
      <w:r w:rsidRPr="007A3EAB">
        <w:rPr>
          <w:rFonts w:ascii="Times New Roman" w:hAnsi="Times New Roman" w:cs="Times New Roman"/>
          <w:sz w:val="22"/>
        </w:rPr>
        <w:tab/>
      </w:r>
      <w:r w:rsidR="000C4B60" w:rsidRPr="007A3EAB">
        <w:rPr>
          <w:rFonts w:ascii="Times New Roman" w:hAnsi="Times New Roman" w:cs="Times New Roman"/>
          <w:sz w:val="22"/>
        </w:rPr>
        <w:t xml:space="preserve">Responsável: </w:t>
      </w:r>
      <w:r w:rsidR="000C4B60" w:rsidRPr="007A3EAB">
        <w:rPr>
          <w:rFonts w:ascii="Times New Roman" w:hAnsi="Times New Roman" w:cs="Times New Roman"/>
          <w:b w:val="0"/>
          <w:bCs w:val="0"/>
          <w:sz w:val="22"/>
        </w:rPr>
        <w:t>Prof. Dr. Henrique Antonio Mendonça Faria</w:t>
      </w:r>
    </w:p>
    <w:p w14:paraId="2013207C" w14:textId="09ACE2A2" w:rsidR="000C4B60" w:rsidRPr="007A3EAB" w:rsidRDefault="00A65860" w:rsidP="000C4B60">
      <w:pPr>
        <w:pStyle w:val="Ttulo5"/>
        <w:tabs>
          <w:tab w:val="left" w:pos="1701"/>
        </w:tabs>
        <w:spacing w:line="360" w:lineRule="auto"/>
        <w:rPr>
          <w:rFonts w:ascii="Times New Roman" w:hAnsi="Times New Roman" w:cs="Times New Roman"/>
          <w:b w:val="0"/>
          <w:bCs w:val="0"/>
          <w:sz w:val="22"/>
        </w:rPr>
      </w:pPr>
      <w:r w:rsidRPr="007A3EAB">
        <w:rPr>
          <w:rFonts w:ascii="Times New Roman" w:hAnsi="Times New Roman" w:cs="Times New Roman"/>
          <w:sz w:val="22"/>
        </w:rPr>
        <w:tab/>
      </w:r>
      <w:r w:rsidR="000C4B60" w:rsidRPr="007A3EAB">
        <w:rPr>
          <w:rFonts w:ascii="Times New Roman" w:hAnsi="Times New Roman" w:cs="Times New Roman"/>
          <w:sz w:val="22"/>
        </w:rPr>
        <w:t xml:space="preserve">Candidato: </w:t>
      </w:r>
      <w:r w:rsidR="000C4B60" w:rsidRPr="007A3EAB">
        <w:rPr>
          <w:rFonts w:ascii="Times New Roman" w:hAnsi="Times New Roman" w:cs="Times New Roman"/>
          <w:b w:val="0"/>
          <w:bCs w:val="0"/>
          <w:sz w:val="22"/>
        </w:rPr>
        <w:t>Rafael Alexandre de Pinho Lopes</w:t>
      </w:r>
    </w:p>
    <w:p w14:paraId="18D1FD6E" w14:textId="77777777" w:rsidR="000C4B60" w:rsidRPr="007A3EAB" w:rsidRDefault="000C4B60" w:rsidP="000C4B60">
      <w:pPr>
        <w:pStyle w:val="Ttulo5"/>
        <w:tabs>
          <w:tab w:val="left" w:pos="1701"/>
        </w:tabs>
        <w:spacing w:line="360" w:lineRule="auto"/>
        <w:rPr>
          <w:rFonts w:ascii="Times New Roman" w:hAnsi="Times New Roman" w:cs="Times New Roman"/>
          <w:b w:val="0"/>
          <w:bCs w:val="0"/>
          <w:sz w:val="22"/>
        </w:rPr>
      </w:pPr>
      <w:r w:rsidRPr="007A3EAB">
        <w:rPr>
          <w:rFonts w:ascii="Times New Roman" w:hAnsi="Times New Roman" w:cs="Times New Roman"/>
          <w:sz w:val="22"/>
        </w:rPr>
        <w:tab/>
        <w:t xml:space="preserve">Área de Pesquisa: </w:t>
      </w:r>
      <w:r w:rsidRPr="007A3EAB">
        <w:rPr>
          <w:rFonts w:ascii="Times New Roman" w:hAnsi="Times New Roman" w:cs="Times New Roman"/>
          <w:b w:val="0"/>
          <w:bCs w:val="0"/>
          <w:sz w:val="22"/>
        </w:rPr>
        <w:t>Engenharia Química, Ciência de Materiais e Inteligência Artificial</w:t>
      </w:r>
    </w:p>
    <w:p w14:paraId="4AF42A45" w14:textId="77777777" w:rsidR="000C4B60" w:rsidRPr="007A3EAB" w:rsidRDefault="000C4B60" w:rsidP="000C4B60">
      <w:pPr>
        <w:pStyle w:val="Ttulo5"/>
        <w:tabs>
          <w:tab w:val="left" w:pos="1701"/>
        </w:tabs>
        <w:spacing w:line="360" w:lineRule="auto"/>
        <w:rPr>
          <w:rFonts w:ascii="Times New Roman" w:hAnsi="Times New Roman" w:cs="Times New Roman"/>
          <w:b w:val="0"/>
          <w:bCs w:val="0"/>
          <w:sz w:val="22"/>
        </w:rPr>
      </w:pPr>
      <w:r w:rsidRPr="007A3EAB">
        <w:rPr>
          <w:rFonts w:ascii="Times New Roman" w:hAnsi="Times New Roman" w:cs="Times New Roman"/>
          <w:sz w:val="22"/>
        </w:rPr>
        <w:tab/>
        <w:t xml:space="preserve">Tipo de Pesquisa: </w:t>
      </w:r>
      <w:r w:rsidRPr="007A3EAB">
        <w:rPr>
          <w:rFonts w:ascii="Times New Roman" w:hAnsi="Times New Roman" w:cs="Times New Roman"/>
          <w:b w:val="0"/>
          <w:bCs w:val="0"/>
          <w:sz w:val="22"/>
        </w:rPr>
        <w:t>Iniciação Científica</w:t>
      </w:r>
    </w:p>
    <w:p w14:paraId="568CDECA" w14:textId="77777777" w:rsidR="000C4B60" w:rsidRPr="007A3EAB" w:rsidRDefault="000C4B60" w:rsidP="000C4B60">
      <w:pPr>
        <w:pStyle w:val="Recuodecorpodetexto2"/>
        <w:spacing w:line="288" w:lineRule="auto"/>
        <w:ind w:left="4321"/>
        <w:rPr>
          <w:i/>
        </w:rPr>
      </w:pPr>
    </w:p>
    <w:p w14:paraId="754BC60B" w14:textId="77777777" w:rsidR="00704BC2" w:rsidRPr="007A3EAB" w:rsidRDefault="00704BC2" w:rsidP="000C4B60">
      <w:pPr>
        <w:pStyle w:val="Recuodecorpodetexto2"/>
        <w:spacing w:line="288" w:lineRule="auto"/>
        <w:ind w:left="4321"/>
        <w:rPr>
          <w:i/>
        </w:rPr>
      </w:pPr>
    </w:p>
    <w:p w14:paraId="76F98BF4" w14:textId="77777777" w:rsidR="00764028" w:rsidRPr="007A3EAB" w:rsidRDefault="00764028" w:rsidP="000C4B60">
      <w:pPr>
        <w:pStyle w:val="Recuodecorpodetexto2"/>
        <w:spacing w:line="288" w:lineRule="auto"/>
        <w:ind w:left="4321"/>
        <w:rPr>
          <w:i/>
        </w:rPr>
      </w:pPr>
    </w:p>
    <w:p w14:paraId="5E7B0880" w14:textId="77777777" w:rsidR="000C4B60" w:rsidRPr="007A3EAB" w:rsidRDefault="000C4B60" w:rsidP="000C4B60">
      <w:pPr>
        <w:pStyle w:val="Recuodecorpodetexto2"/>
        <w:spacing w:line="288" w:lineRule="auto"/>
        <w:ind w:left="3628"/>
        <w:jc w:val="both"/>
        <w:rPr>
          <w:i/>
          <w:sz w:val="23"/>
          <w:szCs w:val="23"/>
        </w:rPr>
      </w:pPr>
      <w:r w:rsidRPr="007A3EAB">
        <w:rPr>
          <w:i/>
          <w:sz w:val="23"/>
        </w:rPr>
        <w:t>Projeto de Pesquisa a ser desenvolvido no Departamento de Física e Matemática (DFM) do Instituto de Química (IQ), campus de Araraquara, da Universidade Estadual Paulista (UNESP), como parte das atividades de iniciação científica, com duração prevista de 12 meses.</w:t>
      </w:r>
    </w:p>
    <w:p w14:paraId="3101EFE4" w14:textId="77777777" w:rsidR="000C4B60" w:rsidRPr="007A3EAB" w:rsidRDefault="000C4B60" w:rsidP="000C4B60">
      <w:pPr>
        <w:widowControl w:val="0"/>
        <w:spacing w:line="360" w:lineRule="auto"/>
        <w:jc w:val="right"/>
      </w:pPr>
    </w:p>
    <w:p w14:paraId="41A45FB2" w14:textId="77777777" w:rsidR="00A65860" w:rsidRPr="007A3EAB" w:rsidRDefault="00A65860">
      <w:pPr>
        <w:rPr>
          <w:b/>
          <w:color w:val="0000FF"/>
          <w:sz w:val="24"/>
        </w:rPr>
      </w:pPr>
      <w:r w:rsidRPr="007A3EAB">
        <w:rPr>
          <w:b/>
          <w:color w:val="0000FF"/>
          <w:sz w:val="24"/>
        </w:rPr>
        <w:br w:type="page"/>
      </w:r>
    </w:p>
    <w:p w14:paraId="5F9A8C4D" w14:textId="722647FB" w:rsidR="002176C5" w:rsidRPr="007A3EAB" w:rsidRDefault="000D658F">
      <w:pPr>
        <w:keepNext/>
        <w:spacing w:after="80" w:line="276" w:lineRule="auto"/>
      </w:pPr>
      <w:r w:rsidRPr="007A3EAB">
        <w:rPr>
          <w:b/>
          <w:color w:val="0000FF"/>
          <w:sz w:val="24"/>
        </w:rPr>
        <w:lastRenderedPageBreak/>
        <w:t>I – IDENTIFICAÇÃO DA PROPOSTA</w:t>
      </w:r>
    </w:p>
    <w:p w14:paraId="47055D7C" w14:textId="77777777" w:rsidR="002176C5" w:rsidRPr="007A3EAB" w:rsidRDefault="000D658F">
      <w:pPr>
        <w:pStyle w:val="Ttulo1"/>
        <w:spacing w:before="160" w:after="100" w:line="276" w:lineRule="auto"/>
        <w:ind w:left="408" w:hanging="408"/>
      </w:pPr>
      <w:r w:rsidRPr="007A3EAB">
        <w:rPr>
          <w:b/>
        </w:rPr>
        <w:t>1. Título</w:t>
      </w:r>
    </w:p>
    <w:p w14:paraId="33E02D06" w14:textId="2F2CCC40" w:rsidR="002176C5" w:rsidRPr="00547F80" w:rsidRDefault="00547F80">
      <w:pPr>
        <w:spacing w:line="276" w:lineRule="auto"/>
        <w:ind w:firstLine="510"/>
        <w:jc w:val="both"/>
      </w:pPr>
      <w:r w:rsidRPr="00547F80">
        <w:rPr>
          <w:sz w:val="24"/>
        </w:rPr>
        <w:t>Desenvolvimento de uma plataforma de aprendizado ativo para o design de nanocompósitos GO–</w:t>
      </w:r>
      <w:proofErr w:type="spellStart"/>
      <w:r w:rsidRPr="00547F80">
        <w:rPr>
          <w:sz w:val="24"/>
        </w:rPr>
        <w:t>AuNP</w:t>
      </w:r>
      <w:proofErr w:type="spellEnd"/>
      <w:r w:rsidRPr="00547F80">
        <w:rPr>
          <w:sz w:val="24"/>
        </w:rPr>
        <w:t xml:space="preserve"> sob variabilidade </w:t>
      </w:r>
      <w:proofErr w:type="spellStart"/>
      <w:r w:rsidRPr="00547F80">
        <w:rPr>
          <w:sz w:val="24"/>
        </w:rPr>
        <w:t>multi-fonte</w:t>
      </w:r>
      <w:proofErr w:type="spellEnd"/>
      <w:r w:rsidRPr="00547F80">
        <w:rPr>
          <w:sz w:val="24"/>
        </w:rPr>
        <w:t xml:space="preserve"> de matéria-prima</w:t>
      </w:r>
      <w:r w:rsidRPr="00547F80">
        <w:rPr>
          <w:sz w:val="24"/>
        </w:rPr>
        <w:t>.</w:t>
      </w:r>
    </w:p>
    <w:p w14:paraId="3A2C03E4" w14:textId="77777777" w:rsidR="002176C5" w:rsidRPr="007A3EAB" w:rsidRDefault="000D658F">
      <w:pPr>
        <w:pStyle w:val="Ttulo1"/>
        <w:spacing w:before="160" w:after="100" w:line="276" w:lineRule="auto"/>
        <w:ind w:left="408" w:hanging="408"/>
      </w:pPr>
      <w:r w:rsidRPr="007A3EAB">
        <w:rPr>
          <w:b/>
        </w:rPr>
        <w:t>2. Proponente</w:t>
      </w:r>
    </w:p>
    <w:p w14:paraId="459E0AF5" w14:textId="77777777" w:rsidR="002176C5" w:rsidRPr="007A3EAB" w:rsidRDefault="000D658F">
      <w:pPr>
        <w:spacing w:line="276" w:lineRule="auto"/>
        <w:ind w:firstLine="510"/>
        <w:jc w:val="both"/>
      </w:pPr>
      <w:r w:rsidRPr="007A3EAB">
        <w:rPr>
          <w:sz w:val="24"/>
        </w:rPr>
        <w:t>Prof. Dr. Henrique Antonio Mendonça Faria, Departamento de Física e Matemática – Instituto de Química – UNESP.</w:t>
      </w:r>
    </w:p>
    <w:p w14:paraId="5B173DA2" w14:textId="77777777" w:rsidR="002176C5" w:rsidRPr="007A3EAB" w:rsidRDefault="000D658F">
      <w:pPr>
        <w:spacing w:line="276" w:lineRule="auto"/>
        <w:ind w:firstLine="510"/>
        <w:jc w:val="both"/>
      </w:pPr>
      <w:r w:rsidRPr="007A3EAB">
        <w:rPr>
          <w:sz w:val="24"/>
        </w:rPr>
        <w:t>Rafael Alexandre de Pinho Lopes, graduando em Engenharia Química – Instituto de Química – UNESP.</w:t>
      </w:r>
    </w:p>
    <w:p w14:paraId="25A44785" w14:textId="77777777" w:rsidR="002176C5" w:rsidRPr="007A3EAB" w:rsidRDefault="000D658F">
      <w:pPr>
        <w:pStyle w:val="Ttulo1"/>
        <w:spacing w:before="160" w:after="100" w:line="276" w:lineRule="auto"/>
        <w:ind w:left="408" w:hanging="408"/>
      </w:pPr>
      <w:r w:rsidRPr="007A3EAB">
        <w:rPr>
          <w:b/>
        </w:rPr>
        <w:t>3. Nome da Instituição</w:t>
      </w:r>
    </w:p>
    <w:p w14:paraId="2A5880BA" w14:textId="77777777" w:rsidR="002176C5" w:rsidRPr="007A3EAB" w:rsidRDefault="000D658F">
      <w:pPr>
        <w:spacing w:line="276" w:lineRule="auto"/>
        <w:ind w:firstLine="510"/>
        <w:jc w:val="both"/>
      </w:pPr>
      <w:r w:rsidRPr="007A3EAB">
        <w:rPr>
          <w:sz w:val="24"/>
        </w:rPr>
        <w:t>Universidade Estadual Paulista (UNESP), Instituto de Química de Araraquara, SP.</w:t>
      </w:r>
    </w:p>
    <w:p w14:paraId="204F1705" w14:textId="77777777" w:rsidR="002176C5" w:rsidRPr="007A3EAB" w:rsidRDefault="000D658F">
      <w:pPr>
        <w:pStyle w:val="Ttulo1"/>
        <w:spacing w:before="160" w:after="100" w:line="276" w:lineRule="auto"/>
        <w:ind w:left="408" w:hanging="408"/>
      </w:pPr>
      <w:r w:rsidRPr="007A3EAB">
        <w:rPr>
          <w:b/>
        </w:rPr>
        <w:t>4. Local do Desenvolvimento do Projeto</w:t>
      </w:r>
    </w:p>
    <w:p w14:paraId="1532DE2E" w14:textId="77777777" w:rsidR="002176C5" w:rsidRPr="007A3EAB" w:rsidRDefault="000D658F">
      <w:pPr>
        <w:spacing w:line="276" w:lineRule="auto"/>
        <w:ind w:firstLine="510"/>
        <w:jc w:val="both"/>
      </w:pPr>
      <w:r w:rsidRPr="007A3EAB">
        <w:rPr>
          <w:sz w:val="24"/>
        </w:rPr>
        <w:t>Laboratório de Sistemas Complexos (SisPlexos), Departamento de Física e Matemática, Instituto de Química, UNESP, Araraquara, SP. A síntese e a caracterização serão articuladas, quando necessário, com laboratórios parceiros e, de forma condicional, com plataformas de laboratório em nuvem para testes de transferibilidade.</w:t>
      </w:r>
    </w:p>
    <w:p w14:paraId="14D66B05" w14:textId="77777777" w:rsidR="00A65860" w:rsidRPr="007A3EAB" w:rsidRDefault="00A65860">
      <w:pPr>
        <w:spacing w:line="276" w:lineRule="auto"/>
        <w:ind w:firstLine="510"/>
        <w:jc w:val="both"/>
      </w:pPr>
    </w:p>
    <w:p w14:paraId="038D6C9C" w14:textId="77777777" w:rsidR="002176C5" w:rsidRPr="007A3EAB" w:rsidRDefault="000D658F">
      <w:pPr>
        <w:keepNext/>
        <w:spacing w:after="80" w:line="276" w:lineRule="auto"/>
      </w:pPr>
      <w:r w:rsidRPr="007A3EAB">
        <w:rPr>
          <w:b/>
          <w:color w:val="0000FF"/>
          <w:sz w:val="24"/>
        </w:rPr>
        <w:t>II – INTRODUÇÃO</w:t>
      </w:r>
    </w:p>
    <w:p w14:paraId="2B978674" w14:textId="53345533" w:rsidR="00EB53BC" w:rsidRPr="00EB53BC" w:rsidRDefault="00EB53BC" w:rsidP="00EB53BC">
      <w:pPr>
        <w:spacing w:before="40" w:after="80" w:line="276" w:lineRule="auto"/>
        <w:ind w:firstLine="708"/>
        <w:jc w:val="both"/>
        <w:rPr>
          <w:sz w:val="24"/>
        </w:rPr>
      </w:pPr>
      <w:r w:rsidRPr="00EB53BC">
        <w:rPr>
          <w:sz w:val="24"/>
        </w:rPr>
        <w:t>A síntese de materiais funcionais exige controle simultâneo de composição, morfologia, propriedades e variabilidade de fabricação. Em nanocompósitos de óxido de grafeno decorado com nanopartículas de ouro (GO–</w:t>
      </w:r>
      <w:proofErr w:type="spellStart"/>
      <w:r w:rsidRPr="00EB53BC">
        <w:rPr>
          <w:sz w:val="24"/>
        </w:rPr>
        <w:t>AuNP</w:t>
      </w:r>
      <w:proofErr w:type="spellEnd"/>
      <w:r w:rsidRPr="00EB53BC">
        <w:rPr>
          <w:sz w:val="24"/>
        </w:rPr>
        <w:t xml:space="preserve">), as condições de redução do precursor metálico interagem de forma não linear com a química superficial e a dispersão do GO, de modo que o resultado depende não apenas da receita, mas também do material de partida. A variabilidade da matéria-prima torna-se, assim, variável de primeira ordem em um problema de Engenharia Química sob orçamento experimental limitado. O GO apresenta funcionalidades oxigenadas e domínios estruturais dependentes da preparação e do processamento, que podem participar da nucleação e do crescimento do ouro na superfície (Dreyer et al., 2010; Gonçalves et al., 2009). Diferenças entre lotes podem alterar a resposta à mesma receita, enquanto Raman, FTIR, XPS e XRD exigem protocolos cuidadosos de aquisição e interpretação para que os descritores usados em modelos preditivos sejam comparáveis e acompanhados de incerteza (Donato et al., 2023; </w:t>
      </w:r>
      <w:proofErr w:type="spellStart"/>
      <w:r w:rsidRPr="00EB53BC">
        <w:rPr>
          <w:sz w:val="24"/>
        </w:rPr>
        <w:t>Brusko</w:t>
      </w:r>
      <w:proofErr w:type="spellEnd"/>
      <w:r w:rsidRPr="00EB53BC">
        <w:rPr>
          <w:sz w:val="24"/>
        </w:rPr>
        <w:t xml:space="preserve"> et al., 2024; </w:t>
      </w:r>
      <w:proofErr w:type="spellStart"/>
      <w:r w:rsidRPr="00EB53BC">
        <w:rPr>
          <w:sz w:val="24"/>
        </w:rPr>
        <w:t>Dimiev</w:t>
      </w:r>
      <w:proofErr w:type="spellEnd"/>
      <w:r w:rsidRPr="00EB53BC">
        <w:rPr>
          <w:sz w:val="24"/>
        </w:rPr>
        <w:t xml:space="preserve">; </w:t>
      </w:r>
      <w:proofErr w:type="spellStart"/>
      <w:r w:rsidRPr="00EB53BC">
        <w:rPr>
          <w:sz w:val="24"/>
        </w:rPr>
        <w:t>Halbig</w:t>
      </w:r>
      <w:proofErr w:type="spellEnd"/>
      <w:r w:rsidRPr="00EB53BC">
        <w:rPr>
          <w:sz w:val="24"/>
        </w:rPr>
        <w:t xml:space="preserve">; </w:t>
      </w:r>
      <w:proofErr w:type="spellStart"/>
      <w:r w:rsidRPr="00EB53BC">
        <w:rPr>
          <w:sz w:val="24"/>
        </w:rPr>
        <w:t>Talyzin</w:t>
      </w:r>
      <w:proofErr w:type="spellEnd"/>
      <w:r w:rsidRPr="00EB53BC">
        <w:rPr>
          <w:sz w:val="24"/>
        </w:rPr>
        <w:t>, 2026). A variabilidade entre lotes é reconhecida como obstáculo à reprodutibilidade de nanomateriais, e estudos interlaboratoriais mostram que sistemas de síntese maduros ainda podem apresentar dispersão relevante entre campanhas (</w:t>
      </w:r>
      <w:proofErr w:type="spellStart"/>
      <w:r w:rsidRPr="00EB53BC">
        <w:rPr>
          <w:sz w:val="24"/>
        </w:rPr>
        <w:t>Mülhopt</w:t>
      </w:r>
      <w:proofErr w:type="spellEnd"/>
      <w:r w:rsidRPr="00EB53BC">
        <w:rPr>
          <w:sz w:val="24"/>
        </w:rPr>
        <w:t xml:space="preserve"> et al., 2018; </w:t>
      </w:r>
      <w:proofErr w:type="spellStart"/>
      <w:r w:rsidRPr="00EB53BC">
        <w:rPr>
          <w:sz w:val="24"/>
        </w:rPr>
        <w:t>Boström</w:t>
      </w:r>
      <w:proofErr w:type="spellEnd"/>
      <w:r w:rsidRPr="00EB53BC">
        <w:rPr>
          <w:sz w:val="24"/>
        </w:rPr>
        <w:t xml:space="preserve"> et al., 2024; </w:t>
      </w:r>
      <w:proofErr w:type="spellStart"/>
      <w:r w:rsidRPr="00EB53BC">
        <w:rPr>
          <w:sz w:val="24"/>
        </w:rPr>
        <w:t>Bøggild</w:t>
      </w:r>
      <w:proofErr w:type="spellEnd"/>
      <w:r w:rsidRPr="00EB53BC">
        <w:rPr>
          <w:sz w:val="24"/>
        </w:rPr>
        <w:t xml:space="preserve"> et al., 2025). Há ainda a variabilidade dos reagentes comerciais: </w:t>
      </w:r>
      <w:proofErr w:type="spellStart"/>
      <w:r w:rsidRPr="00EB53BC">
        <w:rPr>
          <w:sz w:val="24"/>
        </w:rPr>
        <w:t>Halford</w:t>
      </w:r>
      <w:proofErr w:type="spellEnd"/>
      <w:r w:rsidRPr="00EB53BC">
        <w:rPr>
          <w:sz w:val="24"/>
        </w:rPr>
        <w:t xml:space="preserve"> et al. (2024) demonstraram, em nanopartículas de </w:t>
      </w:r>
      <w:proofErr w:type="spellStart"/>
      <w:r w:rsidRPr="00EB53BC">
        <w:rPr>
          <w:sz w:val="24"/>
        </w:rPr>
        <w:t>Pd</w:t>
      </w:r>
      <w:proofErr w:type="spellEnd"/>
      <w:r w:rsidRPr="00EB53BC">
        <w:rPr>
          <w:sz w:val="24"/>
        </w:rPr>
        <w:t xml:space="preserve">, que impurezas como iodeto e solvente residual em diferentes lotes de CTAB modificam o ambiente químico de crescimento e podem afetar a morfologia final. Para uma estratégia de aprendizado ativo, isso significa que uma diferença atribuída ao lote do GO pode refletir combinação de efeitos </w:t>
      </w:r>
      <w:r w:rsidRPr="00EB53BC">
        <w:rPr>
          <w:sz w:val="24"/>
        </w:rPr>
        <w:lastRenderedPageBreak/>
        <w:t>do suporte e de reagentes secundários; nenhum protocolo do conjunto de referências reunidas quantifica diretamente o valor da informação dessas múltiplas fontes para a otimização de GO–</w:t>
      </w:r>
      <w:proofErr w:type="spellStart"/>
      <w:r w:rsidRPr="00EB53BC">
        <w:rPr>
          <w:sz w:val="24"/>
        </w:rPr>
        <w:t>AuNP</w:t>
      </w:r>
      <w:proofErr w:type="spellEnd"/>
      <w:r w:rsidRPr="00EB53BC">
        <w:rPr>
          <w:sz w:val="24"/>
        </w:rPr>
        <w:t>.</w:t>
      </w:r>
    </w:p>
    <w:p w14:paraId="6F0DD2C0" w14:textId="77777777" w:rsidR="00EB53BC" w:rsidRPr="00EB53BC" w:rsidRDefault="00EB53BC" w:rsidP="00EB53BC">
      <w:pPr>
        <w:spacing w:before="40" w:after="80" w:line="276" w:lineRule="auto"/>
        <w:ind w:firstLine="708"/>
        <w:jc w:val="both"/>
        <w:rPr>
          <w:sz w:val="24"/>
        </w:rPr>
      </w:pPr>
      <w:r w:rsidRPr="00EB53BC">
        <w:rPr>
          <w:sz w:val="24"/>
        </w:rPr>
        <w:t xml:space="preserve">A síntese orientada por algoritmos já tem antecedentes sólidos. </w:t>
      </w:r>
      <w:proofErr w:type="spellStart"/>
      <w:r w:rsidRPr="00EB53BC">
        <w:rPr>
          <w:sz w:val="24"/>
        </w:rPr>
        <w:t>Salley</w:t>
      </w:r>
      <w:proofErr w:type="spellEnd"/>
      <w:r w:rsidRPr="00EB53BC">
        <w:rPr>
          <w:sz w:val="24"/>
        </w:rPr>
        <w:t xml:space="preserve"> et al. (2020) demonstraram um robô de descoberta para evolução de nanopartículas de ouro com formas programáveis; </w:t>
      </w:r>
      <w:proofErr w:type="spellStart"/>
      <w:proofErr w:type="gramStart"/>
      <w:r w:rsidRPr="00EB53BC">
        <w:rPr>
          <w:sz w:val="24"/>
        </w:rPr>
        <w:t>Mekki</w:t>
      </w:r>
      <w:proofErr w:type="spellEnd"/>
      <w:r w:rsidRPr="00EB53BC">
        <w:rPr>
          <w:sz w:val="24"/>
        </w:rPr>
        <w:t>-Berrada et al. (2021) combinaram</w:t>
      </w:r>
      <w:proofErr w:type="gramEnd"/>
      <w:r w:rsidRPr="00EB53BC">
        <w:rPr>
          <w:sz w:val="24"/>
        </w:rPr>
        <w:t xml:space="preserve"> otimização bayesiana e redes neurais; </w:t>
      </w:r>
      <w:proofErr w:type="spellStart"/>
      <w:r w:rsidRPr="00EB53BC">
        <w:rPr>
          <w:sz w:val="24"/>
        </w:rPr>
        <w:t>Vaddi</w:t>
      </w:r>
      <w:proofErr w:type="spellEnd"/>
      <w:r w:rsidRPr="00EB53BC">
        <w:rPr>
          <w:sz w:val="24"/>
        </w:rPr>
        <w:t xml:space="preserve"> et al. (2022, 2025) avançaram em modelos diferenciáveis de forma espectral para </w:t>
      </w:r>
      <w:proofErr w:type="spellStart"/>
      <w:r w:rsidRPr="00EB53BC">
        <w:rPr>
          <w:sz w:val="24"/>
        </w:rPr>
        <w:t>retrossíntese</w:t>
      </w:r>
      <w:proofErr w:type="spellEnd"/>
      <w:r w:rsidRPr="00EB53BC">
        <w:rPr>
          <w:sz w:val="24"/>
        </w:rPr>
        <w:t xml:space="preserve"> e mapeamento de regiões de síntese de </w:t>
      </w:r>
      <w:proofErr w:type="spellStart"/>
      <w:r w:rsidRPr="00EB53BC">
        <w:rPr>
          <w:sz w:val="24"/>
        </w:rPr>
        <w:t>AuNPs</w:t>
      </w:r>
      <w:proofErr w:type="spellEnd"/>
      <w:r w:rsidRPr="00EB53BC">
        <w:rPr>
          <w:sz w:val="24"/>
        </w:rPr>
        <w:t xml:space="preserve">; e Liang et al. (2021) estabeleceram protocolos de benchmark para otimização bayesiana em ciência de materiais. A integração entre aprendizado de máquina, automação e caracterização em tempo real tornou-se relevante: o </w:t>
      </w:r>
      <w:proofErr w:type="spellStart"/>
      <w:r w:rsidRPr="00EB53BC">
        <w:rPr>
          <w:sz w:val="24"/>
        </w:rPr>
        <w:t>A-Lab</w:t>
      </w:r>
      <w:proofErr w:type="spellEnd"/>
      <w:r w:rsidRPr="00EB53BC">
        <w:rPr>
          <w:sz w:val="24"/>
        </w:rPr>
        <w:t xml:space="preserve"> usou aprendizado ativo em síntese automatizada de materiais inorgânicos (</w:t>
      </w:r>
      <w:proofErr w:type="spellStart"/>
      <w:r w:rsidRPr="00EB53BC">
        <w:rPr>
          <w:sz w:val="24"/>
        </w:rPr>
        <w:t>Szymanski</w:t>
      </w:r>
      <w:proofErr w:type="spellEnd"/>
      <w:r w:rsidRPr="00EB53BC">
        <w:rPr>
          <w:sz w:val="24"/>
        </w:rPr>
        <w:t xml:space="preserve"> et al., 2023); Gao et al. (2025) integraram recuperação de métodos, decisão algorítmica e experimentação automatizada em ciclo fechado; Kim et al. (2026, JACS) combinaram </w:t>
      </w:r>
      <w:proofErr w:type="spellStart"/>
      <w:r w:rsidRPr="00EB53BC">
        <w:rPr>
          <w:sz w:val="24"/>
        </w:rPr>
        <w:t>microrreator</w:t>
      </w:r>
      <w:proofErr w:type="spellEnd"/>
      <w:r w:rsidRPr="00EB53BC">
        <w:rPr>
          <w:sz w:val="24"/>
        </w:rPr>
        <w:t xml:space="preserve"> de fluxo em gotas, SAXS/WAXS in situ e otimização por processo gaussiano, evidenciando o ganho de informação da caracterização estrutural em tempo real; e </w:t>
      </w:r>
      <w:proofErr w:type="spellStart"/>
      <w:r w:rsidRPr="00EB53BC">
        <w:rPr>
          <w:sz w:val="24"/>
        </w:rPr>
        <w:t>Miao</w:t>
      </w:r>
      <w:proofErr w:type="spellEnd"/>
      <w:r w:rsidRPr="00EB53BC">
        <w:rPr>
          <w:sz w:val="24"/>
        </w:rPr>
        <w:t xml:space="preserve"> et al. (2026) associaram aprendizado de máquina a métricas de produtividade e sustentabilidade na síntese de </w:t>
      </w:r>
      <w:proofErr w:type="spellStart"/>
      <w:r w:rsidRPr="00EB53BC">
        <w:rPr>
          <w:sz w:val="24"/>
        </w:rPr>
        <w:t>AuNPs</w:t>
      </w:r>
      <w:proofErr w:type="spellEnd"/>
      <w:r w:rsidRPr="00EB53BC">
        <w:rPr>
          <w:sz w:val="24"/>
        </w:rPr>
        <w:t xml:space="preserve"> por ablação a laser em líquido. Paralelamente, dados textuais e modelos de linguagem ampliam a transformação da literatura em conjuntos estruturados: </w:t>
      </w:r>
      <w:proofErr w:type="spellStart"/>
      <w:r w:rsidRPr="00EB53BC">
        <w:rPr>
          <w:sz w:val="24"/>
        </w:rPr>
        <w:t>Jeon</w:t>
      </w:r>
      <w:proofErr w:type="spellEnd"/>
      <w:r w:rsidRPr="00EB53BC">
        <w:rPr>
          <w:sz w:val="24"/>
        </w:rPr>
        <w:t xml:space="preserve"> et al. (2026) demonstraram planejamento de síntese em estado sólido baseado em </w:t>
      </w:r>
      <w:proofErr w:type="spellStart"/>
      <w:r w:rsidRPr="00EB53BC">
        <w:rPr>
          <w:sz w:val="24"/>
        </w:rPr>
        <w:t>LLMs</w:t>
      </w:r>
      <w:proofErr w:type="spellEnd"/>
      <w:r w:rsidRPr="00EB53BC">
        <w:rPr>
          <w:sz w:val="24"/>
        </w:rPr>
        <w:t xml:space="preserve"> e dados recuperados da literatura, enquanto </w:t>
      </w:r>
      <w:proofErr w:type="spellStart"/>
      <w:r w:rsidRPr="00EB53BC">
        <w:rPr>
          <w:sz w:val="24"/>
        </w:rPr>
        <w:t>Gu</w:t>
      </w:r>
      <w:proofErr w:type="spellEnd"/>
      <w:r w:rsidRPr="00EB53BC">
        <w:rPr>
          <w:sz w:val="24"/>
        </w:rPr>
        <w:t xml:space="preserve"> et al. (2026) construíram base de síntese-propriedade para nanocristais com </w:t>
      </w:r>
      <w:proofErr w:type="spellStart"/>
      <w:r w:rsidRPr="00EB53BC">
        <w:rPr>
          <w:sz w:val="24"/>
        </w:rPr>
        <w:t>NanoExtractor</w:t>
      </w:r>
      <w:proofErr w:type="spellEnd"/>
      <w:r w:rsidRPr="00EB53BC">
        <w:rPr>
          <w:sz w:val="24"/>
        </w:rPr>
        <w:t xml:space="preserve"> e </w:t>
      </w:r>
      <w:proofErr w:type="spellStart"/>
      <w:r w:rsidRPr="00EB53BC">
        <w:rPr>
          <w:sz w:val="24"/>
        </w:rPr>
        <w:t>NanoDesigner</w:t>
      </w:r>
      <w:proofErr w:type="spellEnd"/>
      <w:r w:rsidRPr="00EB53BC">
        <w:rPr>
          <w:sz w:val="24"/>
        </w:rPr>
        <w:t xml:space="preserve">; a curadoria sistemática de procedimentos de síntese de </w:t>
      </w:r>
      <w:proofErr w:type="spellStart"/>
      <w:r w:rsidRPr="00EB53BC">
        <w:rPr>
          <w:sz w:val="24"/>
        </w:rPr>
        <w:t>AuNPs</w:t>
      </w:r>
      <w:proofErr w:type="spellEnd"/>
      <w:r w:rsidRPr="00EB53BC">
        <w:rPr>
          <w:sz w:val="24"/>
        </w:rPr>
        <w:t xml:space="preserve"> também foi explorada por </w:t>
      </w:r>
      <w:proofErr w:type="spellStart"/>
      <w:r w:rsidRPr="00EB53BC">
        <w:rPr>
          <w:sz w:val="24"/>
        </w:rPr>
        <w:t>Cruse</w:t>
      </w:r>
      <w:proofErr w:type="spellEnd"/>
      <w:r w:rsidRPr="00EB53BC">
        <w:rPr>
          <w:sz w:val="24"/>
        </w:rPr>
        <w:t xml:space="preserve"> et al. (2022) e Ceder e Jain (2025). Apesar disso, a maior parte dessas estratégias ainda não trata explicitamente a identidade do lote e os descritores mensurados das matérias-primas como parte do estado informativo da decisão.</w:t>
      </w:r>
    </w:p>
    <w:p w14:paraId="005AFBF3" w14:textId="77777777" w:rsidR="00EB53BC" w:rsidRPr="00EB53BC" w:rsidRDefault="00EB53BC" w:rsidP="00EB53BC">
      <w:pPr>
        <w:spacing w:before="40" w:after="80" w:line="276" w:lineRule="auto"/>
        <w:ind w:firstLine="708"/>
        <w:jc w:val="both"/>
        <w:rPr>
          <w:sz w:val="24"/>
        </w:rPr>
      </w:pPr>
      <w:r w:rsidRPr="00EB53BC">
        <w:rPr>
          <w:sz w:val="24"/>
        </w:rPr>
        <w:t xml:space="preserve">A lacuna científica central é a variabilidade </w:t>
      </w:r>
      <w:proofErr w:type="spellStart"/>
      <w:r w:rsidRPr="00EB53BC">
        <w:rPr>
          <w:sz w:val="24"/>
        </w:rPr>
        <w:t>multi-fonte</w:t>
      </w:r>
      <w:proofErr w:type="spellEnd"/>
      <w:r w:rsidRPr="00EB53BC">
        <w:rPr>
          <w:sz w:val="24"/>
        </w:rPr>
        <w:t xml:space="preserve"> de matéria-prima em laboratórios autônomos. A caracterização </w:t>
      </w:r>
      <w:proofErr w:type="spellStart"/>
      <w:r w:rsidRPr="00EB53BC">
        <w:rPr>
          <w:sz w:val="24"/>
        </w:rPr>
        <w:t>multi-fonte</w:t>
      </w:r>
      <w:proofErr w:type="spellEnd"/>
      <w:r w:rsidRPr="00EB53BC">
        <w:rPr>
          <w:sz w:val="24"/>
        </w:rPr>
        <w:t xml:space="preserve"> pode ser onerosa, e falta uma formulação </w:t>
      </w:r>
      <w:proofErr w:type="spellStart"/>
      <w:r w:rsidRPr="00EB53BC">
        <w:rPr>
          <w:sz w:val="24"/>
        </w:rPr>
        <w:t>decision-theoretic</w:t>
      </w:r>
      <w:proofErr w:type="spellEnd"/>
      <w:r w:rsidRPr="00EB53BC">
        <w:rPr>
          <w:sz w:val="24"/>
        </w:rPr>
        <w:t xml:space="preserve"> que determine, para cada fonte, quando a informação esperada compensa seu custo, tempo e impacto ambiental; o projeto tratará essa lacuna por EVSI, EVPI e comparação direta de políticas de decisão sob orçamento equivalente. Estudos de otimização </w:t>
      </w:r>
      <w:proofErr w:type="spellStart"/>
      <w:r w:rsidRPr="00EB53BC">
        <w:rPr>
          <w:sz w:val="24"/>
        </w:rPr>
        <w:t>multi-fonte</w:t>
      </w:r>
      <w:proofErr w:type="spellEnd"/>
      <w:r w:rsidRPr="00EB53BC">
        <w:rPr>
          <w:sz w:val="24"/>
        </w:rPr>
        <w:t xml:space="preserve"> mostram que fontes baratas e caras podem ser combinadas eficientemente, mas essa lógica será estendida para escolher simultaneamente lote, receita e nível de caracterização, permitindo ao sistema decidir quando medir e quando experimentar. </w:t>
      </w:r>
      <w:proofErr w:type="spellStart"/>
      <w:r w:rsidRPr="00EB53BC">
        <w:rPr>
          <w:sz w:val="24"/>
        </w:rPr>
        <w:t>Transfer</w:t>
      </w:r>
      <w:proofErr w:type="spellEnd"/>
      <w:r w:rsidRPr="00EB53BC">
        <w:rPr>
          <w:sz w:val="24"/>
        </w:rPr>
        <w:t xml:space="preserve"> learning entre lotes de suporte, fornecedores e plataformas de síntese ainda não possui protocolo validado para GO–</w:t>
      </w:r>
      <w:proofErr w:type="spellStart"/>
      <w:r w:rsidRPr="00EB53BC">
        <w:rPr>
          <w:sz w:val="24"/>
        </w:rPr>
        <w:t>AuNP</w:t>
      </w:r>
      <w:proofErr w:type="spellEnd"/>
      <w:r w:rsidRPr="00EB53BC">
        <w:rPr>
          <w:sz w:val="24"/>
        </w:rPr>
        <w:t xml:space="preserve">; não há benchmark específico que compare políticas de otimização sob custo total equivalente, incluindo caracterização, e que use splits </w:t>
      </w:r>
      <w:proofErr w:type="spellStart"/>
      <w:r w:rsidRPr="00EB53BC">
        <w:rPr>
          <w:sz w:val="24"/>
        </w:rPr>
        <w:t>group-aware</w:t>
      </w:r>
      <w:proofErr w:type="spellEnd"/>
      <w:r w:rsidRPr="00EB53BC">
        <w:rPr>
          <w:sz w:val="24"/>
        </w:rPr>
        <w:t xml:space="preserve"> para testar transferência a lote, fornecedor e instrumento não vistos. Além disso, correlação não equivale a causalidade: uma associação entre descritor do GO e morfologia pode refletir confundimento por fornecedor, lote de reagente, ordem de preparo, condições de processo, operador, instrumento ou variáveis não observadas, e o desenho será estruturado para separar explicação preditiva de evidência causal. A sustentabilidade do fluxo de caracterização será integrada à utilidade da decisão, de modo que caracterizar e não caracterizar sejam políticas </w:t>
      </w:r>
      <w:r w:rsidRPr="00EB53BC">
        <w:rPr>
          <w:sz w:val="24"/>
        </w:rPr>
        <w:lastRenderedPageBreak/>
        <w:t>comparáveis e a decisão ótima dependa do ganho esperado por unidade de custo e de impacto ambiental.</w:t>
      </w:r>
    </w:p>
    <w:p w14:paraId="3D8057D8" w14:textId="77777777" w:rsidR="00EB53BC" w:rsidRPr="00EB53BC" w:rsidRDefault="00EB53BC" w:rsidP="00EB53BC">
      <w:pPr>
        <w:spacing w:before="40" w:after="80" w:line="276" w:lineRule="auto"/>
        <w:ind w:firstLine="708"/>
        <w:jc w:val="both"/>
        <w:rPr>
          <w:sz w:val="24"/>
        </w:rPr>
      </w:pPr>
      <w:r w:rsidRPr="00EB53BC">
        <w:rPr>
          <w:sz w:val="24"/>
        </w:rPr>
        <w:t xml:space="preserve">A hipótese principal é que uma política de decisão contextual que represente a variabilidade entre fornecedores, lotes, alíquotas, instrumentos e condições de síntese e que possa escolher também o nível de caracterização disponível deverá reduzir a perda esperada e/ou o custo total para atingir a especificação, em comparação com uma política baseada apenas na receita, quando ambas operarem sob o mesmo orçamento e regras de decisão. O ganho deverá ser mensurável por EVSI/EVPI, ganho de utilidade por unidade de custo e melhoria de desempenho em lotes, fornecedores e instrumentos não vistos. As hipóteses secundárias incluem: (H2a) modelos hierárquicos com </w:t>
      </w:r>
      <w:proofErr w:type="spellStart"/>
      <w:r w:rsidRPr="00EB53BC">
        <w:rPr>
          <w:sz w:val="24"/>
        </w:rPr>
        <w:t>partial</w:t>
      </w:r>
      <w:proofErr w:type="spellEnd"/>
      <w:r w:rsidRPr="00EB53BC">
        <w:rPr>
          <w:sz w:val="24"/>
        </w:rPr>
        <w:t xml:space="preserve"> </w:t>
      </w:r>
      <w:proofErr w:type="spellStart"/>
      <w:r w:rsidRPr="00EB53BC">
        <w:rPr>
          <w:sz w:val="24"/>
        </w:rPr>
        <w:t>pooling</w:t>
      </w:r>
      <w:proofErr w:type="spellEnd"/>
      <w:r w:rsidRPr="00EB53BC">
        <w:rPr>
          <w:sz w:val="24"/>
        </w:rPr>
        <w:t xml:space="preserve"> e </w:t>
      </w:r>
      <w:proofErr w:type="spellStart"/>
      <w:r w:rsidRPr="00EB53BC">
        <w:rPr>
          <w:sz w:val="24"/>
        </w:rPr>
        <w:t>transfer</w:t>
      </w:r>
      <w:proofErr w:type="spellEnd"/>
      <w:r w:rsidRPr="00EB53BC">
        <w:rPr>
          <w:sz w:val="24"/>
        </w:rPr>
        <w:t xml:space="preserve"> learning entre lotes poderão reduzir o número de experimentos necessários para adaptação a um lote novo; (H2b) fontes rápidas poderão apresentar EVSI positivo e complementar fontes caras de forma </w:t>
      </w:r>
      <w:proofErr w:type="spellStart"/>
      <w:r w:rsidRPr="00EB53BC">
        <w:rPr>
          <w:sz w:val="24"/>
        </w:rPr>
        <w:t>cost-sensitive</w:t>
      </w:r>
      <w:proofErr w:type="spellEnd"/>
      <w:r w:rsidRPr="00EB53BC">
        <w:rPr>
          <w:sz w:val="24"/>
        </w:rPr>
        <w:t>; (H2c) intervenções randomizadas e bloqueadas permitirão estimar efeitos de descritores e mediações específicas, dentro dos pressupostos identificadores; (H2d) aquisição batch-</w:t>
      </w:r>
      <w:proofErr w:type="spellStart"/>
      <w:r w:rsidRPr="00EB53BC">
        <w:rPr>
          <w:sz w:val="24"/>
        </w:rPr>
        <w:t>aware</w:t>
      </w:r>
      <w:proofErr w:type="spellEnd"/>
      <w:r w:rsidRPr="00EB53BC">
        <w:rPr>
          <w:sz w:val="24"/>
        </w:rPr>
        <w:t xml:space="preserve"> poderá equilibrar exploração global, aprendizado do lote e redução de incerteza; e (H2e) a política ótima de caracterização dependerá de forma sensível do custo relativo e do impacto ambiental das fontes de informação. A contribuição pretendida é um framework experimentalmente testável de decisão sob incerteza para síntese orientada por aprendizado de máquina, reunindo representação hierárquica de lotes, EVSI/EVPI, aprendizado ativo, modelos probabilísticos, </w:t>
      </w:r>
      <w:proofErr w:type="spellStart"/>
      <w:r w:rsidRPr="00EB53BC">
        <w:rPr>
          <w:sz w:val="24"/>
        </w:rPr>
        <w:t>transfer</w:t>
      </w:r>
      <w:proofErr w:type="spellEnd"/>
      <w:r w:rsidRPr="00EB53BC">
        <w:rPr>
          <w:sz w:val="24"/>
        </w:rPr>
        <w:t xml:space="preserve"> learning, otimização </w:t>
      </w:r>
      <w:proofErr w:type="spellStart"/>
      <w:r w:rsidRPr="00EB53BC">
        <w:rPr>
          <w:sz w:val="24"/>
        </w:rPr>
        <w:t>multi-fonte</w:t>
      </w:r>
      <w:proofErr w:type="spellEnd"/>
      <w:r w:rsidRPr="00EB53BC">
        <w:rPr>
          <w:sz w:val="24"/>
        </w:rPr>
        <w:t>, causalidade, sustentabilidade e rastreabilidade de proveniência. O projeto não pressupõe que a caracterização adicional será sempre vantajosa: EVSI negativo ou pequeno, informação redundante, efeito dominado por impurezas dos reagentes ou ausência de ganho fora do conjunto de treinamento serão resultados científicos úteis, pois delimitam quando medir não melhora a decisão.</w:t>
      </w:r>
    </w:p>
    <w:p w14:paraId="7FB6C6A5" w14:textId="77777777" w:rsidR="00EB53BC" w:rsidRPr="00EB53BC" w:rsidRDefault="00EB53BC" w:rsidP="00EB53BC">
      <w:pPr>
        <w:spacing w:before="40" w:after="80" w:line="276" w:lineRule="auto"/>
        <w:ind w:firstLine="708"/>
        <w:jc w:val="both"/>
        <w:rPr>
          <w:sz w:val="24"/>
        </w:rPr>
      </w:pPr>
      <w:r w:rsidRPr="00EB53BC">
        <w:rPr>
          <w:sz w:val="24"/>
        </w:rPr>
        <w:t>A justificativa científica decorre da necessidade de tornar o aprendizado de máquina mais robusto à variabilidade real das matérias-primas, frequentemente tratada como ruído residual. Em sistemas nanoestruturados, uma mudança de lote pode deslocar a relação entre condições de síntese e propriedades, fazendo um modelo aparentemente preciso falhar fora do conjunto de treinamento. Ao explicitar o lote e sua caracterização como informação potencialmente útil, o projeto transforma um problema de reprodutibilidade em pergunta quantitativa de planejamento experimental: quanto vale medir, em que momento e para qual fonte de variabilidade? Na perspectiva prática da Engenharia Química, a resposta interessa à definição de processos reprodutíveis, à redução de experimentos improdutivos e à documentação de matérias-primas; na formação, exige conectar química de materiais, planejamento experimental, estatística, programação científica, modelagem probabilística e análise crítica de dados, competências úteis para pesquisa avançada e ambientes industriais orientados por dados.</w:t>
      </w:r>
    </w:p>
    <w:p w14:paraId="76EA5AEA" w14:textId="7C7B2D63" w:rsidR="00BE5CF3" w:rsidRPr="00BE5CF3" w:rsidRDefault="00EB53BC" w:rsidP="00EB53BC">
      <w:pPr>
        <w:spacing w:before="40" w:after="80" w:line="276" w:lineRule="auto"/>
        <w:ind w:firstLine="708"/>
        <w:jc w:val="both"/>
        <w:rPr>
          <w:sz w:val="24"/>
        </w:rPr>
      </w:pPr>
      <w:r w:rsidRPr="00EB53BC">
        <w:rPr>
          <w:sz w:val="24"/>
        </w:rPr>
        <w:t>O estudo de caso será a síntese de nanocompósitos GO–</w:t>
      </w:r>
      <w:proofErr w:type="spellStart"/>
      <w:r w:rsidRPr="00EB53BC">
        <w:rPr>
          <w:sz w:val="24"/>
        </w:rPr>
        <w:t>AuNP</w:t>
      </w:r>
      <w:proofErr w:type="spellEnd"/>
      <w:r w:rsidRPr="00EB53BC">
        <w:rPr>
          <w:sz w:val="24"/>
        </w:rPr>
        <w:t xml:space="preserve"> em rota aquosa de redução de precursor de ouro, com controle explícito de variáveis de processo e acompanhamento por caracterização óptica e estrutural. O suporte GO será tratado como </w:t>
      </w:r>
      <w:r w:rsidRPr="00EB53BC">
        <w:rPr>
          <w:sz w:val="24"/>
        </w:rPr>
        <w:lastRenderedPageBreak/>
        <w:t>componente ativo da síntese, não como matriz inerte, e o desenho distinguirá fornecedor, lote, alíquota, síntese independente e medida analítica, permitindo modelar variância hierárquica e escolher o lote como variável de decisão quando houver alternativas disponíveis.</w:t>
      </w:r>
    </w:p>
    <w:p w14:paraId="696B5C9E" w14:textId="77777777" w:rsidR="002176C5" w:rsidRPr="007A3EAB" w:rsidRDefault="000D658F">
      <w:pPr>
        <w:spacing w:before="40" w:after="80" w:line="276" w:lineRule="auto"/>
      </w:pPr>
      <w:r w:rsidRPr="007A3EAB">
        <w:rPr>
          <w:sz w:val="24"/>
        </w:rPr>
        <w:t>Tabela 1 – Principais variáveis, descritores e respostas do estudo de caso</w:t>
      </w:r>
    </w:p>
    <w:tbl>
      <w:tblPr>
        <w:tblW w:w="9070" w:type="dxa"/>
        <w:jc w:val="center"/>
        <w:tblLayout w:type="fixed"/>
        <w:tblLook w:val="04A0" w:firstRow="1" w:lastRow="0" w:firstColumn="1" w:lastColumn="0" w:noHBand="0" w:noVBand="1"/>
      </w:tblPr>
      <w:tblGrid>
        <w:gridCol w:w="1280"/>
        <w:gridCol w:w="4800"/>
        <w:gridCol w:w="2990"/>
      </w:tblGrid>
      <w:tr w:rsidR="002176C5" w:rsidRPr="007A3EAB" w14:paraId="69FC8927" w14:textId="77777777">
        <w:trPr>
          <w:tblHeader/>
          <w:jc w:val="center"/>
        </w:trPr>
        <w:tc>
          <w:tcPr>
            <w:tcW w:w="1280" w:type="dxa"/>
            <w:tcBorders>
              <w:top w:val="single" w:sz="4" w:space="0" w:color="000000"/>
              <w:left w:val="single" w:sz="4" w:space="0" w:color="000000"/>
              <w:bottom w:val="single" w:sz="4" w:space="0" w:color="000000"/>
              <w:right w:val="single" w:sz="4" w:space="0" w:color="000000"/>
            </w:tcBorders>
            <w:vAlign w:val="center"/>
          </w:tcPr>
          <w:p w14:paraId="56CD12C8" w14:textId="77777777" w:rsidR="002176C5" w:rsidRPr="007A3EAB" w:rsidRDefault="000D658F">
            <w:pPr>
              <w:jc w:val="center"/>
            </w:pPr>
            <w:r w:rsidRPr="007A3EAB">
              <w:rPr>
                <w:b/>
              </w:rPr>
              <w:t>Grupo</w:t>
            </w:r>
          </w:p>
        </w:tc>
        <w:tc>
          <w:tcPr>
            <w:tcW w:w="4800" w:type="dxa"/>
            <w:tcBorders>
              <w:top w:val="single" w:sz="4" w:space="0" w:color="000000"/>
              <w:left w:val="single" w:sz="4" w:space="0" w:color="000000"/>
              <w:bottom w:val="single" w:sz="4" w:space="0" w:color="000000"/>
              <w:right w:val="single" w:sz="4" w:space="0" w:color="000000"/>
            </w:tcBorders>
            <w:vAlign w:val="center"/>
          </w:tcPr>
          <w:p w14:paraId="14566664" w14:textId="77777777" w:rsidR="002176C5" w:rsidRPr="007A3EAB" w:rsidRDefault="000D658F">
            <w:pPr>
              <w:jc w:val="center"/>
            </w:pPr>
            <w:r w:rsidRPr="007A3EAB">
              <w:rPr>
                <w:b/>
              </w:rPr>
              <w:t>Variáveis / descritores</w:t>
            </w:r>
          </w:p>
        </w:tc>
        <w:tc>
          <w:tcPr>
            <w:tcW w:w="2990" w:type="dxa"/>
            <w:tcBorders>
              <w:top w:val="single" w:sz="4" w:space="0" w:color="000000"/>
              <w:left w:val="single" w:sz="4" w:space="0" w:color="000000"/>
              <w:bottom w:val="single" w:sz="4" w:space="0" w:color="000000"/>
              <w:right w:val="single" w:sz="4" w:space="0" w:color="000000"/>
            </w:tcBorders>
            <w:vAlign w:val="center"/>
          </w:tcPr>
          <w:p w14:paraId="51A2B4BD" w14:textId="77777777" w:rsidR="002176C5" w:rsidRPr="007A3EAB" w:rsidRDefault="000D658F">
            <w:pPr>
              <w:jc w:val="center"/>
            </w:pPr>
            <w:r w:rsidRPr="007A3EAB">
              <w:rPr>
                <w:b/>
              </w:rPr>
              <w:t>Função no projeto</w:t>
            </w:r>
          </w:p>
        </w:tc>
      </w:tr>
      <w:tr w:rsidR="002176C5" w:rsidRPr="007A3EAB" w14:paraId="0C17550A" w14:textId="77777777">
        <w:trPr>
          <w:jc w:val="center"/>
        </w:trPr>
        <w:tc>
          <w:tcPr>
            <w:tcW w:w="1280" w:type="dxa"/>
            <w:tcBorders>
              <w:top w:val="single" w:sz="4" w:space="0" w:color="000000"/>
              <w:left w:val="single" w:sz="4" w:space="0" w:color="000000"/>
              <w:bottom w:val="single" w:sz="4" w:space="0" w:color="000000"/>
              <w:right w:val="single" w:sz="4" w:space="0" w:color="000000"/>
            </w:tcBorders>
            <w:vAlign w:val="center"/>
          </w:tcPr>
          <w:p w14:paraId="18269CD9" w14:textId="77777777" w:rsidR="002176C5" w:rsidRPr="007A3EAB" w:rsidRDefault="000D658F">
            <w:pPr>
              <w:jc w:val="center"/>
            </w:pPr>
            <w:r w:rsidRPr="007A3EAB">
              <w:t>Receita de síntese</w:t>
            </w:r>
          </w:p>
        </w:tc>
        <w:tc>
          <w:tcPr>
            <w:tcW w:w="4800" w:type="dxa"/>
            <w:tcBorders>
              <w:top w:val="single" w:sz="4" w:space="0" w:color="000000"/>
              <w:left w:val="single" w:sz="4" w:space="0" w:color="000000"/>
              <w:bottom w:val="single" w:sz="4" w:space="0" w:color="000000"/>
              <w:right w:val="single" w:sz="4" w:space="0" w:color="000000"/>
            </w:tcBorders>
            <w:vAlign w:val="center"/>
          </w:tcPr>
          <w:p w14:paraId="1C5BF817" w14:textId="61E6DEFA" w:rsidR="002176C5" w:rsidRPr="007A3EAB" w:rsidRDefault="00EB53BC">
            <w:pPr>
              <w:jc w:val="center"/>
            </w:pPr>
            <w:r>
              <w:t>T</w:t>
            </w:r>
            <w:r w:rsidR="000D658F" w:rsidRPr="007A3EAB">
              <w:t>emperatura; pH; concentração de precursor; concentração de redutor; tempo; razão entre reagentes</w:t>
            </w:r>
          </w:p>
        </w:tc>
        <w:tc>
          <w:tcPr>
            <w:tcW w:w="2990" w:type="dxa"/>
            <w:tcBorders>
              <w:top w:val="single" w:sz="4" w:space="0" w:color="000000"/>
              <w:left w:val="single" w:sz="4" w:space="0" w:color="000000"/>
              <w:bottom w:val="single" w:sz="4" w:space="0" w:color="000000"/>
              <w:right w:val="single" w:sz="4" w:space="0" w:color="000000"/>
            </w:tcBorders>
            <w:vAlign w:val="center"/>
          </w:tcPr>
          <w:p w14:paraId="0F495A3B" w14:textId="77777777" w:rsidR="002176C5" w:rsidRPr="007A3EAB" w:rsidRDefault="000D658F">
            <w:pPr>
              <w:jc w:val="center"/>
            </w:pPr>
            <w:r w:rsidRPr="007A3EAB">
              <w:t>Variáveis de decisão do AuNP Designer</w:t>
            </w:r>
          </w:p>
        </w:tc>
      </w:tr>
      <w:tr w:rsidR="002176C5" w:rsidRPr="007A3EAB" w14:paraId="18C08C9C" w14:textId="77777777">
        <w:trPr>
          <w:jc w:val="center"/>
        </w:trPr>
        <w:tc>
          <w:tcPr>
            <w:tcW w:w="1280" w:type="dxa"/>
            <w:tcBorders>
              <w:top w:val="single" w:sz="4" w:space="0" w:color="000000"/>
              <w:left w:val="single" w:sz="4" w:space="0" w:color="000000"/>
              <w:bottom w:val="single" w:sz="4" w:space="0" w:color="000000"/>
              <w:right w:val="single" w:sz="4" w:space="0" w:color="000000"/>
            </w:tcBorders>
            <w:vAlign w:val="center"/>
          </w:tcPr>
          <w:p w14:paraId="76261EAC" w14:textId="77777777" w:rsidR="002176C5" w:rsidRPr="007A3EAB" w:rsidRDefault="000D658F">
            <w:pPr>
              <w:jc w:val="center"/>
            </w:pPr>
            <w:r w:rsidRPr="007A3EAB">
              <w:t>GO</w:t>
            </w:r>
          </w:p>
        </w:tc>
        <w:tc>
          <w:tcPr>
            <w:tcW w:w="4800" w:type="dxa"/>
            <w:tcBorders>
              <w:top w:val="single" w:sz="4" w:space="0" w:color="000000"/>
              <w:left w:val="single" w:sz="4" w:space="0" w:color="000000"/>
              <w:bottom w:val="single" w:sz="4" w:space="0" w:color="000000"/>
              <w:right w:val="single" w:sz="4" w:space="0" w:color="000000"/>
            </w:tcBorders>
            <w:vAlign w:val="center"/>
          </w:tcPr>
          <w:p w14:paraId="2F73959C" w14:textId="77777777" w:rsidR="002176C5" w:rsidRPr="007A3EAB" w:rsidRDefault="000D658F">
            <w:pPr>
              <w:jc w:val="center"/>
            </w:pPr>
            <w:r w:rsidRPr="007A3EAB">
              <w:t>C/O; XPS C 1s; largura das bandas Raman; tamanho lateral/espessura por AFM, quando disponível; pH; potencial zeta; FTIR; XRD</w:t>
            </w:r>
          </w:p>
        </w:tc>
        <w:tc>
          <w:tcPr>
            <w:tcW w:w="2990" w:type="dxa"/>
            <w:tcBorders>
              <w:top w:val="single" w:sz="4" w:space="0" w:color="000000"/>
              <w:left w:val="single" w:sz="4" w:space="0" w:color="000000"/>
              <w:bottom w:val="single" w:sz="4" w:space="0" w:color="000000"/>
              <w:right w:val="single" w:sz="4" w:space="0" w:color="000000"/>
            </w:tcBorders>
            <w:vAlign w:val="center"/>
          </w:tcPr>
          <w:p w14:paraId="003F5585" w14:textId="77777777" w:rsidR="002176C5" w:rsidRPr="007A3EAB" w:rsidRDefault="000D658F">
            <w:pPr>
              <w:jc w:val="center"/>
            </w:pPr>
            <w:r w:rsidRPr="007A3EAB">
              <w:t>Contextualização do lote e Batch Fingerprint</w:t>
            </w:r>
          </w:p>
        </w:tc>
      </w:tr>
      <w:tr w:rsidR="002176C5" w:rsidRPr="007A3EAB" w14:paraId="0E8B8146" w14:textId="77777777">
        <w:trPr>
          <w:jc w:val="center"/>
        </w:trPr>
        <w:tc>
          <w:tcPr>
            <w:tcW w:w="1280" w:type="dxa"/>
            <w:tcBorders>
              <w:top w:val="single" w:sz="4" w:space="0" w:color="000000"/>
              <w:left w:val="single" w:sz="4" w:space="0" w:color="000000"/>
              <w:bottom w:val="single" w:sz="4" w:space="0" w:color="000000"/>
              <w:right w:val="single" w:sz="4" w:space="0" w:color="000000"/>
            </w:tcBorders>
            <w:vAlign w:val="center"/>
          </w:tcPr>
          <w:p w14:paraId="2DDF067B" w14:textId="77777777" w:rsidR="002176C5" w:rsidRPr="007A3EAB" w:rsidRDefault="000D658F">
            <w:pPr>
              <w:jc w:val="center"/>
            </w:pPr>
            <w:r w:rsidRPr="007A3EAB">
              <w:t>Reagentes</w:t>
            </w:r>
          </w:p>
        </w:tc>
        <w:tc>
          <w:tcPr>
            <w:tcW w:w="4800" w:type="dxa"/>
            <w:tcBorders>
              <w:top w:val="single" w:sz="4" w:space="0" w:color="000000"/>
              <w:left w:val="single" w:sz="4" w:space="0" w:color="000000"/>
              <w:bottom w:val="single" w:sz="4" w:space="0" w:color="000000"/>
              <w:right w:val="single" w:sz="4" w:space="0" w:color="000000"/>
            </w:tcBorders>
            <w:vAlign w:val="center"/>
          </w:tcPr>
          <w:p w14:paraId="60085B4E" w14:textId="6B9FC02E" w:rsidR="002176C5" w:rsidRPr="007A3EAB" w:rsidRDefault="00EB53BC">
            <w:pPr>
              <w:jc w:val="center"/>
            </w:pPr>
            <w:r>
              <w:t>I</w:t>
            </w:r>
            <w:r w:rsidR="000D658F" w:rsidRPr="007A3EAB">
              <w:t>odeto e solventes residuais em CTAB; metais traço; pureza; teor de água; parâmetros de OCP, quando disponíveis</w:t>
            </w:r>
          </w:p>
        </w:tc>
        <w:tc>
          <w:tcPr>
            <w:tcW w:w="2990" w:type="dxa"/>
            <w:tcBorders>
              <w:top w:val="single" w:sz="4" w:space="0" w:color="000000"/>
              <w:left w:val="single" w:sz="4" w:space="0" w:color="000000"/>
              <w:bottom w:val="single" w:sz="4" w:space="0" w:color="000000"/>
              <w:right w:val="single" w:sz="4" w:space="0" w:color="000000"/>
            </w:tcBorders>
            <w:vAlign w:val="center"/>
          </w:tcPr>
          <w:p w14:paraId="3BA39B59" w14:textId="77777777" w:rsidR="002176C5" w:rsidRPr="007A3EAB" w:rsidRDefault="000D658F">
            <w:pPr>
              <w:jc w:val="center"/>
            </w:pPr>
            <w:r w:rsidRPr="007A3EAB">
              <w:t>Descritores de variabilidade secundária e ambiente redox</w:t>
            </w:r>
          </w:p>
        </w:tc>
      </w:tr>
      <w:tr w:rsidR="002176C5" w:rsidRPr="007A3EAB" w14:paraId="757963F3" w14:textId="77777777">
        <w:trPr>
          <w:jc w:val="center"/>
        </w:trPr>
        <w:tc>
          <w:tcPr>
            <w:tcW w:w="1280" w:type="dxa"/>
            <w:tcBorders>
              <w:top w:val="single" w:sz="4" w:space="0" w:color="000000"/>
              <w:left w:val="single" w:sz="4" w:space="0" w:color="000000"/>
              <w:bottom w:val="single" w:sz="4" w:space="0" w:color="000000"/>
              <w:right w:val="single" w:sz="4" w:space="0" w:color="000000"/>
            </w:tcBorders>
            <w:vAlign w:val="center"/>
          </w:tcPr>
          <w:p w14:paraId="18EB090A" w14:textId="77777777" w:rsidR="002176C5" w:rsidRPr="007A3EAB" w:rsidRDefault="000D658F">
            <w:pPr>
              <w:jc w:val="center"/>
            </w:pPr>
            <w:r w:rsidRPr="007A3EAB">
              <w:t>Produto</w:t>
            </w:r>
          </w:p>
        </w:tc>
        <w:tc>
          <w:tcPr>
            <w:tcW w:w="4800" w:type="dxa"/>
            <w:tcBorders>
              <w:top w:val="single" w:sz="4" w:space="0" w:color="000000"/>
              <w:left w:val="single" w:sz="4" w:space="0" w:color="000000"/>
              <w:bottom w:val="single" w:sz="4" w:space="0" w:color="000000"/>
              <w:right w:val="single" w:sz="4" w:space="0" w:color="000000"/>
            </w:tcBorders>
            <w:vAlign w:val="center"/>
          </w:tcPr>
          <w:p w14:paraId="0BC6775D" w14:textId="144D4F54" w:rsidR="002176C5" w:rsidRPr="007A3EAB" w:rsidRDefault="00EB53BC">
            <w:pPr>
              <w:jc w:val="center"/>
            </w:pPr>
            <w:r>
              <w:t>E</w:t>
            </w:r>
            <w:r w:rsidR="000D658F" w:rsidRPr="007A3EAB">
              <w:t xml:space="preserve">spectro UV-Vis; </w:t>
            </w:r>
            <w:proofErr w:type="spellStart"/>
            <w:r w:rsidR="000D658F" w:rsidRPr="007A3EAB">
              <w:t>λmax</w:t>
            </w:r>
            <w:proofErr w:type="spellEnd"/>
            <w:r w:rsidR="000D658F" w:rsidRPr="007A3EAB">
              <w:t>; perda espectral J; diâmetro; PDI; fração associada ao GO; SERS, quando aplicável</w:t>
            </w:r>
          </w:p>
        </w:tc>
        <w:tc>
          <w:tcPr>
            <w:tcW w:w="2990" w:type="dxa"/>
            <w:tcBorders>
              <w:top w:val="single" w:sz="4" w:space="0" w:color="000000"/>
              <w:left w:val="single" w:sz="4" w:space="0" w:color="000000"/>
              <w:bottom w:val="single" w:sz="4" w:space="0" w:color="000000"/>
              <w:right w:val="single" w:sz="4" w:space="0" w:color="000000"/>
            </w:tcBorders>
            <w:vAlign w:val="center"/>
          </w:tcPr>
          <w:p w14:paraId="57DDDD23" w14:textId="77777777" w:rsidR="002176C5" w:rsidRPr="007A3EAB" w:rsidRDefault="000D658F">
            <w:pPr>
              <w:jc w:val="center"/>
            </w:pPr>
            <w:r w:rsidRPr="007A3EAB">
              <w:t>Respostas para otimização, validação e confirmação</w:t>
            </w:r>
          </w:p>
        </w:tc>
      </w:tr>
    </w:tbl>
    <w:p w14:paraId="4CFC521E" w14:textId="77777777" w:rsidR="002176C5" w:rsidRPr="007A3EAB" w:rsidRDefault="000D658F">
      <w:pPr>
        <w:spacing w:line="276" w:lineRule="auto"/>
        <w:ind w:firstLine="255"/>
        <w:jc w:val="both"/>
      </w:pPr>
      <w:r w:rsidRPr="007A3EAB">
        <w:rPr>
          <w:sz w:val="24"/>
        </w:rPr>
        <w:t>A perda espectral será calculada a partir da diferença entre o espectro medido E(λ) e o espectro-alvo E*(λ), com ponderação pelos desvios experimentais sₘ e média em M comprimentos de onda:</w:t>
      </w:r>
    </w:p>
    <w:p w14:paraId="6F5CD99A" w14:textId="67009F34" w:rsidR="002176C5" w:rsidRPr="007A3EAB" w:rsidRDefault="00A65860" w:rsidP="00A65860">
      <w:pPr>
        <w:spacing w:before="40" w:after="40" w:line="276" w:lineRule="auto"/>
        <w:jc w:val="center"/>
      </w:pPr>
      <m:oMath>
        <m:r>
          <w:rPr>
            <w:rFonts w:ascii="Cambria Math" w:hAnsi="Cambria Math"/>
            <w:sz w:val="24"/>
          </w:rPr>
          <m:t xml:space="preserve">J = </m:t>
        </m:r>
        <m:d>
          <m:dPr>
            <m:ctrlPr>
              <w:rPr>
                <w:rFonts w:ascii="Cambria Math" w:hAnsi="Cambria Math"/>
                <w:i/>
                <w:sz w:val="24"/>
              </w:rPr>
            </m:ctrlPr>
          </m:dPr>
          <m:e>
            <m:f>
              <m:fPr>
                <m:ctrlPr>
                  <w:rPr>
                    <w:rFonts w:ascii="Cambria Math" w:hAnsi="Cambria Math"/>
                    <w:i/>
                    <w:sz w:val="24"/>
                  </w:rPr>
                </m:ctrlPr>
              </m:fPr>
              <m:num>
                <m:r>
                  <w:rPr>
                    <w:rFonts w:ascii="Cambria Math" w:hAnsi="Cambria Math"/>
                    <w:sz w:val="24"/>
                  </w:rPr>
                  <m:t>1</m:t>
                </m:r>
              </m:num>
              <m:den>
                <m:r>
                  <w:rPr>
                    <w:rFonts w:ascii="Cambria Math" w:hAnsi="Cambria Math"/>
                    <w:sz w:val="24"/>
                  </w:rPr>
                  <m:t>M</m:t>
                </m:r>
              </m:den>
            </m:f>
          </m:e>
        </m:d>
        <m:r>
          <w:rPr>
            <w:rFonts w:ascii="Cambria Math" w:hAnsi="Cambria Math"/>
            <w:sz w:val="24"/>
          </w:rPr>
          <m:t xml:space="preserve"> Σₘ </m:t>
        </m:r>
        <m:sSup>
          <m:sSupPr>
            <m:ctrlPr>
              <w:rPr>
                <w:rFonts w:ascii="Cambria Math" w:hAnsi="Cambria Math"/>
                <w:i/>
                <w:sz w:val="24"/>
              </w:rPr>
            </m:ctrlPr>
          </m:sSupPr>
          <m:e>
            <m:d>
              <m:dPr>
                <m:begChr m:val="["/>
                <m:endChr m:val="]"/>
                <m:ctrlPr>
                  <w:rPr>
                    <w:rFonts w:ascii="Cambria Math" w:hAnsi="Cambria Math"/>
                    <w:i/>
                    <w:sz w:val="24"/>
                  </w:rPr>
                </m:ctrlPr>
              </m:dPr>
              <m:e>
                <m:f>
                  <m:fPr>
                    <m:ctrlPr>
                      <w:rPr>
                        <w:rFonts w:ascii="Cambria Math" w:hAnsi="Cambria Math"/>
                        <w:i/>
                        <w:sz w:val="24"/>
                      </w:rPr>
                    </m:ctrlPr>
                  </m:fPr>
                  <m:num>
                    <m:d>
                      <m:dPr>
                        <m:ctrlPr>
                          <w:rPr>
                            <w:rFonts w:ascii="Cambria Math" w:hAnsi="Cambria Math"/>
                            <w:i/>
                            <w:sz w:val="24"/>
                          </w:rPr>
                        </m:ctrlPr>
                      </m:dPr>
                      <m:e>
                        <m:r>
                          <w:rPr>
                            <w:rFonts w:ascii="Cambria Math" w:hAnsi="Cambria Math"/>
                            <w:sz w:val="24"/>
                          </w:rPr>
                          <m:t>E</m:t>
                        </m:r>
                        <m:d>
                          <m:dPr>
                            <m:ctrlPr>
                              <w:rPr>
                                <w:rFonts w:ascii="Cambria Math" w:hAnsi="Cambria Math"/>
                                <w:i/>
                                <w:sz w:val="24"/>
                              </w:rPr>
                            </m:ctrlPr>
                          </m:dPr>
                          <m:e>
                            <m:r>
                              <w:rPr>
                                <w:rFonts w:ascii="Cambria Math" w:hAnsi="Cambria Math"/>
                                <w:sz w:val="24"/>
                              </w:rPr>
                              <m:t>λₘ</m:t>
                            </m:r>
                          </m:e>
                        </m:d>
                        <m:r>
                          <w:rPr>
                            <w:rFonts w:ascii="Cambria Math" w:hAnsi="Cambria Math"/>
                            <w:sz w:val="24"/>
                          </w:rPr>
                          <m:t xml:space="preserve"> - E*</m:t>
                        </m:r>
                        <m:d>
                          <m:dPr>
                            <m:ctrlPr>
                              <w:rPr>
                                <w:rFonts w:ascii="Cambria Math" w:hAnsi="Cambria Math"/>
                                <w:i/>
                                <w:sz w:val="24"/>
                              </w:rPr>
                            </m:ctrlPr>
                          </m:dPr>
                          <m:e>
                            <m:r>
                              <w:rPr>
                                <w:rFonts w:ascii="Cambria Math" w:hAnsi="Cambria Math"/>
                                <w:sz w:val="24"/>
                              </w:rPr>
                              <m:t>λₘ</m:t>
                            </m:r>
                          </m:e>
                        </m:d>
                      </m:e>
                    </m:d>
                  </m:num>
                  <m:den>
                    <m:r>
                      <w:rPr>
                        <w:rFonts w:ascii="Cambria Math" w:hAnsi="Cambria Math"/>
                        <w:sz w:val="24"/>
                      </w:rPr>
                      <m:t>sₘ</m:t>
                    </m:r>
                  </m:den>
                </m:f>
                <m:r>
                  <w:rPr>
                    <w:rFonts w:ascii="Cambria Math" w:hAnsi="Cambria Math"/>
                    <w:sz w:val="24"/>
                  </w:rPr>
                  <m:t xml:space="preserve"> </m:t>
                </m:r>
              </m:e>
            </m:d>
          </m:e>
          <m:sup>
            <m:r>
              <w:rPr>
                <w:rFonts w:ascii="Cambria Math" w:hAnsi="Cambria Math"/>
                <w:sz w:val="24"/>
              </w:rPr>
              <m:t>2</m:t>
            </m:r>
          </m:sup>
        </m:sSup>
      </m:oMath>
      <w:r w:rsidRPr="007A3EAB">
        <w:tab/>
      </w:r>
      <w:r w:rsidR="000D658F" w:rsidRPr="007A3EAB">
        <w:rPr>
          <w:sz w:val="24"/>
        </w:rPr>
        <w:t>(1)</w:t>
      </w:r>
    </w:p>
    <w:p w14:paraId="5814D537" w14:textId="77777777" w:rsidR="002176C5" w:rsidRPr="007A3EAB" w:rsidRDefault="000D658F">
      <w:pPr>
        <w:spacing w:line="276" w:lineRule="auto"/>
        <w:ind w:firstLine="255"/>
        <w:jc w:val="both"/>
        <w:rPr>
          <w:sz w:val="24"/>
        </w:rPr>
      </w:pPr>
      <w:r w:rsidRPr="007A3EAB">
        <w:rPr>
          <w:sz w:val="24"/>
        </w:rPr>
        <w:t>O alvo, a faixa espectral, os critérios de normalização e as tolerâncias serão definidos antes da comparação entre estratégias. Um modelo cinético reduzido não será imposto como premissa: sua inclusão será condicionada à identificabilidade dos parâmetros e à qualidade dos dados temporais. Assim, evita-se transformar um modelo não identificável em falsa evidência mecanística.</w:t>
      </w:r>
    </w:p>
    <w:p w14:paraId="19F37E29" w14:textId="77777777" w:rsidR="00A65860" w:rsidRPr="007A3EAB" w:rsidRDefault="00A65860">
      <w:pPr>
        <w:spacing w:line="276" w:lineRule="auto"/>
        <w:ind w:firstLine="255"/>
        <w:jc w:val="both"/>
      </w:pPr>
    </w:p>
    <w:p w14:paraId="32448AF4" w14:textId="77777777" w:rsidR="002176C5" w:rsidRPr="007A3EAB" w:rsidRDefault="000D658F">
      <w:pPr>
        <w:keepNext/>
        <w:spacing w:after="80" w:line="276" w:lineRule="auto"/>
      </w:pPr>
      <w:r w:rsidRPr="007A3EAB">
        <w:rPr>
          <w:b/>
          <w:color w:val="0000FF"/>
          <w:sz w:val="24"/>
        </w:rPr>
        <w:t>III – OBJETIVOS</w:t>
      </w:r>
    </w:p>
    <w:p w14:paraId="0A9382AB" w14:textId="77777777" w:rsidR="002176C5" w:rsidRPr="007A3EAB" w:rsidRDefault="000D658F">
      <w:pPr>
        <w:pStyle w:val="Ttulo1"/>
        <w:spacing w:before="160" w:after="100" w:line="276" w:lineRule="auto"/>
        <w:ind w:left="408" w:hanging="408"/>
      </w:pPr>
      <w:r w:rsidRPr="007A3EAB">
        <w:rPr>
          <w:b/>
        </w:rPr>
        <w:t>Objetivo Geral</w:t>
      </w:r>
    </w:p>
    <w:p w14:paraId="58088D4C" w14:textId="006FE825" w:rsidR="002176C5" w:rsidRPr="007A3EAB" w:rsidRDefault="00B460BF">
      <w:pPr>
        <w:spacing w:line="276" w:lineRule="auto"/>
        <w:ind w:firstLine="255"/>
        <w:jc w:val="both"/>
      </w:pPr>
      <w:r w:rsidRPr="00B460BF">
        <w:rPr>
          <w:sz w:val="24"/>
        </w:rPr>
        <w:t>Desenvolver e validar uma plataforma de design inverso para a síntese de nanocompósitos GO–</w:t>
      </w:r>
      <w:proofErr w:type="spellStart"/>
      <w:r w:rsidRPr="00B460BF">
        <w:rPr>
          <w:sz w:val="24"/>
        </w:rPr>
        <w:t>AuNP</w:t>
      </w:r>
      <w:proofErr w:type="spellEnd"/>
      <w:r w:rsidRPr="00B460BF">
        <w:rPr>
          <w:sz w:val="24"/>
        </w:rPr>
        <w:t xml:space="preserve">, baseada em aprendizado ativo, que quantifique o valor da informação da matéria-prima </w:t>
      </w:r>
      <w:proofErr w:type="spellStart"/>
      <w:r w:rsidRPr="00B460BF">
        <w:rPr>
          <w:sz w:val="24"/>
        </w:rPr>
        <w:t>multi-fonte</w:t>
      </w:r>
      <w:proofErr w:type="spellEnd"/>
      <w:r w:rsidRPr="00B460BF">
        <w:rPr>
          <w:sz w:val="24"/>
        </w:rPr>
        <w:t xml:space="preserve"> e avalie a robustez da otimização frente à variabilidade entre lotes e fornecedores</w:t>
      </w:r>
      <w:r>
        <w:rPr>
          <w:sz w:val="24"/>
        </w:rPr>
        <w:t>.</w:t>
      </w:r>
    </w:p>
    <w:p w14:paraId="5B2178C5" w14:textId="77777777" w:rsidR="002176C5" w:rsidRPr="007A3EAB" w:rsidRDefault="000D658F">
      <w:pPr>
        <w:pStyle w:val="Ttulo1"/>
        <w:spacing w:before="160" w:after="100" w:line="276" w:lineRule="auto"/>
        <w:ind w:left="408" w:hanging="408"/>
      </w:pPr>
      <w:r w:rsidRPr="007A3EAB">
        <w:rPr>
          <w:b/>
        </w:rPr>
        <w:t>Objetivos Específicos</w:t>
      </w:r>
    </w:p>
    <w:p w14:paraId="76F7CFC1" w14:textId="4FF9CCE4" w:rsidR="00A31358" w:rsidRPr="00A31358" w:rsidRDefault="00A31358" w:rsidP="00A31358">
      <w:pPr>
        <w:pStyle w:val="ds-markdown-paragraph"/>
        <w:numPr>
          <w:ilvl w:val="0"/>
          <w:numId w:val="36"/>
        </w:numPr>
        <w:spacing w:before="0" w:beforeAutospacing="0" w:after="0" w:afterAutospacing="0"/>
        <w:jc w:val="both"/>
        <w:rPr>
          <w:szCs w:val="20"/>
        </w:rPr>
      </w:pPr>
      <w:r w:rsidRPr="00A31358">
        <w:rPr>
          <w:szCs w:val="20"/>
        </w:rPr>
        <w:t xml:space="preserve">Construir um conjunto de dados rastreável, distinguindo artigo, receita, síntese independente, lote de GO, lote de reagente e repetição de medida, com unidades, incertezas e proveniência documentadas, seguindo princípios FAIR, </w:t>
      </w:r>
      <w:proofErr w:type="spellStart"/>
      <w:r w:rsidRPr="00A31358">
        <w:rPr>
          <w:szCs w:val="20"/>
        </w:rPr>
        <w:t>Instance</w:t>
      </w:r>
      <w:proofErr w:type="spellEnd"/>
      <w:r w:rsidRPr="00A31358">
        <w:rPr>
          <w:szCs w:val="20"/>
        </w:rPr>
        <w:t xml:space="preserve"> Maps e boas práticas de benchmarking.</w:t>
      </w:r>
    </w:p>
    <w:p w14:paraId="1BEA09F7" w14:textId="77777777" w:rsidR="00A31358" w:rsidRPr="00A31358" w:rsidRDefault="00A31358" w:rsidP="00A31358">
      <w:pPr>
        <w:pStyle w:val="ds-markdown-paragraph"/>
        <w:numPr>
          <w:ilvl w:val="0"/>
          <w:numId w:val="36"/>
        </w:numPr>
        <w:spacing w:before="0" w:beforeAutospacing="0" w:after="0" w:afterAutospacing="0"/>
        <w:jc w:val="both"/>
        <w:rPr>
          <w:szCs w:val="20"/>
        </w:rPr>
      </w:pPr>
      <w:r w:rsidRPr="00A31358">
        <w:rPr>
          <w:szCs w:val="20"/>
        </w:rPr>
        <w:t xml:space="preserve">Implementar o GO </w:t>
      </w:r>
      <w:proofErr w:type="spellStart"/>
      <w:r w:rsidRPr="00A31358">
        <w:rPr>
          <w:szCs w:val="20"/>
        </w:rPr>
        <w:t>Navigator</w:t>
      </w:r>
      <w:proofErr w:type="spellEnd"/>
      <w:r w:rsidRPr="00A31358">
        <w:rPr>
          <w:szCs w:val="20"/>
        </w:rPr>
        <w:t xml:space="preserve"> para representação do suporte, controle de qualidade analítica e contextualização por lote, incorporando descritores de C/O, XPS, Raman, FTIR, XRD e morfologia, conforme disponibilidade e qualidade analítica.</w:t>
      </w:r>
    </w:p>
    <w:p w14:paraId="7C8CFD1A" w14:textId="77777777" w:rsidR="00A31358" w:rsidRPr="00A31358" w:rsidRDefault="00A31358" w:rsidP="00A31358">
      <w:pPr>
        <w:pStyle w:val="ds-markdown-paragraph"/>
        <w:numPr>
          <w:ilvl w:val="0"/>
          <w:numId w:val="36"/>
        </w:numPr>
        <w:spacing w:before="0" w:beforeAutospacing="0" w:after="0" w:afterAutospacing="0"/>
        <w:jc w:val="both"/>
        <w:rPr>
          <w:szCs w:val="20"/>
        </w:rPr>
      </w:pPr>
      <w:r w:rsidRPr="00A31358">
        <w:rPr>
          <w:szCs w:val="20"/>
        </w:rPr>
        <w:t xml:space="preserve">Implementar o </w:t>
      </w:r>
      <w:proofErr w:type="spellStart"/>
      <w:r w:rsidRPr="00A31358">
        <w:rPr>
          <w:szCs w:val="20"/>
        </w:rPr>
        <w:t>AuNP</w:t>
      </w:r>
      <w:proofErr w:type="spellEnd"/>
      <w:r w:rsidRPr="00A31358">
        <w:rPr>
          <w:szCs w:val="20"/>
        </w:rPr>
        <w:t xml:space="preserve"> Designer com processos gaussianos de núcleo </w:t>
      </w:r>
      <w:proofErr w:type="spellStart"/>
      <w:r w:rsidRPr="00A31358">
        <w:rPr>
          <w:szCs w:val="20"/>
        </w:rPr>
        <w:t>Matérn</w:t>
      </w:r>
      <w:proofErr w:type="spellEnd"/>
      <w:r w:rsidRPr="00A31358">
        <w:rPr>
          <w:szCs w:val="20"/>
        </w:rPr>
        <w:t xml:space="preserve"> 5/2 e ARD, e otimização bayesiana multiobjetivo sob restrições, comparando quatro níveis de informação: (1) receita; (2) receita + identidade do lote; (3) receita + lote + descritores do GO; (4) receita + lote + descritores do GO + descritores de impurezas </w:t>
      </w:r>
      <w:r w:rsidRPr="00A31358">
        <w:rPr>
          <w:szCs w:val="20"/>
        </w:rPr>
        <w:lastRenderedPageBreak/>
        <w:t xml:space="preserve">dos reagentes. A comparação principal usará </w:t>
      </w:r>
      <w:proofErr w:type="spellStart"/>
      <w:r w:rsidRPr="00A31358">
        <w:rPr>
          <w:szCs w:val="20"/>
        </w:rPr>
        <w:t>qNEHVI</w:t>
      </w:r>
      <w:proofErr w:type="spellEnd"/>
      <w:r w:rsidRPr="00A31358">
        <w:rPr>
          <w:szCs w:val="20"/>
        </w:rPr>
        <w:t xml:space="preserve"> para perda espectral J e diâmetro médio; objetivos adicionais serão tratados em análises secundárias.</w:t>
      </w:r>
    </w:p>
    <w:p w14:paraId="47D6CD60" w14:textId="77777777" w:rsidR="00A31358" w:rsidRPr="00A31358" w:rsidRDefault="00A31358" w:rsidP="00A31358">
      <w:pPr>
        <w:pStyle w:val="ds-markdown-paragraph"/>
        <w:numPr>
          <w:ilvl w:val="0"/>
          <w:numId w:val="36"/>
        </w:numPr>
        <w:spacing w:before="0" w:beforeAutospacing="0" w:after="0" w:afterAutospacing="0"/>
        <w:jc w:val="both"/>
        <w:rPr>
          <w:szCs w:val="20"/>
        </w:rPr>
      </w:pPr>
      <w:r w:rsidRPr="00A31358">
        <w:rPr>
          <w:szCs w:val="20"/>
        </w:rPr>
        <w:t xml:space="preserve">Incorporar modelos diferenciáveis de forma espectral e, de forma exploratória, um modelo generativo para </w:t>
      </w:r>
      <w:proofErr w:type="spellStart"/>
      <w:r w:rsidRPr="00A31358">
        <w:rPr>
          <w:szCs w:val="20"/>
        </w:rPr>
        <w:t>retrossíntese</w:t>
      </w:r>
      <w:proofErr w:type="spellEnd"/>
      <w:r w:rsidRPr="00A31358">
        <w:rPr>
          <w:szCs w:val="20"/>
        </w:rPr>
        <w:t xml:space="preserve"> e design inverso, condicionando sua validação experimental à qualidade e ao tamanho efetivo do conjunto de dados. Modelos generativos (VAE/difusão) serão considerados apenas se o </w:t>
      </w:r>
      <w:proofErr w:type="spellStart"/>
      <w:r w:rsidRPr="00A31358">
        <w:rPr>
          <w:szCs w:val="20"/>
        </w:rPr>
        <w:t>dataset</w:t>
      </w:r>
      <w:proofErr w:type="spellEnd"/>
      <w:r w:rsidRPr="00A31358">
        <w:rPr>
          <w:szCs w:val="20"/>
        </w:rPr>
        <w:t xml:space="preserve"> curado tiver mais de 200 espectros; caso contrário, permanecerão como estudo computacional com dados sintéticos.</w:t>
      </w:r>
    </w:p>
    <w:p w14:paraId="1691AA54" w14:textId="77777777" w:rsidR="00A31358" w:rsidRPr="00A31358" w:rsidRDefault="00A31358" w:rsidP="00A31358">
      <w:pPr>
        <w:pStyle w:val="ds-markdown-paragraph"/>
        <w:numPr>
          <w:ilvl w:val="0"/>
          <w:numId w:val="36"/>
        </w:numPr>
        <w:spacing w:before="0" w:beforeAutospacing="0" w:after="0" w:afterAutospacing="0"/>
        <w:jc w:val="both"/>
        <w:rPr>
          <w:szCs w:val="20"/>
        </w:rPr>
      </w:pPr>
      <w:r w:rsidRPr="00A31358">
        <w:rPr>
          <w:szCs w:val="20"/>
        </w:rPr>
        <w:t xml:space="preserve">Avaliar </w:t>
      </w:r>
      <w:proofErr w:type="spellStart"/>
      <w:r w:rsidRPr="00A31358">
        <w:rPr>
          <w:szCs w:val="20"/>
        </w:rPr>
        <w:t>transfer</w:t>
      </w:r>
      <w:proofErr w:type="spellEnd"/>
      <w:r w:rsidRPr="00A31358">
        <w:rPr>
          <w:szCs w:val="20"/>
        </w:rPr>
        <w:t xml:space="preserve"> learning entre lotes de GO, fornecedores de reagentes e, quando viável, plataformas de síntese, utilizando </w:t>
      </w:r>
      <w:proofErr w:type="spellStart"/>
      <w:r w:rsidRPr="00A31358">
        <w:rPr>
          <w:szCs w:val="20"/>
        </w:rPr>
        <w:t>multi-task</w:t>
      </w:r>
      <w:proofErr w:type="spellEnd"/>
      <w:r w:rsidRPr="00A31358">
        <w:rPr>
          <w:szCs w:val="20"/>
        </w:rPr>
        <w:t xml:space="preserve"> </w:t>
      </w:r>
      <w:proofErr w:type="spellStart"/>
      <w:r w:rsidRPr="00A31358">
        <w:rPr>
          <w:szCs w:val="20"/>
        </w:rPr>
        <w:t>Gaussian</w:t>
      </w:r>
      <w:proofErr w:type="spellEnd"/>
      <w:r w:rsidRPr="00A31358">
        <w:rPr>
          <w:szCs w:val="20"/>
        </w:rPr>
        <w:t xml:space="preserve"> Processes e </w:t>
      </w:r>
      <w:proofErr w:type="spellStart"/>
      <w:r w:rsidRPr="00A31358">
        <w:rPr>
          <w:szCs w:val="20"/>
        </w:rPr>
        <w:t>hierarchical</w:t>
      </w:r>
      <w:proofErr w:type="spellEnd"/>
      <w:r w:rsidRPr="00A31358">
        <w:rPr>
          <w:szCs w:val="20"/>
        </w:rPr>
        <w:t xml:space="preserve"> </w:t>
      </w:r>
      <w:proofErr w:type="spellStart"/>
      <w:r w:rsidRPr="00A31358">
        <w:rPr>
          <w:szCs w:val="20"/>
        </w:rPr>
        <w:t>Gaussian</w:t>
      </w:r>
      <w:proofErr w:type="spellEnd"/>
      <w:r w:rsidRPr="00A31358">
        <w:rPr>
          <w:szCs w:val="20"/>
        </w:rPr>
        <w:t xml:space="preserve"> Processes como base, com Neural Processes e adaptação hardware-</w:t>
      </w:r>
      <w:proofErr w:type="spellStart"/>
      <w:r w:rsidRPr="00A31358">
        <w:rPr>
          <w:szCs w:val="20"/>
        </w:rPr>
        <w:t>aware</w:t>
      </w:r>
      <w:proofErr w:type="spellEnd"/>
      <w:r w:rsidRPr="00A31358">
        <w:rPr>
          <w:szCs w:val="20"/>
        </w:rPr>
        <w:t xml:space="preserve"> como módulos exploratórios. A validação principal usará </w:t>
      </w:r>
      <w:proofErr w:type="spellStart"/>
      <w:r w:rsidRPr="00A31358">
        <w:rPr>
          <w:szCs w:val="20"/>
        </w:rPr>
        <w:t>leave</w:t>
      </w:r>
      <w:proofErr w:type="spellEnd"/>
      <w:r w:rsidRPr="00A31358">
        <w:rPr>
          <w:szCs w:val="20"/>
        </w:rPr>
        <w:t>-</w:t>
      </w:r>
      <w:proofErr w:type="spellStart"/>
      <w:r w:rsidRPr="00A31358">
        <w:rPr>
          <w:szCs w:val="20"/>
        </w:rPr>
        <w:t>one</w:t>
      </w:r>
      <w:proofErr w:type="spellEnd"/>
      <w:r w:rsidRPr="00A31358">
        <w:rPr>
          <w:szCs w:val="20"/>
        </w:rPr>
        <w:t>-batch-out (LBO).</w:t>
      </w:r>
    </w:p>
    <w:p w14:paraId="6D4012CF" w14:textId="77777777" w:rsidR="00A31358" w:rsidRPr="00A31358" w:rsidRDefault="00A31358" w:rsidP="00A31358">
      <w:pPr>
        <w:pStyle w:val="ds-markdown-paragraph"/>
        <w:numPr>
          <w:ilvl w:val="0"/>
          <w:numId w:val="36"/>
        </w:numPr>
        <w:spacing w:before="0" w:beforeAutospacing="0" w:after="0" w:afterAutospacing="0"/>
        <w:jc w:val="both"/>
        <w:rPr>
          <w:szCs w:val="20"/>
        </w:rPr>
      </w:pPr>
      <w:r w:rsidRPr="00A31358">
        <w:rPr>
          <w:szCs w:val="20"/>
        </w:rPr>
        <w:t xml:space="preserve">Implementar otimização </w:t>
      </w:r>
      <w:proofErr w:type="spellStart"/>
      <w:r w:rsidRPr="00A31358">
        <w:rPr>
          <w:szCs w:val="20"/>
        </w:rPr>
        <w:t>multi-fonte</w:t>
      </w:r>
      <w:proofErr w:type="spellEnd"/>
      <w:r w:rsidRPr="00A31358">
        <w:rPr>
          <w:szCs w:val="20"/>
        </w:rPr>
        <w:t xml:space="preserve"> de informação (MISO), combinando fontes de caracterização baratas e caras por meio de </w:t>
      </w:r>
      <w:proofErr w:type="spellStart"/>
      <w:r w:rsidRPr="00A31358">
        <w:rPr>
          <w:szCs w:val="20"/>
        </w:rPr>
        <w:t>cost-sensitive</w:t>
      </w:r>
      <w:proofErr w:type="spellEnd"/>
      <w:r w:rsidRPr="00A31358">
        <w:rPr>
          <w:szCs w:val="20"/>
        </w:rPr>
        <w:t xml:space="preserve"> </w:t>
      </w:r>
      <w:proofErr w:type="spellStart"/>
      <w:r w:rsidRPr="00A31358">
        <w:rPr>
          <w:szCs w:val="20"/>
        </w:rPr>
        <w:t>Knowledge</w:t>
      </w:r>
      <w:proofErr w:type="spellEnd"/>
      <w:r w:rsidRPr="00A31358">
        <w:rPr>
          <w:szCs w:val="20"/>
        </w:rPr>
        <w:t xml:space="preserve"> </w:t>
      </w:r>
      <w:proofErr w:type="spellStart"/>
      <w:r w:rsidRPr="00A31358">
        <w:rPr>
          <w:szCs w:val="20"/>
        </w:rPr>
        <w:t>Gradient</w:t>
      </w:r>
      <w:proofErr w:type="spellEnd"/>
      <w:r w:rsidRPr="00A31358">
        <w:rPr>
          <w:szCs w:val="20"/>
        </w:rPr>
        <w:t xml:space="preserve"> e comparando MGP, ICM e PCM, com validação inicial em simulação e execução experimental condicionada ao orçamento.</w:t>
      </w:r>
    </w:p>
    <w:p w14:paraId="4E1E752D" w14:textId="77777777" w:rsidR="00A31358" w:rsidRPr="00A31358" w:rsidRDefault="00A31358" w:rsidP="00A31358">
      <w:pPr>
        <w:pStyle w:val="ds-markdown-paragraph"/>
        <w:numPr>
          <w:ilvl w:val="0"/>
          <w:numId w:val="36"/>
        </w:numPr>
        <w:spacing w:before="0" w:beforeAutospacing="0" w:after="0" w:afterAutospacing="0"/>
        <w:jc w:val="both"/>
        <w:rPr>
          <w:szCs w:val="20"/>
        </w:rPr>
      </w:pPr>
      <w:r w:rsidRPr="00A31358">
        <w:rPr>
          <w:szCs w:val="20"/>
        </w:rPr>
        <w:t>Avaliar, de forma modular, modelos cinéticos reduzidos somente quando houver identificabilidade suficiente, verificando conservação, positividade, recuperação de parâmetros em dados sintéticos, resíduos e perfis de verossimilhança.</w:t>
      </w:r>
    </w:p>
    <w:p w14:paraId="0182216F" w14:textId="77777777" w:rsidR="00A31358" w:rsidRPr="00A31358" w:rsidRDefault="00A31358" w:rsidP="00A31358">
      <w:pPr>
        <w:pStyle w:val="ds-markdown-paragraph"/>
        <w:numPr>
          <w:ilvl w:val="0"/>
          <w:numId w:val="36"/>
        </w:numPr>
        <w:spacing w:before="0" w:beforeAutospacing="0" w:after="0" w:afterAutospacing="0"/>
        <w:jc w:val="both"/>
        <w:rPr>
          <w:szCs w:val="20"/>
        </w:rPr>
      </w:pPr>
      <w:r w:rsidRPr="00A31358">
        <w:rPr>
          <w:szCs w:val="20"/>
        </w:rPr>
        <w:t xml:space="preserve">Implementar análise causal com </w:t>
      </w:r>
      <w:proofErr w:type="spellStart"/>
      <w:r w:rsidRPr="00A31358">
        <w:rPr>
          <w:szCs w:val="20"/>
        </w:rPr>
        <w:t>DAGs</w:t>
      </w:r>
      <w:proofErr w:type="spellEnd"/>
      <w:r w:rsidRPr="00A31358">
        <w:rPr>
          <w:szCs w:val="20"/>
        </w:rPr>
        <w:t xml:space="preserve">, randomização/bloqueio no delineamento e </w:t>
      </w:r>
      <w:proofErr w:type="spellStart"/>
      <w:r w:rsidRPr="00A31358">
        <w:rPr>
          <w:szCs w:val="20"/>
        </w:rPr>
        <w:t>propensity</w:t>
      </w:r>
      <w:proofErr w:type="spellEnd"/>
      <w:r w:rsidRPr="00A31358">
        <w:rPr>
          <w:szCs w:val="20"/>
        </w:rPr>
        <w:t xml:space="preserve"> score </w:t>
      </w:r>
      <w:proofErr w:type="spellStart"/>
      <w:r w:rsidRPr="00A31358">
        <w:rPr>
          <w:szCs w:val="20"/>
        </w:rPr>
        <w:t>weighting</w:t>
      </w:r>
      <w:proofErr w:type="spellEnd"/>
      <w:r w:rsidRPr="00A31358">
        <w:rPr>
          <w:szCs w:val="20"/>
        </w:rPr>
        <w:t>/E-</w:t>
      </w:r>
      <w:proofErr w:type="spellStart"/>
      <w:r w:rsidRPr="00A31358">
        <w:rPr>
          <w:szCs w:val="20"/>
        </w:rPr>
        <w:t>values</w:t>
      </w:r>
      <w:proofErr w:type="spellEnd"/>
      <w:r w:rsidRPr="00A31358">
        <w:rPr>
          <w:szCs w:val="20"/>
        </w:rPr>
        <w:t xml:space="preserve"> como análises de sensibilidade, incluindo um experimento fatorial 2×2 com lote de GO (alto/baixo C/O) e impureza de CTAB (limpo/contaminado) para teste causal exploratório.</w:t>
      </w:r>
    </w:p>
    <w:p w14:paraId="784949E1" w14:textId="77777777" w:rsidR="00A31358" w:rsidRPr="00A31358" w:rsidRDefault="00A31358" w:rsidP="00A31358">
      <w:pPr>
        <w:pStyle w:val="ds-markdown-paragraph"/>
        <w:numPr>
          <w:ilvl w:val="0"/>
          <w:numId w:val="36"/>
        </w:numPr>
        <w:spacing w:before="0" w:beforeAutospacing="0" w:after="0" w:afterAutospacing="0"/>
        <w:jc w:val="both"/>
        <w:rPr>
          <w:szCs w:val="20"/>
        </w:rPr>
      </w:pPr>
      <w:r w:rsidRPr="00A31358">
        <w:rPr>
          <w:szCs w:val="20"/>
        </w:rPr>
        <w:t>Quantificar perda acumulada, atendimento às especificações, custo experimental, erro preditivo, calibração, diversidade do Pareto front e custo por informação útil, com campanha prospectiva e confirmação em lotes reservados, precedida por simulação de poder.</w:t>
      </w:r>
    </w:p>
    <w:p w14:paraId="2EA44389" w14:textId="4BE4DD2F" w:rsidR="00A31358" w:rsidRPr="00A31358" w:rsidRDefault="00A31358" w:rsidP="00A31358">
      <w:pPr>
        <w:pStyle w:val="ds-markdown-paragraph"/>
        <w:numPr>
          <w:ilvl w:val="0"/>
          <w:numId w:val="36"/>
        </w:numPr>
        <w:spacing w:before="0" w:beforeAutospacing="0" w:after="0" w:afterAutospacing="0"/>
        <w:jc w:val="both"/>
        <w:rPr>
          <w:szCs w:val="20"/>
        </w:rPr>
      </w:pPr>
      <w:r w:rsidRPr="00A31358">
        <w:rPr>
          <w:szCs w:val="20"/>
        </w:rPr>
        <w:t>Realizar análise de sustentabilidade e custo-benefício da caracterização adicional, com fronteira do sistema definida (síntese + caracterização), usando E-</w:t>
      </w:r>
      <w:proofErr w:type="spellStart"/>
      <w:r w:rsidRPr="00A31358">
        <w:rPr>
          <w:szCs w:val="20"/>
        </w:rPr>
        <w:t>factor</w:t>
      </w:r>
      <w:proofErr w:type="spellEnd"/>
      <w:r w:rsidRPr="00A31358">
        <w:rPr>
          <w:szCs w:val="20"/>
        </w:rPr>
        <w:t xml:space="preserve"> simplificado como núcleo e </w:t>
      </w:r>
      <w:proofErr w:type="spellStart"/>
      <w:r w:rsidRPr="00A31358">
        <w:rPr>
          <w:szCs w:val="20"/>
        </w:rPr>
        <w:t>EcoScale</w:t>
      </w:r>
      <w:proofErr w:type="spellEnd"/>
      <w:r w:rsidRPr="00A31358">
        <w:rPr>
          <w:szCs w:val="20"/>
        </w:rPr>
        <w:t>/</w:t>
      </w:r>
      <w:proofErr w:type="spellStart"/>
      <w:r w:rsidRPr="00A31358">
        <w:rPr>
          <w:szCs w:val="20"/>
        </w:rPr>
        <w:t>ComplexGAPI</w:t>
      </w:r>
      <w:proofErr w:type="spellEnd"/>
      <w:r w:rsidRPr="00A31358">
        <w:rPr>
          <w:szCs w:val="20"/>
        </w:rPr>
        <w:t xml:space="preserve">/CAPEX-OPEX como extensões condicionais. O indicador central será </w:t>
      </w:r>
      <m:oMath>
        <m:r>
          <w:rPr>
            <w:rFonts w:ascii="Cambria Math" w:hAnsi="Cambria Math"/>
            <w:szCs w:val="20"/>
          </w:rPr>
          <m:t xml:space="preserve">CPU = </m:t>
        </m:r>
        <m:f>
          <m:fPr>
            <m:ctrlPr>
              <w:rPr>
                <w:rFonts w:ascii="Cambria Math" w:hAnsi="Cambria Math"/>
                <w:i/>
                <w:szCs w:val="20"/>
              </w:rPr>
            </m:ctrlPr>
          </m:fPr>
          <m:num>
            <m:r>
              <w:rPr>
                <w:rFonts w:ascii="Cambria Math" w:hAnsi="Cambria Math"/>
                <w:szCs w:val="20"/>
              </w:rPr>
              <m:t xml:space="preserve">custo total </m:t>
            </m:r>
            <m:d>
              <m:dPr>
                <m:ctrlPr>
                  <w:rPr>
                    <w:rFonts w:ascii="Cambria Math" w:hAnsi="Cambria Math"/>
                    <w:i/>
                    <w:szCs w:val="20"/>
                  </w:rPr>
                </m:ctrlPr>
              </m:dPr>
              <m:e>
                <m:r>
                  <w:rPr>
                    <w:rFonts w:ascii="Cambria Math" w:hAnsi="Cambria Math"/>
                    <w:szCs w:val="20"/>
                  </w:rPr>
                  <m:t>R$</m:t>
                </m:r>
              </m:e>
            </m:d>
          </m:num>
          <m:den>
            <m:d>
              <m:dPr>
                <m:ctrlPr>
                  <w:rPr>
                    <w:rFonts w:ascii="Cambria Math" w:hAnsi="Cambria Math"/>
                    <w:i/>
                    <w:szCs w:val="20"/>
                  </w:rPr>
                </m:ctrlPr>
              </m:dPr>
              <m:e>
                <m:r>
                  <w:rPr>
                    <w:rFonts w:ascii="Cambria Math" w:hAnsi="Cambria Math"/>
                    <w:szCs w:val="20"/>
                  </w:rPr>
                  <m:t>Δperda acumulada + λ·Δincerteza</m:t>
                </m:r>
              </m:e>
            </m:d>
          </m:den>
        </m:f>
      </m:oMath>
      <w:r w:rsidRPr="00A31358">
        <w:rPr>
          <w:szCs w:val="20"/>
        </w:rPr>
        <w:t>, com λ definido a priori.</w:t>
      </w:r>
    </w:p>
    <w:p w14:paraId="0171BD87" w14:textId="57F9061F" w:rsidR="00B460BF" w:rsidRPr="00A31358" w:rsidRDefault="00A31358" w:rsidP="00A31358">
      <w:pPr>
        <w:pStyle w:val="ds-markdown-paragraph"/>
        <w:numPr>
          <w:ilvl w:val="0"/>
          <w:numId w:val="36"/>
        </w:numPr>
        <w:spacing w:before="0" w:beforeAutospacing="0" w:after="0" w:afterAutospacing="0"/>
        <w:jc w:val="both"/>
        <w:rPr>
          <w:szCs w:val="20"/>
        </w:rPr>
      </w:pPr>
      <w:r w:rsidRPr="00A31358">
        <w:rPr>
          <w:szCs w:val="20"/>
        </w:rPr>
        <w:t>Disponibilizar código, dados autorizados, protocolos, registros de proveniência e documentação reproduzível, além de preparar relatório, apresentação em evento e manuscrito compatível com as evidências obtidas.</w:t>
      </w:r>
    </w:p>
    <w:p w14:paraId="65D815EB" w14:textId="03808C82" w:rsidR="00A65860" w:rsidRPr="007A3EAB" w:rsidRDefault="00A65860" w:rsidP="00B460BF">
      <w:pPr>
        <w:spacing w:line="276" w:lineRule="auto"/>
        <w:ind w:left="652" w:hanging="397"/>
        <w:jc w:val="both"/>
      </w:pPr>
    </w:p>
    <w:p w14:paraId="2AF64747" w14:textId="77777777" w:rsidR="002176C5" w:rsidRPr="007A3EAB" w:rsidRDefault="000D658F">
      <w:pPr>
        <w:keepNext/>
        <w:spacing w:after="80" w:line="276" w:lineRule="auto"/>
      </w:pPr>
      <w:r w:rsidRPr="007A3EAB">
        <w:rPr>
          <w:b/>
          <w:color w:val="0000FF"/>
          <w:sz w:val="24"/>
        </w:rPr>
        <w:t>IV – METODOLOGIA</w:t>
      </w:r>
    </w:p>
    <w:p w14:paraId="451948EF" w14:textId="77777777" w:rsidR="002176C5" w:rsidRPr="007A3EAB" w:rsidRDefault="000D658F">
      <w:pPr>
        <w:pStyle w:val="Ttulo1"/>
        <w:spacing w:before="160" w:after="100" w:line="276" w:lineRule="auto"/>
        <w:ind w:left="408" w:hanging="408"/>
      </w:pPr>
      <w:r w:rsidRPr="007A3EAB">
        <w:rPr>
          <w:b/>
        </w:rPr>
        <w:t>4.1. Revisão crítica e curadoria dos dados</w:t>
      </w:r>
    </w:p>
    <w:p w14:paraId="6FAA12E5" w14:textId="51F6B265" w:rsidR="00A31358" w:rsidRPr="00A31358" w:rsidRDefault="00A31358" w:rsidP="00A31358">
      <w:pPr>
        <w:spacing w:line="276" w:lineRule="auto"/>
        <w:ind w:firstLine="255"/>
        <w:jc w:val="both"/>
        <w:rPr>
          <w:sz w:val="24"/>
        </w:rPr>
      </w:pPr>
      <w:r w:rsidRPr="00A31358">
        <w:rPr>
          <w:sz w:val="24"/>
        </w:rPr>
        <w:t xml:space="preserve">Serão consultados artigos, materiais suplementares e repositórios sobre GO, </w:t>
      </w:r>
      <w:proofErr w:type="spellStart"/>
      <w:r w:rsidRPr="00A31358">
        <w:rPr>
          <w:sz w:val="24"/>
        </w:rPr>
        <w:t>AuNPs</w:t>
      </w:r>
      <w:proofErr w:type="spellEnd"/>
      <w:r w:rsidRPr="00A31358">
        <w:rPr>
          <w:sz w:val="24"/>
        </w:rPr>
        <w:t>, aprendizado ativo, otimização bayesiana, variabilidade entre lotes, impurezas traço, identificação cinética e laboratórios autônomos. Cada registro deverá ligar receita, amostra, lote e resultado, preservando unidades, condições experimentais e técnica de caracterização. Dados ausentes não serão inventados e medições repetidas da mesma preparação não serão tratadas como sínteses independentes.</w:t>
      </w:r>
    </w:p>
    <w:p w14:paraId="6AA3C836" w14:textId="77777777" w:rsidR="00A31358" w:rsidRPr="00A31358" w:rsidRDefault="00A31358" w:rsidP="00A31358">
      <w:pPr>
        <w:spacing w:line="276" w:lineRule="auto"/>
        <w:ind w:firstLine="255"/>
        <w:jc w:val="both"/>
        <w:rPr>
          <w:sz w:val="24"/>
        </w:rPr>
      </w:pPr>
      <w:r w:rsidRPr="00A31358">
        <w:rPr>
          <w:sz w:val="24"/>
        </w:rPr>
        <w:t xml:space="preserve">Será avaliada a utilização de </w:t>
      </w:r>
      <w:proofErr w:type="spellStart"/>
      <w:r w:rsidRPr="00A31358">
        <w:rPr>
          <w:sz w:val="24"/>
        </w:rPr>
        <w:t>LLMs</w:t>
      </w:r>
      <w:proofErr w:type="spellEnd"/>
      <w:r w:rsidRPr="00A31358">
        <w:rPr>
          <w:sz w:val="24"/>
        </w:rPr>
        <w:t xml:space="preserve"> para extração de receitas de síntese da literatura, inspirada em </w:t>
      </w:r>
      <w:proofErr w:type="spellStart"/>
      <w:r w:rsidRPr="00A31358">
        <w:rPr>
          <w:sz w:val="24"/>
        </w:rPr>
        <w:t>Jeon</w:t>
      </w:r>
      <w:proofErr w:type="spellEnd"/>
      <w:r w:rsidRPr="00A31358">
        <w:rPr>
          <w:sz w:val="24"/>
        </w:rPr>
        <w:t xml:space="preserve"> et al. (2026), Gao et al. (2025) e </w:t>
      </w:r>
      <w:proofErr w:type="spellStart"/>
      <w:r w:rsidRPr="00A31358">
        <w:rPr>
          <w:sz w:val="24"/>
        </w:rPr>
        <w:t>Gu</w:t>
      </w:r>
      <w:proofErr w:type="spellEnd"/>
      <w:r w:rsidRPr="00A31358">
        <w:rPr>
          <w:sz w:val="24"/>
        </w:rPr>
        <w:t xml:space="preserve"> et al. (2026), com validação amostral </w:t>
      </w:r>
      <w:r w:rsidRPr="00A31358">
        <w:rPr>
          <w:sz w:val="24"/>
        </w:rPr>
        <w:lastRenderedPageBreak/>
        <w:t xml:space="preserve">humana e calibração de confiança. A proveniência será organizada em </w:t>
      </w:r>
      <w:proofErr w:type="spellStart"/>
      <w:r w:rsidRPr="00A31358">
        <w:rPr>
          <w:sz w:val="24"/>
        </w:rPr>
        <w:t>Instance</w:t>
      </w:r>
      <w:proofErr w:type="spellEnd"/>
      <w:r w:rsidRPr="00A31358">
        <w:rPr>
          <w:sz w:val="24"/>
        </w:rPr>
        <w:t xml:space="preserve"> Maps (</w:t>
      </w:r>
      <w:proofErr w:type="spellStart"/>
      <w:r w:rsidRPr="00A31358">
        <w:rPr>
          <w:sz w:val="24"/>
        </w:rPr>
        <w:t>Punz</w:t>
      </w:r>
      <w:proofErr w:type="spellEnd"/>
      <w:r w:rsidRPr="00A31358">
        <w:rPr>
          <w:sz w:val="24"/>
        </w:rPr>
        <w:t xml:space="preserve"> et al., 2025), incluindo dados negativos, falhas e mudanças de protocolo. O registro seguirá um Data Management </w:t>
      </w:r>
      <w:proofErr w:type="spellStart"/>
      <w:r w:rsidRPr="00A31358">
        <w:rPr>
          <w:sz w:val="24"/>
        </w:rPr>
        <w:t>Plan</w:t>
      </w:r>
      <w:proofErr w:type="spellEnd"/>
      <w:r w:rsidRPr="00A31358">
        <w:rPr>
          <w:sz w:val="24"/>
        </w:rPr>
        <w:t xml:space="preserve"> (DMP) de uma página, com repositório público (</w:t>
      </w:r>
      <w:proofErr w:type="spellStart"/>
      <w:r w:rsidRPr="00A31358">
        <w:rPr>
          <w:sz w:val="24"/>
        </w:rPr>
        <w:t>Zenodo</w:t>
      </w:r>
      <w:proofErr w:type="spellEnd"/>
      <w:r w:rsidRPr="00A31358">
        <w:rPr>
          <w:sz w:val="24"/>
        </w:rPr>
        <w:t>/GitHub) e DOI.</w:t>
      </w:r>
    </w:p>
    <w:p w14:paraId="2844A48C" w14:textId="77777777" w:rsidR="00A31358" w:rsidRPr="00A31358" w:rsidRDefault="00A31358" w:rsidP="00A31358">
      <w:pPr>
        <w:spacing w:line="276" w:lineRule="auto"/>
        <w:ind w:firstLine="255"/>
        <w:jc w:val="both"/>
        <w:rPr>
          <w:sz w:val="24"/>
        </w:rPr>
      </w:pPr>
      <w:r w:rsidRPr="00A31358">
        <w:rPr>
          <w:sz w:val="24"/>
        </w:rPr>
        <w:t xml:space="preserve">Quando algoritmos de mineração de texto forem usados, a qualidade da extração será auditada por precisão de campos, taxa de campos ausentes e concordância com registros de referência. Os dados </w:t>
      </w:r>
      <w:proofErr w:type="spellStart"/>
      <w:r w:rsidRPr="00A31358">
        <w:rPr>
          <w:sz w:val="24"/>
        </w:rPr>
        <w:t>text-mined</w:t>
      </w:r>
      <w:proofErr w:type="spellEnd"/>
      <w:r w:rsidRPr="00A31358">
        <w:rPr>
          <w:sz w:val="24"/>
        </w:rPr>
        <w:t xml:space="preserve"> serão usados como priorização e enriquecimento, não como substitutos automáticos das medições experimentais de confirmação.</w:t>
      </w:r>
    </w:p>
    <w:p w14:paraId="6C695C08" w14:textId="77777777" w:rsidR="00A31358" w:rsidRPr="00A31358" w:rsidRDefault="00A31358" w:rsidP="00023CE5">
      <w:pPr>
        <w:spacing w:line="276" w:lineRule="auto"/>
        <w:jc w:val="both"/>
        <w:rPr>
          <w:b/>
          <w:bCs/>
          <w:sz w:val="24"/>
        </w:rPr>
      </w:pPr>
      <w:r w:rsidRPr="00A31358">
        <w:rPr>
          <w:b/>
          <w:bCs/>
          <w:sz w:val="24"/>
        </w:rPr>
        <w:t xml:space="preserve">4.2. Caracterização do GO e GO </w:t>
      </w:r>
      <w:proofErr w:type="spellStart"/>
      <w:r w:rsidRPr="00A31358">
        <w:rPr>
          <w:b/>
          <w:bCs/>
          <w:sz w:val="24"/>
        </w:rPr>
        <w:t>Navigator</w:t>
      </w:r>
      <w:proofErr w:type="spellEnd"/>
    </w:p>
    <w:p w14:paraId="20FCA28F" w14:textId="77777777" w:rsidR="00A31358" w:rsidRPr="00A31358" w:rsidRDefault="00A31358" w:rsidP="00A31358">
      <w:pPr>
        <w:spacing w:line="276" w:lineRule="auto"/>
        <w:ind w:firstLine="255"/>
        <w:jc w:val="both"/>
        <w:rPr>
          <w:sz w:val="24"/>
        </w:rPr>
      </w:pPr>
      <w:r w:rsidRPr="00A31358">
        <w:rPr>
          <w:sz w:val="24"/>
        </w:rPr>
        <w:t xml:space="preserve">Serão considerados seis lotes independentes de GO, preferencialmente L1–L3 para desenvolvimento e L4–L6 reservados para confirmação e transferência. A seleção buscará dois fornecedores e, quando viável, rotas de síntese distintas para produzir variação informativa. Serão registrados C/O, XPS C 1s, largura das bandas D e G em Raman, tamanho lateral e espessura por AFM quando disponível, pH, potencial </w:t>
      </w:r>
      <w:proofErr w:type="spellStart"/>
      <w:r w:rsidRPr="00A31358">
        <w:rPr>
          <w:sz w:val="24"/>
        </w:rPr>
        <w:t>zeta</w:t>
      </w:r>
      <w:proofErr w:type="spellEnd"/>
      <w:r w:rsidRPr="00A31358">
        <w:rPr>
          <w:sz w:val="24"/>
        </w:rPr>
        <w:t>, estabilidade em água, enxofre/</w:t>
      </w:r>
      <w:proofErr w:type="spellStart"/>
      <w:r w:rsidRPr="00A31358">
        <w:rPr>
          <w:sz w:val="24"/>
        </w:rPr>
        <w:t>organossulfatos</w:t>
      </w:r>
      <w:proofErr w:type="spellEnd"/>
      <w:r w:rsidRPr="00A31358">
        <w:rPr>
          <w:sz w:val="24"/>
        </w:rPr>
        <w:t xml:space="preserve"> por técnicas disponíveis, metais traço por ICP-MS quando acessível, FTIR e XRD.</w:t>
      </w:r>
    </w:p>
    <w:p w14:paraId="16F500F9" w14:textId="11A3A5F2" w:rsidR="00A31358" w:rsidRPr="00A31358" w:rsidRDefault="00A31358" w:rsidP="00A31358">
      <w:pPr>
        <w:spacing w:line="276" w:lineRule="auto"/>
        <w:ind w:firstLine="255"/>
        <w:jc w:val="both"/>
        <w:rPr>
          <w:sz w:val="24"/>
        </w:rPr>
      </w:pPr>
      <w:r w:rsidRPr="00A31358">
        <w:rPr>
          <w:sz w:val="24"/>
        </w:rPr>
        <w:t xml:space="preserve">A interpretação dos sinais será conservadora. Em Raman, a razão </w:t>
      </w:r>
      <m:oMath>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I</m:t>
                </m:r>
              </m:e>
              <m:sub>
                <m:r>
                  <w:rPr>
                    <w:rFonts w:ascii="Cambria Math" w:hAnsi="Cambria Math"/>
                    <w:sz w:val="24"/>
                  </w:rPr>
                  <m:t>D</m:t>
                </m:r>
              </m:sub>
            </m:sSub>
          </m:num>
          <m:den>
            <m:sSub>
              <m:sSubPr>
                <m:ctrlPr>
                  <w:rPr>
                    <w:rFonts w:ascii="Cambria Math" w:hAnsi="Cambria Math"/>
                    <w:i/>
                    <w:sz w:val="24"/>
                  </w:rPr>
                </m:ctrlPr>
              </m:sSubPr>
              <m:e>
                <m:r>
                  <w:rPr>
                    <w:rFonts w:ascii="Cambria Math" w:hAnsi="Cambria Math"/>
                    <w:sz w:val="24"/>
                  </w:rPr>
                  <m:t>I</m:t>
                </m:r>
              </m:e>
              <m:sub>
                <m:r>
                  <w:rPr>
                    <w:rFonts w:ascii="Cambria Math" w:hAnsi="Cambria Math"/>
                    <w:sz w:val="24"/>
                  </w:rPr>
                  <m:t>G</m:t>
                </m:r>
              </m:sub>
            </m:sSub>
          </m:den>
        </m:f>
      </m:oMath>
      <w:r w:rsidRPr="00A31358">
        <w:rPr>
          <w:sz w:val="24"/>
        </w:rPr>
        <w:t xml:space="preserve"> não será usada isoladamente como medida de oxidação de GO; serão priorizadas larguras de banda e distribuição espacial de medidas. Em FTIR, XPS e XRD serão seguidas as recomendações críticas de Dimiev, Halbig e Talyzin (2026), incluindo cautela com atribuições espectrais, overfitting e efeitos de umidade/solvente. Cada descritor será acompanhado, quando possível, de estimativa de incerteza e número de replicatas.</w:t>
      </w:r>
    </w:p>
    <w:p w14:paraId="50330CB3" w14:textId="77777777" w:rsidR="00A31358" w:rsidRPr="00A31358" w:rsidRDefault="00A31358" w:rsidP="00A31358">
      <w:pPr>
        <w:spacing w:line="276" w:lineRule="auto"/>
        <w:ind w:firstLine="255"/>
        <w:jc w:val="both"/>
        <w:rPr>
          <w:sz w:val="24"/>
        </w:rPr>
      </w:pPr>
      <w:r w:rsidRPr="00A31358">
        <w:rPr>
          <w:sz w:val="24"/>
        </w:rPr>
        <w:t xml:space="preserve">O GO </w:t>
      </w:r>
      <w:proofErr w:type="spellStart"/>
      <w:r w:rsidRPr="00A31358">
        <w:rPr>
          <w:sz w:val="24"/>
        </w:rPr>
        <w:t>Navigator</w:t>
      </w:r>
      <w:proofErr w:type="spellEnd"/>
      <w:r w:rsidRPr="00A31358">
        <w:rPr>
          <w:sz w:val="24"/>
        </w:rPr>
        <w:t xml:space="preserve"> agregará descritores e incertezas à identidade do lote. Um Batch </w:t>
      </w:r>
      <w:proofErr w:type="spellStart"/>
      <w:r w:rsidRPr="00A31358">
        <w:rPr>
          <w:sz w:val="24"/>
        </w:rPr>
        <w:t>Fingerprint</w:t>
      </w:r>
      <w:proofErr w:type="spellEnd"/>
      <w:r w:rsidRPr="00A31358">
        <w:rPr>
          <w:sz w:val="24"/>
        </w:rPr>
        <w:t xml:space="preserve"> será explorado por </w:t>
      </w:r>
      <w:proofErr w:type="spellStart"/>
      <w:r w:rsidRPr="00A31358">
        <w:rPr>
          <w:sz w:val="24"/>
        </w:rPr>
        <w:t>autoencoder</w:t>
      </w:r>
      <w:proofErr w:type="spellEnd"/>
      <w:r w:rsidRPr="00A31358">
        <w:rPr>
          <w:sz w:val="24"/>
        </w:rPr>
        <w:t xml:space="preserve">, seguido de redução de dimensionalidade e Active </w:t>
      </w:r>
      <w:proofErr w:type="spellStart"/>
      <w:r w:rsidRPr="00A31358">
        <w:rPr>
          <w:sz w:val="24"/>
        </w:rPr>
        <w:t>Subspace</w:t>
      </w:r>
      <w:proofErr w:type="spellEnd"/>
      <w:r w:rsidRPr="00A31358">
        <w:rPr>
          <w:sz w:val="24"/>
        </w:rPr>
        <w:t xml:space="preserve"> quando houver dados suficientes para justificar a estrutura latente. A utilidade desse vetor será medida pela capacidade de explicar variação nas respostas de síntese e pela contribuição incremental para o desempenho do modelo, com validação por </w:t>
      </w:r>
      <w:proofErr w:type="spellStart"/>
      <w:r w:rsidRPr="00A31358">
        <w:rPr>
          <w:sz w:val="24"/>
        </w:rPr>
        <w:t>leave</w:t>
      </w:r>
      <w:proofErr w:type="spellEnd"/>
      <w:r w:rsidRPr="00A31358">
        <w:rPr>
          <w:sz w:val="24"/>
        </w:rPr>
        <w:t>-</w:t>
      </w:r>
      <w:proofErr w:type="spellStart"/>
      <w:r w:rsidRPr="00A31358">
        <w:rPr>
          <w:sz w:val="24"/>
        </w:rPr>
        <w:t>one</w:t>
      </w:r>
      <w:proofErr w:type="spellEnd"/>
      <w:r w:rsidRPr="00A31358">
        <w:rPr>
          <w:sz w:val="24"/>
        </w:rPr>
        <w:t>-batch-out.</w:t>
      </w:r>
    </w:p>
    <w:p w14:paraId="517B0A5D" w14:textId="77777777" w:rsidR="00A31358" w:rsidRPr="00A31358" w:rsidRDefault="00A31358" w:rsidP="00023CE5">
      <w:pPr>
        <w:spacing w:line="276" w:lineRule="auto"/>
        <w:jc w:val="both"/>
        <w:rPr>
          <w:b/>
          <w:bCs/>
          <w:sz w:val="24"/>
        </w:rPr>
      </w:pPr>
      <w:r w:rsidRPr="00A31358">
        <w:rPr>
          <w:b/>
          <w:bCs/>
          <w:sz w:val="24"/>
        </w:rPr>
        <w:t>4.3. Caracterização de reagentes e módulo de impurezas</w:t>
      </w:r>
    </w:p>
    <w:p w14:paraId="78497BBB" w14:textId="77777777" w:rsidR="00A31358" w:rsidRPr="00A31358" w:rsidRDefault="00A31358" w:rsidP="00A31358">
      <w:pPr>
        <w:spacing w:line="276" w:lineRule="auto"/>
        <w:ind w:firstLine="255"/>
        <w:jc w:val="both"/>
        <w:rPr>
          <w:sz w:val="24"/>
        </w:rPr>
      </w:pPr>
      <w:r w:rsidRPr="00A31358">
        <w:rPr>
          <w:sz w:val="24"/>
        </w:rPr>
        <w:t xml:space="preserve">Os lotes de </w:t>
      </w:r>
      <w:proofErr w:type="spellStart"/>
      <w:r w:rsidRPr="00A31358">
        <w:rPr>
          <w:sz w:val="24"/>
        </w:rPr>
        <w:t>HAuCl</w:t>
      </w:r>
      <w:proofErr w:type="spellEnd"/>
      <w:r w:rsidRPr="00A31358">
        <w:rPr>
          <w:sz w:val="24"/>
        </w:rPr>
        <w:t xml:space="preserve">₄, CTAB, citrato, </w:t>
      </w:r>
      <w:proofErr w:type="spellStart"/>
      <w:r w:rsidRPr="00A31358">
        <w:rPr>
          <w:sz w:val="24"/>
        </w:rPr>
        <w:t>NaBH</w:t>
      </w:r>
      <w:proofErr w:type="spellEnd"/>
      <w:r w:rsidRPr="00A31358">
        <w:rPr>
          <w:sz w:val="24"/>
        </w:rPr>
        <w:t>₄ e ácido ascórbico serão caracterizados conforme disponibilidade analítica. Para CTAB, serão priorizados iodeto, solventes residuais e metais; para os demais reagentes, serão acompanhados pureza, metais traço, água e parâmetros específicos relevantes à rota. A prioridade das análises será definida pelo custo, acessibilidade e potencial de explicar variação entre lotes.</w:t>
      </w:r>
    </w:p>
    <w:p w14:paraId="361CAEFE" w14:textId="77777777" w:rsidR="00A31358" w:rsidRPr="00A31358" w:rsidRDefault="00A31358" w:rsidP="00A31358">
      <w:pPr>
        <w:spacing w:line="276" w:lineRule="auto"/>
        <w:ind w:firstLine="255"/>
        <w:jc w:val="both"/>
        <w:rPr>
          <w:sz w:val="24"/>
        </w:rPr>
      </w:pPr>
      <w:r w:rsidRPr="00A31358">
        <w:rPr>
          <w:sz w:val="24"/>
        </w:rPr>
        <w:t xml:space="preserve">Será implementado um módulo de impurezas que transforma resultados analíticos em descritores quantitativos incorporáveis ao modelo contextual. Quando disponível, o potencial de circuito aberto (OCP) será medido durante a evolução do sistema redox, seguindo a motivação de </w:t>
      </w:r>
      <w:proofErr w:type="spellStart"/>
      <w:r w:rsidRPr="00A31358">
        <w:rPr>
          <w:sz w:val="24"/>
        </w:rPr>
        <w:t>Halford</w:t>
      </w:r>
      <w:proofErr w:type="spellEnd"/>
      <w:r w:rsidRPr="00A31358">
        <w:rPr>
          <w:sz w:val="24"/>
        </w:rPr>
        <w:t xml:space="preserve"> et al. (2024, 2025). O OCP será tratado como variável de processo/diagnóstico, e não como prova causal isolada.</w:t>
      </w:r>
    </w:p>
    <w:p w14:paraId="05721C12" w14:textId="77777777" w:rsidR="00A31358" w:rsidRPr="00A31358" w:rsidRDefault="00A31358" w:rsidP="00023CE5">
      <w:pPr>
        <w:spacing w:line="276" w:lineRule="auto"/>
        <w:jc w:val="both"/>
        <w:rPr>
          <w:b/>
          <w:bCs/>
          <w:sz w:val="24"/>
        </w:rPr>
      </w:pPr>
      <w:r w:rsidRPr="00A31358">
        <w:rPr>
          <w:b/>
          <w:bCs/>
          <w:sz w:val="24"/>
        </w:rPr>
        <w:t xml:space="preserve">4.4. Caracterização do </w:t>
      </w:r>
      <w:proofErr w:type="gramStart"/>
      <w:r w:rsidRPr="00A31358">
        <w:rPr>
          <w:b/>
          <w:bCs/>
          <w:sz w:val="24"/>
        </w:rPr>
        <w:t>produto e função objetivo</w:t>
      </w:r>
      <w:proofErr w:type="gramEnd"/>
    </w:p>
    <w:p w14:paraId="05AB9132" w14:textId="77777777" w:rsidR="00A31358" w:rsidRPr="00A31358" w:rsidRDefault="00A31358" w:rsidP="00A31358">
      <w:pPr>
        <w:spacing w:line="276" w:lineRule="auto"/>
        <w:ind w:firstLine="255"/>
        <w:jc w:val="both"/>
        <w:rPr>
          <w:sz w:val="24"/>
        </w:rPr>
      </w:pPr>
      <w:r w:rsidRPr="00A31358">
        <w:rPr>
          <w:sz w:val="24"/>
        </w:rPr>
        <w:t xml:space="preserve">Todas as sínteses terão UV-Vis padronizado, preservando os espectros brutos e os metadados de diluição, caminho óptico, branco e tempo entre preparo e leitura. A resposta </w:t>
      </w:r>
      <w:r w:rsidRPr="00A31358">
        <w:rPr>
          <w:sz w:val="24"/>
        </w:rPr>
        <w:lastRenderedPageBreak/>
        <w:t xml:space="preserve">principal será a perda espectral J definida na Equação (1). A avaliação multiobjetivo acompanhará, conforme disponibilidade, diâmetro médio de </w:t>
      </w:r>
      <w:proofErr w:type="spellStart"/>
      <w:r w:rsidRPr="00A31358">
        <w:rPr>
          <w:sz w:val="24"/>
        </w:rPr>
        <w:t>AuNP</w:t>
      </w:r>
      <w:proofErr w:type="spellEnd"/>
      <w:r w:rsidRPr="00A31358">
        <w:rPr>
          <w:sz w:val="24"/>
        </w:rPr>
        <w:t>, dispersão de tamanho, fração de partículas associada ao GO e, quando aplicável, resposta SERS. Indicadores de sustentabilidade serão analisados como objetivos secundários e como critérios de decisão.</w:t>
      </w:r>
    </w:p>
    <w:p w14:paraId="21EDD68D" w14:textId="49F47DFF" w:rsidR="00A31358" w:rsidRPr="00A31358" w:rsidRDefault="00A31358" w:rsidP="00A31358">
      <w:pPr>
        <w:spacing w:line="276" w:lineRule="auto"/>
        <w:ind w:firstLine="255"/>
        <w:jc w:val="both"/>
        <w:rPr>
          <w:sz w:val="24"/>
        </w:rPr>
      </w:pPr>
      <w:r w:rsidRPr="00A31358">
        <w:rPr>
          <w:sz w:val="24"/>
        </w:rPr>
        <w:t xml:space="preserve">A caracterização estrutural complementar seguirá a lógica de Kim et al. (2026, JACS), com SAXS/WAXS in situ como extensão condicional de alto valor. Quando essa infraestrutura estiver disponível, serão extraídos tamanho de partícula, </w:t>
      </w:r>
      <w:proofErr w:type="spellStart"/>
      <w:r w:rsidRPr="00A31358">
        <w:rPr>
          <w:sz w:val="24"/>
        </w:rPr>
        <w:t>polidispersidade</w:t>
      </w:r>
      <w:proofErr w:type="spellEnd"/>
      <w:r w:rsidRPr="00A31358">
        <w:rPr>
          <w:sz w:val="24"/>
        </w:rPr>
        <w:t xml:space="preserve">, cristalinidade e tamanho de cristalito, e a relação reportada entre </w:t>
      </w:r>
      <m:oMath>
        <m:sSub>
          <m:sSubPr>
            <m:ctrlPr>
              <w:rPr>
                <w:rFonts w:ascii="Cambria Math" w:hAnsi="Cambria Math"/>
                <w:i/>
                <w:sz w:val="24"/>
              </w:rPr>
            </m:ctrlPr>
          </m:sSubPr>
          <m:e>
            <m:r>
              <w:rPr>
                <w:rFonts w:ascii="Cambria Math" w:hAnsi="Cambria Math"/>
                <w:sz w:val="24"/>
              </w:rPr>
              <m:t>d</m:t>
            </m:r>
          </m:e>
          <m:sub>
            <m:r>
              <w:rPr>
                <w:rFonts w:ascii="Cambria Math" w:hAnsi="Cambria Math"/>
                <w:sz w:val="24"/>
              </w:rPr>
              <m:t>c</m:t>
            </m:r>
          </m:sub>
        </m:sSub>
      </m:oMath>
      <w:r w:rsidRPr="00A31358">
        <w:rPr>
          <w:sz w:val="24"/>
        </w:rPr>
        <w:t xml:space="preserve"> e </w:t>
      </w:r>
      <m:oMath>
        <m:r>
          <w:rPr>
            <w:rFonts w:ascii="Cambria Math" w:hAnsi="Cambria Math"/>
            <w:sz w:val="24"/>
          </w:rPr>
          <m:t>d</m:t>
        </m:r>
      </m:oMath>
      <w:r w:rsidRPr="00A31358">
        <w:rPr>
          <w:sz w:val="24"/>
        </w:rPr>
        <w:t xml:space="preserve"> será testada no sistema GO–AuNP sem assumir previamente sua validade.</w:t>
      </w:r>
    </w:p>
    <w:p w14:paraId="3C4C9938" w14:textId="77777777" w:rsidR="00A31358" w:rsidRPr="00A31358" w:rsidRDefault="00A31358" w:rsidP="00023CE5">
      <w:pPr>
        <w:spacing w:line="276" w:lineRule="auto"/>
        <w:jc w:val="both"/>
        <w:rPr>
          <w:b/>
          <w:bCs/>
          <w:sz w:val="24"/>
        </w:rPr>
      </w:pPr>
      <w:r w:rsidRPr="00A31358">
        <w:rPr>
          <w:b/>
          <w:bCs/>
          <w:sz w:val="24"/>
        </w:rPr>
        <w:t xml:space="preserve">4.5. </w:t>
      </w:r>
      <w:proofErr w:type="spellStart"/>
      <w:r w:rsidRPr="00A31358">
        <w:rPr>
          <w:b/>
          <w:bCs/>
          <w:sz w:val="24"/>
        </w:rPr>
        <w:t>AuNP</w:t>
      </w:r>
      <w:proofErr w:type="spellEnd"/>
      <w:r w:rsidRPr="00A31358">
        <w:rPr>
          <w:b/>
          <w:bCs/>
          <w:sz w:val="24"/>
        </w:rPr>
        <w:t xml:space="preserve"> Designer e aprendizado ativo</w:t>
      </w:r>
    </w:p>
    <w:p w14:paraId="619EC372" w14:textId="77777777" w:rsidR="00A31358" w:rsidRPr="00A31358" w:rsidRDefault="00A31358" w:rsidP="00A31358">
      <w:pPr>
        <w:spacing w:line="276" w:lineRule="auto"/>
        <w:ind w:firstLine="255"/>
        <w:jc w:val="both"/>
        <w:rPr>
          <w:sz w:val="24"/>
        </w:rPr>
      </w:pPr>
      <w:r w:rsidRPr="00A31358">
        <w:rPr>
          <w:sz w:val="24"/>
        </w:rPr>
        <w:t xml:space="preserve">O modelo base será um processo gaussiano com núcleo </w:t>
      </w:r>
      <w:proofErr w:type="spellStart"/>
      <w:r w:rsidRPr="00A31358">
        <w:rPr>
          <w:sz w:val="24"/>
        </w:rPr>
        <w:t>Matérn</w:t>
      </w:r>
      <w:proofErr w:type="spellEnd"/>
      <w:r w:rsidRPr="00A31358">
        <w:rPr>
          <w:sz w:val="24"/>
        </w:rPr>
        <w:t xml:space="preserve"> 5/2 e ARD, adequado a regimes de n pequeno e funções com diferentes graus de suavidade. Serão comparadas quatro representações: (1) receita apenas; (2) receita + identidade do lote; (3) receita + lote + descritor do GO; e (4) receita + lote + descritor do GO + descritores de impurezas de reagentes. Para comparações justas, os quatro braços receberão os mesmos alvos, inicialização, orçamento e regras de repetição.</w:t>
      </w:r>
    </w:p>
    <w:p w14:paraId="22BCDEE8" w14:textId="7149BEF9" w:rsidR="00A31358" w:rsidRPr="00A31358" w:rsidRDefault="00A31358" w:rsidP="00A31358">
      <w:pPr>
        <w:spacing w:line="276" w:lineRule="auto"/>
        <w:ind w:firstLine="255"/>
        <w:jc w:val="both"/>
        <w:rPr>
          <w:sz w:val="24"/>
        </w:rPr>
      </w:pPr>
      <w:r w:rsidRPr="00A31358">
        <w:rPr>
          <w:sz w:val="24"/>
        </w:rPr>
        <w:t xml:space="preserve">A perda poderá ser modelada após transformação </w:t>
      </w:r>
      <m:oMath>
        <m:r>
          <w:rPr>
            <w:rFonts w:ascii="Cambria Math" w:hAnsi="Cambria Math"/>
            <w:sz w:val="24"/>
          </w:rPr>
          <m:t>log</m:t>
        </m:r>
        <m:d>
          <m:dPr>
            <m:ctrlPr>
              <w:rPr>
                <w:rFonts w:ascii="Cambria Math" w:hAnsi="Cambria Math"/>
                <w:i/>
                <w:sz w:val="24"/>
              </w:rPr>
            </m:ctrlPr>
          </m:dPr>
          <m:e>
            <m:r>
              <w:rPr>
                <w:rFonts w:ascii="Cambria Math" w:hAnsi="Cambria Math"/>
                <w:sz w:val="24"/>
              </w:rPr>
              <m:t>J + ε</m:t>
            </m:r>
          </m:e>
        </m:d>
      </m:oMath>
      <w:r w:rsidRPr="00A31358">
        <w:rPr>
          <w:sz w:val="24"/>
        </w:rPr>
        <w:t>, com ε fixado no piloto. Para otimização multiobjetivo, será adotada inicialmente qNEHVI apenas para perda espectral J e diâmetro médio; objetivos adicionais serão tratados em análises secundárias. qLogNEHVI poderá ser usado apenas se houver ruído heteroscedástico comprovado, conforme Daulton, Balandat e Bakshy (2021). A validação do surrogate usará leave-one-batch-out (LBO) para medir generalização entre lotes.</w:t>
      </w:r>
    </w:p>
    <w:p w14:paraId="42C032BD" w14:textId="763A7456" w:rsidR="00A31358" w:rsidRPr="00A31358" w:rsidRDefault="00A31358" w:rsidP="00A31358">
      <w:pPr>
        <w:spacing w:line="276" w:lineRule="auto"/>
        <w:ind w:firstLine="255"/>
        <w:jc w:val="both"/>
        <w:rPr>
          <w:sz w:val="24"/>
        </w:rPr>
      </w:pPr>
      <w:r w:rsidRPr="00A31358">
        <w:rPr>
          <w:sz w:val="24"/>
        </w:rPr>
        <w:t xml:space="preserve">A estratégia </w:t>
      </w:r>
      <w:proofErr w:type="spellStart"/>
      <w:r w:rsidRPr="00A31358">
        <w:rPr>
          <w:sz w:val="24"/>
        </w:rPr>
        <w:t>novelty-aware</w:t>
      </w:r>
      <w:proofErr w:type="spellEnd"/>
      <w:r w:rsidRPr="00A31358">
        <w:rPr>
          <w:sz w:val="24"/>
        </w:rPr>
        <w:t xml:space="preserve"> será implementada como comparação metodológica. Para cada candidato i, será calculado um escore híbrido </w:t>
      </w:r>
      <m:oMath>
        <m:r>
          <w:rPr>
            <w:rFonts w:ascii="Cambria Math" w:hAnsi="Cambria Math"/>
            <w:sz w:val="24"/>
          </w:rPr>
          <m:t>Scor</m:t>
        </m:r>
        <m:sSub>
          <m:sSubPr>
            <m:ctrlPr>
              <w:rPr>
                <w:rFonts w:ascii="Cambria Math" w:hAnsi="Cambria Math"/>
                <w:i/>
                <w:sz w:val="24"/>
              </w:rPr>
            </m:ctrlPr>
          </m:sSubPr>
          <m:e>
            <m:r>
              <w:rPr>
                <w:rFonts w:ascii="Cambria Math" w:hAnsi="Cambria Math"/>
                <w:sz w:val="24"/>
              </w:rPr>
              <m:t>e</m:t>
            </m:r>
          </m:e>
          <m:sub>
            <m:r>
              <w:rPr>
                <w:rFonts w:ascii="Cambria Math" w:hAnsi="Cambria Math"/>
                <w:sz w:val="24"/>
              </w:rPr>
              <m:t>i</m:t>
            </m:r>
          </m:sub>
        </m:sSub>
        <m:r>
          <w:rPr>
            <w:rFonts w:ascii="Cambria Math" w:hAnsi="Cambria Math"/>
            <w:sz w:val="24"/>
          </w:rPr>
          <m:t xml:space="preserve"> = w·</m:t>
        </m:r>
        <m:sSub>
          <m:sSubPr>
            <m:ctrlPr>
              <w:rPr>
                <w:rFonts w:ascii="Cambria Math" w:hAnsi="Cambria Math"/>
                <w:i/>
                <w:sz w:val="24"/>
              </w:rPr>
            </m:ctrlPr>
          </m:sSubPr>
          <m:e>
            <m:r>
              <w:rPr>
                <w:rFonts w:ascii="Cambria Math" w:hAnsi="Cambria Math"/>
                <w:sz w:val="24"/>
              </w:rPr>
              <m:t>a</m:t>
            </m:r>
          </m:e>
          <m:sub>
            <m:r>
              <w:rPr>
                <w:rFonts w:ascii="Cambria Math" w:hAnsi="Cambria Math"/>
                <w:sz w:val="24"/>
              </w:rPr>
              <m:t>i</m:t>
            </m:r>
          </m:sub>
        </m:sSub>
        <m:r>
          <w:rPr>
            <w:rFonts w:ascii="Cambria Math" w:hAnsi="Cambria Math"/>
            <w:sz w:val="24"/>
          </w:rPr>
          <m:t xml:space="preserve"> + </m:t>
        </m:r>
        <m:d>
          <m:dPr>
            <m:ctrlPr>
              <w:rPr>
                <w:rFonts w:ascii="Cambria Math" w:hAnsi="Cambria Math"/>
                <w:i/>
                <w:sz w:val="24"/>
              </w:rPr>
            </m:ctrlPr>
          </m:dPr>
          <m:e>
            <m:r>
              <w:rPr>
                <w:rFonts w:ascii="Cambria Math" w:hAnsi="Cambria Math"/>
                <w:sz w:val="24"/>
              </w:rPr>
              <m:t>1 - w</m:t>
            </m:r>
          </m:e>
        </m:d>
        <m:r>
          <w:rPr>
            <w:rFonts w:ascii="Cambria Math" w:hAnsi="Cambria Math"/>
            <w:sz w:val="24"/>
          </w:rPr>
          <m:t>·</m:t>
        </m:r>
        <m:sSub>
          <m:sSubPr>
            <m:ctrlPr>
              <w:rPr>
                <w:rFonts w:ascii="Cambria Math" w:hAnsi="Cambria Math"/>
                <w:i/>
                <w:sz w:val="24"/>
              </w:rPr>
            </m:ctrlPr>
          </m:sSubPr>
          <m:e>
            <m:r>
              <w:rPr>
                <w:rFonts w:ascii="Cambria Math" w:hAnsi="Cambria Math"/>
                <w:sz w:val="24"/>
              </w:rPr>
              <m:t>n</m:t>
            </m:r>
          </m:e>
          <m:sub>
            <m:r>
              <w:rPr>
                <w:rFonts w:ascii="Cambria Math" w:hAnsi="Cambria Math"/>
                <w:sz w:val="24"/>
              </w:rPr>
              <m:t>i</m:t>
            </m:r>
          </m:sub>
        </m:sSub>
      </m:oMath>
      <w:r w:rsidRPr="00A31358">
        <w:rPr>
          <w:sz w:val="24"/>
        </w:rPr>
        <w:t xml:space="preserve">, no qual </w:t>
      </w:r>
      <m:oMath>
        <m:sSub>
          <m:sSubPr>
            <m:ctrlPr>
              <w:rPr>
                <w:rFonts w:ascii="Cambria Math" w:hAnsi="Cambria Math"/>
                <w:i/>
                <w:sz w:val="24"/>
              </w:rPr>
            </m:ctrlPr>
          </m:sSubPr>
          <m:e>
            <m:r>
              <w:rPr>
                <w:rFonts w:ascii="Cambria Math" w:hAnsi="Cambria Math"/>
                <w:sz w:val="24"/>
              </w:rPr>
              <m:t>a</m:t>
            </m:r>
          </m:e>
          <m:sub>
            <m:r>
              <w:rPr>
                <w:rFonts w:ascii="Cambria Math" w:hAnsi="Cambria Math"/>
                <w:sz w:val="24"/>
              </w:rPr>
              <m:t>i</m:t>
            </m:r>
          </m:sub>
        </m:sSub>
      </m:oMath>
      <w:r w:rsidRPr="00A31358">
        <w:rPr>
          <w:sz w:val="24"/>
        </w:rPr>
        <w:t xml:space="preserve"> é o valor de aquisição normalizado e </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i</m:t>
            </m:r>
          </m:sub>
        </m:sSub>
      </m:oMath>
      <w:r w:rsidRPr="00A31358">
        <w:rPr>
          <w:sz w:val="24"/>
        </w:rPr>
        <w:t xml:space="preserve"> representa a novidade espacial em relação a pontos já selecionados. A sensibilidade de w será investigada, em vez de fixá-lo previamente como parâmetro universal, em consonância com a evidência de Aqeeli et al. (2026) de que não há um valor ótimo único em todos os problemas.</w:t>
      </w:r>
    </w:p>
    <w:p w14:paraId="626748EF" w14:textId="77777777" w:rsidR="00A31358" w:rsidRPr="00A31358" w:rsidRDefault="00A31358" w:rsidP="00A31358">
      <w:pPr>
        <w:spacing w:line="276" w:lineRule="auto"/>
        <w:ind w:firstLine="255"/>
        <w:jc w:val="both"/>
        <w:rPr>
          <w:sz w:val="24"/>
        </w:rPr>
      </w:pPr>
      <w:r w:rsidRPr="00A31358">
        <w:rPr>
          <w:sz w:val="24"/>
        </w:rPr>
        <w:t xml:space="preserve">Será ainda avaliada uma estratégia </w:t>
      </w:r>
      <w:proofErr w:type="spellStart"/>
      <w:r w:rsidRPr="00A31358">
        <w:rPr>
          <w:sz w:val="24"/>
        </w:rPr>
        <w:t>Autopilot</w:t>
      </w:r>
      <w:proofErr w:type="spellEnd"/>
      <w:r w:rsidRPr="00A31358">
        <w:rPr>
          <w:sz w:val="24"/>
        </w:rPr>
        <w:t xml:space="preserve">, inspirada em SPACESHIP, para seleção dinâmica entre modelos probabilísticos conforme a complexidade dos dados e a região do espaço que estiver sendo explorada. O SPACESHIP reportou 90% de acurácia em 23 experimentos para identificar regiões sintetizáveis de </w:t>
      </w:r>
      <w:proofErr w:type="spellStart"/>
      <w:r w:rsidRPr="00A31358">
        <w:rPr>
          <w:sz w:val="24"/>
        </w:rPr>
        <w:t>AuNPs</w:t>
      </w:r>
      <w:proofErr w:type="spellEnd"/>
      <w:r w:rsidRPr="00A31358">
        <w:rPr>
          <w:sz w:val="24"/>
        </w:rPr>
        <w:t>/</w:t>
      </w:r>
      <w:proofErr w:type="spellStart"/>
      <w:r w:rsidRPr="00A31358">
        <w:rPr>
          <w:sz w:val="24"/>
        </w:rPr>
        <w:t>AuNRs</w:t>
      </w:r>
      <w:proofErr w:type="spellEnd"/>
      <w:r w:rsidRPr="00A31358">
        <w:rPr>
          <w:sz w:val="24"/>
        </w:rPr>
        <w:t>, apoiando a inclusão de adaptação dinâmica como hipótese de trabalho (Kim et al., 2026, SPACESHIP).</w:t>
      </w:r>
    </w:p>
    <w:p w14:paraId="2F65F595" w14:textId="77777777" w:rsidR="00A31358" w:rsidRPr="00A31358" w:rsidRDefault="00A31358" w:rsidP="00023CE5">
      <w:pPr>
        <w:spacing w:line="276" w:lineRule="auto"/>
        <w:jc w:val="both"/>
        <w:rPr>
          <w:b/>
          <w:bCs/>
          <w:sz w:val="24"/>
        </w:rPr>
      </w:pPr>
      <w:r w:rsidRPr="00A31358">
        <w:rPr>
          <w:b/>
          <w:bCs/>
          <w:sz w:val="24"/>
        </w:rPr>
        <w:t>4.6. Modelos diferenciáveis de forma espectral</w:t>
      </w:r>
    </w:p>
    <w:p w14:paraId="758B1929" w14:textId="77777777" w:rsidR="00A31358" w:rsidRPr="00A31358" w:rsidRDefault="00A31358" w:rsidP="00A31358">
      <w:pPr>
        <w:spacing w:line="276" w:lineRule="auto"/>
        <w:ind w:firstLine="255"/>
        <w:jc w:val="both"/>
        <w:rPr>
          <w:sz w:val="24"/>
        </w:rPr>
      </w:pPr>
      <w:r w:rsidRPr="00A31358">
        <w:rPr>
          <w:sz w:val="24"/>
        </w:rPr>
        <w:t xml:space="preserve">Como módulo de design inverso, serão explorados Neural Processes para aprender distribuições sobre funções espectrais. A arquitetura de referência combinará </w:t>
      </w:r>
      <w:proofErr w:type="spellStart"/>
      <w:r w:rsidRPr="00A31358">
        <w:rPr>
          <w:sz w:val="24"/>
        </w:rPr>
        <w:t>encoder</w:t>
      </w:r>
      <w:proofErr w:type="spellEnd"/>
      <w:r w:rsidRPr="00A31358">
        <w:rPr>
          <w:sz w:val="24"/>
        </w:rPr>
        <w:t xml:space="preserve"> de espectros, representação latente z, </w:t>
      </w:r>
      <w:proofErr w:type="spellStart"/>
      <w:r w:rsidRPr="00A31358">
        <w:rPr>
          <w:sz w:val="24"/>
        </w:rPr>
        <w:t>decoder</w:t>
      </w:r>
      <w:proofErr w:type="spellEnd"/>
      <w:r w:rsidRPr="00A31358">
        <w:rPr>
          <w:sz w:val="24"/>
        </w:rPr>
        <w:t xml:space="preserve"> e um </w:t>
      </w:r>
      <w:proofErr w:type="spellStart"/>
      <w:r w:rsidRPr="00A31358">
        <w:rPr>
          <w:sz w:val="24"/>
        </w:rPr>
        <w:t>regressor</w:t>
      </w:r>
      <w:proofErr w:type="spellEnd"/>
      <w:r w:rsidRPr="00A31358">
        <w:rPr>
          <w:sz w:val="24"/>
        </w:rPr>
        <w:t xml:space="preserve"> que relacione condições de síntese a z. Serão avaliados erro espectral, calibração e incerteza preditiva, além da capacidade de transferir informação entre lotes.</w:t>
      </w:r>
    </w:p>
    <w:p w14:paraId="74513766" w14:textId="77777777" w:rsidR="00A31358" w:rsidRPr="00A31358" w:rsidRDefault="00A31358" w:rsidP="00A31358">
      <w:pPr>
        <w:spacing w:line="276" w:lineRule="auto"/>
        <w:ind w:firstLine="255"/>
        <w:jc w:val="both"/>
        <w:rPr>
          <w:sz w:val="24"/>
        </w:rPr>
      </w:pPr>
      <w:r w:rsidRPr="00A31358">
        <w:rPr>
          <w:sz w:val="24"/>
        </w:rPr>
        <w:t xml:space="preserve">De forma exploratória, um VAE ou modelo de difusão poderá ser usado para geração de rotas de síntese inversas, inspirado em </w:t>
      </w:r>
      <w:proofErr w:type="spellStart"/>
      <w:r w:rsidRPr="00A31358">
        <w:rPr>
          <w:sz w:val="24"/>
        </w:rPr>
        <w:t>Gu</w:t>
      </w:r>
      <w:proofErr w:type="spellEnd"/>
      <w:r w:rsidRPr="00A31358">
        <w:rPr>
          <w:sz w:val="24"/>
        </w:rPr>
        <w:t xml:space="preserve"> et al. (2026), condicionado a um </w:t>
      </w:r>
      <w:proofErr w:type="spellStart"/>
      <w:r w:rsidRPr="00A31358">
        <w:rPr>
          <w:sz w:val="24"/>
        </w:rPr>
        <w:t>dataset</w:t>
      </w:r>
      <w:proofErr w:type="spellEnd"/>
      <w:r w:rsidRPr="00A31358">
        <w:rPr>
          <w:sz w:val="24"/>
        </w:rPr>
        <w:t xml:space="preserve"> curado com mais de 200 espectros. Caso esse volume não seja atingido, o módulo permanecerá como </w:t>
      </w:r>
      <w:r w:rsidRPr="00A31358">
        <w:rPr>
          <w:sz w:val="24"/>
        </w:rPr>
        <w:lastRenderedPageBreak/>
        <w:t xml:space="preserve">estudo computacional com dados sintéticos e não será usado para fundamentar conclusões sobre desempenho químico. A validação experimental contemplará pelo menos três rotas geradas somente se o </w:t>
      </w:r>
      <w:proofErr w:type="spellStart"/>
      <w:r w:rsidRPr="00A31358">
        <w:rPr>
          <w:sz w:val="24"/>
        </w:rPr>
        <w:t>dataset</w:t>
      </w:r>
      <w:proofErr w:type="spellEnd"/>
      <w:r w:rsidRPr="00A31358">
        <w:rPr>
          <w:sz w:val="24"/>
        </w:rPr>
        <w:t xml:space="preserve"> curado e o conjunto experimental atingirem qualidade suficiente.</w:t>
      </w:r>
    </w:p>
    <w:p w14:paraId="6AC7277B" w14:textId="77777777" w:rsidR="00A31358" w:rsidRPr="00A31358" w:rsidRDefault="00A31358" w:rsidP="00023CE5">
      <w:pPr>
        <w:spacing w:line="276" w:lineRule="auto"/>
        <w:jc w:val="both"/>
        <w:rPr>
          <w:b/>
          <w:bCs/>
          <w:sz w:val="24"/>
        </w:rPr>
      </w:pPr>
      <w:r w:rsidRPr="00A31358">
        <w:rPr>
          <w:b/>
          <w:bCs/>
          <w:sz w:val="24"/>
        </w:rPr>
        <w:t xml:space="preserve">4.7. </w:t>
      </w:r>
      <w:proofErr w:type="spellStart"/>
      <w:r w:rsidRPr="00A31358">
        <w:rPr>
          <w:b/>
          <w:bCs/>
          <w:sz w:val="24"/>
        </w:rPr>
        <w:t>Transfer</w:t>
      </w:r>
      <w:proofErr w:type="spellEnd"/>
      <w:r w:rsidRPr="00A31358">
        <w:rPr>
          <w:b/>
          <w:bCs/>
          <w:sz w:val="24"/>
        </w:rPr>
        <w:t xml:space="preserve"> learning entre lotes, reagentes e hardwares</w:t>
      </w:r>
    </w:p>
    <w:p w14:paraId="75429B62" w14:textId="10E22ED1" w:rsidR="00A31358" w:rsidRPr="00A31358" w:rsidRDefault="00A31358" w:rsidP="00A31358">
      <w:pPr>
        <w:spacing w:line="276" w:lineRule="auto"/>
        <w:ind w:firstLine="255"/>
        <w:jc w:val="both"/>
        <w:rPr>
          <w:sz w:val="24"/>
        </w:rPr>
      </w:pPr>
      <w:r w:rsidRPr="00A31358">
        <w:rPr>
          <w:sz w:val="24"/>
        </w:rPr>
        <w:t xml:space="preserve">O </w:t>
      </w:r>
      <w:proofErr w:type="spellStart"/>
      <w:r w:rsidRPr="00A31358">
        <w:rPr>
          <w:sz w:val="24"/>
        </w:rPr>
        <w:t>transfer</w:t>
      </w:r>
      <w:proofErr w:type="spellEnd"/>
      <w:r w:rsidRPr="00A31358">
        <w:rPr>
          <w:sz w:val="24"/>
        </w:rPr>
        <w:t xml:space="preserve"> learning será organizado em três níveis. Primeiro, </w:t>
      </w:r>
      <w:proofErr w:type="spellStart"/>
      <w:r w:rsidRPr="00A31358">
        <w:rPr>
          <w:sz w:val="24"/>
        </w:rPr>
        <w:t>multi-task</w:t>
      </w:r>
      <w:proofErr w:type="spellEnd"/>
      <w:r w:rsidRPr="00A31358">
        <w:rPr>
          <w:sz w:val="24"/>
        </w:rPr>
        <w:t xml:space="preserve"> </w:t>
      </w:r>
      <w:proofErr w:type="spellStart"/>
      <w:r w:rsidRPr="00A31358">
        <w:rPr>
          <w:sz w:val="24"/>
        </w:rPr>
        <w:t>Gaussian</w:t>
      </w:r>
      <w:proofErr w:type="spellEnd"/>
      <w:r w:rsidRPr="00A31358">
        <w:rPr>
          <w:sz w:val="24"/>
        </w:rPr>
        <w:t xml:space="preserve"> Processes e </w:t>
      </w:r>
      <w:proofErr w:type="spellStart"/>
      <w:r w:rsidRPr="00A31358">
        <w:rPr>
          <w:sz w:val="24"/>
        </w:rPr>
        <w:t>hierarchical</w:t>
      </w:r>
      <w:proofErr w:type="spellEnd"/>
      <w:r w:rsidRPr="00A31358">
        <w:rPr>
          <w:sz w:val="24"/>
        </w:rPr>
        <w:t xml:space="preserve"> </w:t>
      </w:r>
      <w:proofErr w:type="spellStart"/>
      <w:r w:rsidRPr="00A31358">
        <w:rPr>
          <w:sz w:val="24"/>
        </w:rPr>
        <w:t>Gaussian</w:t>
      </w:r>
      <w:proofErr w:type="spellEnd"/>
      <w:r w:rsidRPr="00A31358">
        <w:rPr>
          <w:sz w:val="24"/>
        </w:rPr>
        <w:t xml:space="preserve"> Processes serão usados como base para modelar correlações entre lotes e fornecedores. </w:t>
      </w:r>
      <w:proofErr w:type="gramStart"/>
      <w:r w:rsidR="00D86916" w:rsidRPr="00A31358">
        <w:rPr>
          <w:sz w:val="24"/>
        </w:rPr>
        <w:t xml:space="preserve">Segundo, </w:t>
      </w:r>
      <w:r w:rsidR="00D86916">
        <w:rPr>
          <w:sz w:val="24"/>
        </w:rPr>
        <w:t>Neural</w:t>
      </w:r>
      <w:proofErr w:type="gramEnd"/>
      <w:r w:rsidRPr="00A31358">
        <w:rPr>
          <w:sz w:val="24"/>
        </w:rPr>
        <w:t xml:space="preserve"> Processes poderão receber fine-</w:t>
      </w:r>
      <w:proofErr w:type="spellStart"/>
      <w:r w:rsidRPr="00A31358">
        <w:rPr>
          <w:sz w:val="24"/>
        </w:rPr>
        <w:t>tuning</w:t>
      </w:r>
      <w:proofErr w:type="spellEnd"/>
      <w:r w:rsidRPr="00A31358">
        <w:rPr>
          <w:sz w:val="24"/>
        </w:rPr>
        <w:t xml:space="preserve"> em um novo lote mantendo as representações previamente aprendidas. Terceiro, adaptações hardware-</w:t>
      </w:r>
      <w:proofErr w:type="spellStart"/>
      <w:r w:rsidRPr="00A31358">
        <w:rPr>
          <w:sz w:val="24"/>
        </w:rPr>
        <w:t>aware</w:t>
      </w:r>
      <w:proofErr w:type="spellEnd"/>
      <w:r w:rsidRPr="00A31358">
        <w:rPr>
          <w:sz w:val="24"/>
        </w:rPr>
        <w:t xml:space="preserve"> inspiradas em SPACESHIP serão avaliadas para separar mudança de plataforma de mudança química.</w:t>
      </w:r>
    </w:p>
    <w:p w14:paraId="174FE8A1" w14:textId="77777777" w:rsidR="00A31358" w:rsidRPr="00A31358" w:rsidRDefault="00A31358" w:rsidP="00A31358">
      <w:pPr>
        <w:spacing w:line="276" w:lineRule="auto"/>
        <w:ind w:firstLine="255"/>
        <w:jc w:val="both"/>
        <w:rPr>
          <w:sz w:val="24"/>
        </w:rPr>
      </w:pPr>
      <w:r w:rsidRPr="00A31358">
        <w:rPr>
          <w:sz w:val="24"/>
        </w:rPr>
        <w:t xml:space="preserve">A avaliação principal será </w:t>
      </w:r>
      <w:proofErr w:type="spellStart"/>
      <w:r w:rsidRPr="00A31358">
        <w:rPr>
          <w:sz w:val="24"/>
        </w:rPr>
        <w:t>leave</w:t>
      </w:r>
      <w:proofErr w:type="spellEnd"/>
      <w:r w:rsidRPr="00A31358">
        <w:rPr>
          <w:sz w:val="24"/>
        </w:rPr>
        <w:t>-</w:t>
      </w:r>
      <w:proofErr w:type="spellStart"/>
      <w:r w:rsidRPr="00A31358">
        <w:rPr>
          <w:sz w:val="24"/>
        </w:rPr>
        <w:t>one</w:t>
      </w:r>
      <w:proofErr w:type="spellEnd"/>
      <w:r w:rsidRPr="00A31358">
        <w:rPr>
          <w:sz w:val="24"/>
        </w:rPr>
        <w:t>-batch-out (LBO) entre L1</w:t>
      </w:r>
      <w:proofErr w:type="gramStart"/>
      <w:r w:rsidRPr="00A31358">
        <w:rPr>
          <w:sz w:val="24"/>
        </w:rPr>
        <w:t>–</w:t>
      </w:r>
      <w:proofErr w:type="gramEnd"/>
      <w:r w:rsidRPr="00A31358">
        <w:rPr>
          <w:sz w:val="24"/>
        </w:rPr>
        <w:t xml:space="preserve">L3, com L4–L6 utilizados em confirmações independentes. A transferência entre fornecedores será avaliada quando houver pelo menos dois lotes comparáveis. Entre hardwares, serão comparados, quando experimentalmente viáveis, hot </w:t>
      </w:r>
      <w:proofErr w:type="spellStart"/>
      <w:r w:rsidRPr="00A31358">
        <w:rPr>
          <w:sz w:val="24"/>
        </w:rPr>
        <w:t>plate</w:t>
      </w:r>
      <w:proofErr w:type="spellEnd"/>
      <w:r w:rsidRPr="00A31358">
        <w:rPr>
          <w:sz w:val="24"/>
        </w:rPr>
        <w:t xml:space="preserve">, banho-maria e/ou reator de fluxo; um modelo de correção linear será usado para estimar deslocamentos específicos da plataforma. A validade do </w:t>
      </w:r>
      <w:proofErr w:type="spellStart"/>
      <w:r w:rsidRPr="00A31358">
        <w:rPr>
          <w:sz w:val="24"/>
        </w:rPr>
        <w:t>transfer</w:t>
      </w:r>
      <w:proofErr w:type="spellEnd"/>
      <w:r w:rsidRPr="00A31358">
        <w:rPr>
          <w:sz w:val="24"/>
        </w:rPr>
        <w:t xml:space="preserve"> learning será julgada pelo número de experimentos necessários para alcançar desempenho equivalente ao treinamento do zero.</w:t>
      </w:r>
    </w:p>
    <w:p w14:paraId="6F9C1CDC" w14:textId="77777777" w:rsidR="00A31358" w:rsidRPr="00A31358" w:rsidRDefault="00A31358" w:rsidP="00023CE5">
      <w:pPr>
        <w:spacing w:line="276" w:lineRule="auto"/>
        <w:jc w:val="both"/>
        <w:rPr>
          <w:b/>
          <w:bCs/>
          <w:sz w:val="24"/>
        </w:rPr>
      </w:pPr>
      <w:r w:rsidRPr="00A31358">
        <w:rPr>
          <w:b/>
          <w:bCs/>
          <w:sz w:val="24"/>
        </w:rPr>
        <w:t xml:space="preserve">4.8. Otimização </w:t>
      </w:r>
      <w:proofErr w:type="spellStart"/>
      <w:r w:rsidRPr="00A31358">
        <w:rPr>
          <w:b/>
          <w:bCs/>
          <w:sz w:val="24"/>
        </w:rPr>
        <w:t>multi-fonte</w:t>
      </w:r>
      <w:proofErr w:type="spellEnd"/>
      <w:r w:rsidRPr="00A31358">
        <w:rPr>
          <w:b/>
          <w:bCs/>
          <w:sz w:val="24"/>
        </w:rPr>
        <w:t xml:space="preserve"> de informação (MISO)</w:t>
      </w:r>
    </w:p>
    <w:p w14:paraId="530C22D9" w14:textId="77777777" w:rsidR="00A31358" w:rsidRPr="00A31358" w:rsidRDefault="00A31358" w:rsidP="00A31358">
      <w:pPr>
        <w:spacing w:line="276" w:lineRule="auto"/>
        <w:ind w:firstLine="255"/>
        <w:jc w:val="both"/>
        <w:rPr>
          <w:sz w:val="24"/>
        </w:rPr>
      </w:pPr>
      <w:r w:rsidRPr="00A31358">
        <w:rPr>
          <w:sz w:val="24"/>
        </w:rPr>
        <w:t xml:space="preserve">Será implementada uma estratégia MISO baseada em </w:t>
      </w:r>
      <w:proofErr w:type="spellStart"/>
      <w:r w:rsidRPr="00A31358">
        <w:rPr>
          <w:sz w:val="24"/>
        </w:rPr>
        <w:t>cost-sensitive</w:t>
      </w:r>
      <w:proofErr w:type="spellEnd"/>
      <w:r w:rsidRPr="00A31358">
        <w:rPr>
          <w:sz w:val="24"/>
        </w:rPr>
        <w:t xml:space="preserve"> </w:t>
      </w:r>
      <w:proofErr w:type="spellStart"/>
      <w:r w:rsidRPr="00A31358">
        <w:rPr>
          <w:sz w:val="24"/>
        </w:rPr>
        <w:t>Knowledge</w:t>
      </w:r>
      <w:proofErr w:type="spellEnd"/>
      <w:r w:rsidRPr="00A31358">
        <w:rPr>
          <w:sz w:val="24"/>
        </w:rPr>
        <w:t xml:space="preserve"> </w:t>
      </w:r>
      <w:proofErr w:type="spellStart"/>
      <w:r w:rsidRPr="00A31358">
        <w:rPr>
          <w:sz w:val="24"/>
        </w:rPr>
        <w:t>Gradient</w:t>
      </w:r>
      <w:proofErr w:type="spellEnd"/>
      <w:r w:rsidRPr="00A31358">
        <w:rPr>
          <w:sz w:val="24"/>
        </w:rPr>
        <w:t xml:space="preserve"> para decidir simultaneamente onde experimentar e qual nível de caracterização consultar. Fontes rápidas e de menor custo, como UV-Vis e DLS, serão comparadas com fontes mais onerosas, como XPS, TEM e SAXS, quando disponíveis. Serão comparados MGP, ICM e PCM, seguindo </w:t>
      </w:r>
      <w:proofErr w:type="spellStart"/>
      <w:r w:rsidRPr="00A31358">
        <w:rPr>
          <w:sz w:val="24"/>
        </w:rPr>
        <w:t>Herbol</w:t>
      </w:r>
      <w:proofErr w:type="spellEnd"/>
      <w:r w:rsidRPr="00A31358">
        <w:rPr>
          <w:sz w:val="24"/>
        </w:rPr>
        <w:t xml:space="preserve"> et al. (2020) e </w:t>
      </w:r>
      <w:proofErr w:type="spellStart"/>
      <w:r w:rsidRPr="00A31358">
        <w:rPr>
          <w:sz w:val="24"/>
        </w:rPr>
        <w:t>Poloczek</w:t>
      </w:r>
      <w:proofErr w:type="spellEnd"/>
      <w:r w:rsidRPr="00A31358">
        <w:rPr>
          <w:sz w:val="24"/>
        </w:rPr>
        <w:t>, Wang e Frazier (2017). A validação inicial será feita em simulação, com execução experimental condicionada ao orçamento.</w:t>
      </w:r>
    </w:p>
    <w:p w14:paraId="13A1D3A6" w14:textId="77777777" w:rsidR="00A31358" w:rsidRPr="00A31358" w:rsidRDefault="00A31358" w:rsidP="00A31358">
      <w:pPr>
        <w:spacing w:line="276" w:lineRule="auto"/>
        <w:ind w:firstLine="255"/>
        <w:jc w:val="both"/>
        <w:rPr>
          <w:sz w:val="24"/>
        </w:rPr>
      </w:pPr>
      <w:r w:rsidRPr="00A31358">
        <w:rPr>
          <w:sz w:val="24"/>
        </w:rPr>
        <w:t xml:space="preserve">O valor da informação será definido a partir da redução esperada de perda acumulada ou do ganho de informação/decisão por unidade de custo. Em benchmarks de otimização </w:t>
      </w:r>
      <w:proofErr w:type="spellStart"/>
      <w:r w:rsidRPr="00A31358">
        <w:rPr>
          <w:sz w:val="24"/>
        </w:rPr>
        <w:t>multi-fonte</w:t>
      </w:r>
      <w:proofErr w:type="spellEnd"/>
      <w:r w:rsidRPr="00A31358">
        <w:rPr>
          <w:sz w:val="24"/>
        </w:rPr>
        <w:t xml:space="preserve">, </w:t>
      </w:r>
      <w:proofErr w:type="spellStart"/>
      <w:r w:rsidRPr="00A31358">
        <w:rPr>
          <w:sz w:val="24"/>
        </w:rPr>
        <w:t>Herbol</w:t>
      </w:r>
      <w:proofErr w:type="spellEnd"/>
      <w:r w:rsidRPr="00A31358">
        <w:rPr>
          <w:sz w:val="24"/>
        </w:rPr>
        <w:t xml:space="preserve"> et al. (2020) encontraram ganhos expressivos de custo para algumas funções de referência, incluindo melhoria de 80% em um problema de </w:t>
      </w:r>
      <w:proofErr w:type="spellStart"/>
      <w:r w:rsidRPr="00A31358">
        <w:rPr>
          <w:sz w:val="24"/>
        </w:rPr>
        <w:t>Rosenbrock</w:t>
      </w:r>
      <w:proofErr w:type="spellEnd"/>
      <w:r w:rsidRPr="00A31358">
        <w:rPr>
          <w:sz w:val="24"/>
        </w:rPr>
        <w:t>; esse número será tratado como evidência de benchmark externo, não como ganho esperado para GO–</w:t>
      </w:r>
      <w:proofErr w:type="spellStart"/>
      <w:r w:rsidRPr="00A31358">
        <w:rPr>
          <w:sz w:val="24"/>
        </w:rPr>
        <w:t>AuNP</w:t>
      </w:r>
      <w:proofErr w:type="spellEnd"/>
      <w:r w:rsidRPr="00A31358">
        <w:rPr>
          <w:sz w:val="24"/>
        </w:rPr>
        <w:t>.</w:t>
      </w:r>
    </w:p>
    <w:p w14:paraId="42414199" w14:textId="77777777" w:rsidR="00A31358" w:rsidRPr="00A31358" w:rsidRDefault="00A31358" w:rsidP="00023CE5">
      <w:pPr>
        <w:spacing w:line="276" w:lineRule="auto"/>
        <w:jc w:val="both"/>
        <w:rPr>
          <w:b/>
          <w:bCs/>
          <w:sz w:val="24"/>
        </w:rPr>
      </w:pPr>
      <w:r w:rsidRPr="00A31358">
        <w:rPr>
          <w:b/>
          <w:bCs/>
          <w:sz w:val="24"/>
        </w:rPr>
        <w:t>4.9. Análise causal</w:t>
      </w:r>
    </w:p>
    <w:p w14:paraId="5C7E708F" w14:textId="77777777" w:rsidR="00A31358" w:rsidRPr="00A31358" w:rsidRDefault="00A31358" w:rsidP="00A31358">
      <w:pPr>
        <w:spacing w:line="276" w:lineRule="auto"/>
        <w:ind w:firstLine="255"/>
        <w:jc w:val="both"/>
        <w:rPr>
          <w:sz w:val="24"/>
        </w:rPr>
      </w:pPr>
      <w:r w:rsidRPr="00A31358">
        <w:rPr>
          <w:sz w:val="24"/>
        </w:rPr>
        <w:t xml:space="preserve">A análise causal será conduzida a partir de um grafo causal dirigido (DAG) construído com base nas variáveis de matéria-prima, fornecedores, receita, data, operador, hardware e respostas. O delineamento usará randomização e bloqueio para lote, operador, dia e ordem de execução, reduzindo confundimento de forma prospectiva. Para dados observacionais ou históricos, será avaliada a ponderação por </w:t>
      </w:r>
      <w:proofErr w:type="spellStart"/>
      <w:r w:rsidRPr="00A31358">
        <w:rPr>
          <w:sz w:val="24"/>
        </w:rPr>
        <w:t>propensity</w:t>
      </w:r>
      <w:proofErr w:type="spellEnd"/>
      <w:r w:rsidRPr="00A31358">
        <w:rPr>
          <w:sz w:val="24"/>
        </w:rPr>
        <w:t xml:space="preserve"> score e análises de sensibilidade.</w:t>
      </w:r>
    </w:p>
    <w:p w14:paraId="79B0FFF4" w14:textId="77777777" w:rsidR="00A31358" w:rsidRPr="00A31358" w:rsidRDefault="00A31358" w:rsidP="00A31358">
      <w:pPr>
        <w:spacing w:line="276" w:lineRule="auto"/>
        <w:ind w:firstLine="255"/>
        <w:jc w:val="both"/>
        <w:rPr>
          <w:sz w:val="24"/>
        </w:rPr>
      </w:pPr>
      <w:r w:rsidRPr="00A31358">
        <w:rPr>
          <w:sz w:val="24"/>
        </w:rPr>
        <w:t>E-</w:t>
      </w:r>
      <w:proofErr w:type="spellStart"/>
      <w:proofErr w:type="gramStart"/>
      <w:r w:rsidRPr="00A31358">
        <w:rPr>
          <w:sz w:val="24"/>
        </w:rPr>
        <w:t>values</w:t>
      </w:r>
      <w:proofErr w:type="spellEnd"/>
      <w:proofErr w:type="gramEnd"/>
      <w:r w:rsidRPr="00A31358">
        <w:rPr>
          <w:sz w:val="24"/>
        </w:rPr>
        <w:t xml:space="preserve"> serão utilizados apenas quando o estimando e a escala da medida permitirem sua interpretação. Se viável, será conduzido um experimento fatorial 2×2 com lote de GO (alto/baixo C/O) e impureza de CTAB (limpo/contaminado) para teste causal exploratório. Também serão investigadas mediações em que o efeito do lote do GO possa ocorrer por alterações do ambiente redox, impurezas ou propriedades superficiais. O objetivo será identificar relações compatíveis com mecanismos, mantendo explícitos os limites de inferência.</w:t>
      </w:r>
    </w:p>
    <w:p w14:paraId="165823F6" w14:textId="77777777" w:rsidR="00A31358" w:rsidRPr="00A31358" w:rsidRDefault="00A31358" w:rsidP="00023CE5">
      <w:pPr>
        <w:spacing w:line="276" w:lineRule="auto"/>
        <w:jc w:val="both"/>
        <w:rPr>
          <w:b/>
          <w:bCs/>
          <w:sz w:val="24"/>
        </w:rPr>
      </w:pPr>
      <w:r w:rsidRPr="00A31358">
        <w:rPr>
          <w:b/>
          <w:bCs/>
          <w:sz w:val="24"/>
        </w:rPr>
        <w:lastRenderedPageBreak/>
        <w:t>4.10. Modelagem física e limites de inferência</w:t>
      </w:r>
    </w:p>
    <w:p w14:paraId="4E6852A2" w14:textId="77777777" w:rsidR="00A31358" w:rsidRPr="00A31358" w:rsidRDefault="00A31358" w:rsidP="00A31358">
      <w:pPr>
        <w:spacing w:line="276" w:lineRule="auto"/>
        <w:ind w:firstLine="255"/>
        <w:jc w:val="both"/>
        <w:rPr>
          <w:sz w:val="24"/>
        </w:rPr>
      </w:pPr>
      <w:r w:rsidRPr="00A31358">
        <w:rPr>
          <w:sz w:val="24"/>
        </w:rPr>
        <w:t>A modelagem cinética será opcional e subordinada à qualidade dos dados. Serão verificadas conservação, positividade, recuperação de parâmetros em dados sintéticos, sensibilidade e identificabilidade por perfil de verossimilhança (</w:t>
      </w:r>
      <w:proofErr w:type="spellStart"/>
      <w:r w:rsidRPr="00A31358">
        <w:rPr>
          <w:sz w:val="24"/>
        </w:rPr>
        <w:t>Raue</w:t>
      </w:r>
      <w:proofErr w:type="spellEnd"/>
      <w:r w:rsidRPr="00A31358">
        <w:rPr>
          <w:sz w:val="24"/>
        </w:rPr>
        <w:t xml:space="preserve"> et al., 2009). A interpretação </w:t>
      </w:r>
      <w:proofErr w:type="spellStart"/>
      <w:r w:rsidRPr="00A31358">
        <w:rPr>
          <w:sz w:val="24"/>
        </w:rPr>
        <w:t>mecanística</w:t>
      </w:r>
      <w:proofErr w:type="spellEnd"/>
      <w:r w:rsidRPr="00A31358">
        <w:rPr>
          <w:sz w:val="24"/>
        </w:rPr>
        <w:t xml:space="preserve"> será interrompida quando houver não identificabilidade, resíduos estruturados ou perda de desempenho de validação. A proposta, portanto, privilegia modelos que possam ser testados e refutados em vez de mecanismos assumidos a priori.</w:t>
      </w:r>
    </w:p>
    <w:p w14:paraId="1336E885" w14:textId="77777777" w:rsidR="00A31358" w:rsidRPr="00A31358" w:rsidRDefault="00A31358" w:rsidP="00023CE5">
      <w:pPr>
        <w:spacing w:line="276" w:lineRule="auto"/>
        <w:jc w:val="both"/>
        <w:rPr>
          <w:b/>
          <w:bCs/>
          <w:sz w:val="24"/>
        </w:rPr>
      </w:pPr>
      <w:r w:rsidRPr="00A31358">
        <w:rPr>
          <w:b/>
          <w:bCs/>
          <w:sz w:val="24"/>
        </w:rPr>
        <w:t>4.11. Campanha prospectiva e orçamento experimental</w:t>
      </w:r>
    </w:p>
    <w:p w14:paraId="3C82FDB9" w14:textId="77777777" w:rsidR="00A31358" w:rsidRPr="00A31358" w:rsidRDefault="00A31358" w:rsidP="00A31358">
      <w:pPr>
        <w:spacing w:line="276" w:lineRule="auto"/>
        <w:ind w:firstLine="255"/>
        <w:jc w:val="both"/>
        <w:rPr>
          <w:sz w:val="24"/>
        </w:rPr>
      </w:pPr>
      <w:r w:rsidRPr="00A31358">
        <w:rPr>
          <w:sz w:val="24"/>
        </w:rPr>
        <w:t>A campanha-base será composta por 60 sínteses independentes: 8 de piloto para qualificação da rota e dos procedimentos analíticos; 12 de inicialização do espaço experimental; 24 adaptativas para comparar as representações contextual e não contextual; e 16 de confirmação em lotes reservados. O tamanho será justificado por simulação de poder prévia para detectar redução de 20% na perda acumulada com 80% de poder. A divisão poderá ser ajustada dentro do mesmo orçamento se o piloto demonstrar baixa qualidade de dados ou necessidade de maior repetição.</w:t>
      </w:r>
    </w:p>
    <w:p w14:paraId="084C8005" w14:textId="77777777" w:rsidR="00A31358" w:rsidRPr="00A31358" w:rsidRDefault="00A31358" w:rsidP="00A31358">
      <w:pPr>
        <w:spacing w:line="276" w:lineRule="auto"/>
        <w:ind w:firstLine="255"/>
        <w:jc w:val="both"/>
        <w:rPr>
          <w:sz w:val="24"/>
        </w:rPr>
      </w:pPr>
      <w:r w:rsidRPr="00A31358">
        <w:rPr>
          <w:sz w:val="24"/>
        </w:rPr>
        <w:t>A inicialização cruzará quatro receitas de preenchimento de domínio com L1–L3. As rodadas adaptativas terão ordem de execução randomizada ou bloqueada por dia, de modo a separar efeitos de lote, tempo e campanha. As confirmações serão executadas com preparações independentes e sem retreinamento do modelo com o resultado da própria confirmação. O desenho preservará, assim, um conjunto reservado para avaliar generalização.</w:t>
      </w:r>
    </w:p>
    <w:p w14:paraId="79D8032C" w14:textId="77777777" w:rsidR="00A31358" w:rsidRPr="00A31358" w:rsidRDefault="00A31358" w:rsidP="00A31358">
      <w:pPr>
        <w:spacing w:line="276" w:lineRule="auto"/>
        <w:ind w:firstLine="255"/>
        <w:jc w:val="both"/>
        <w:rPr>
          <w:sz w:val="24"/>
        </w:rPr>
      </w:pPr>
      <w:r w:rsidRPr="00A31358">
        <w:rPr>
          <w:sz w:val="24"/>
        </w:rPr>
        <w:t>O tamanho da campanha é compatível com exemplos de otimização autônoma publicados recentemente, mas será tratado como orçamento de decisão e não como garantia de convergência. A métrica de eficiência será o ganho obtido por experimento e por unidade de custo, com registro explícito de falhas e repetições.</w:t>
      </w:r>
    </w:p>
    <w:p w14:paraId="6EFEBA80" w14:textId="77777777" w:rsidR="00A31358" w:rsidRPr="00A31358" w:rsidRDefault="00A31358" w:rsidP="00023CE5">
      <w:pPr>
        <w:spacing w:line="276" w:lineRule="auto"/>
        <w:jc w:val="both"/>
        <w:rPr>
          <w:b/>
          <w:bCs/>
          <w:sz w:val="24"/>
        </w:rPr>
      </w:pPr>
      <w:r w:rsidRPr="00A31358">
        <w:rPr>
          <w:b/>
          <w:bCs/>
          <w:sz w:val="24"/>
        </w:rPr>
        <w:t>4.12. Microscopia e confirmação morfológica</w:t>
      </w:r>
    </w:p>
    <w:p w14:paraId="3D45A2BB" w14:textId="77777777" w:rsidR="00A31358" w:rsidRPr="00A31358" w:rsidRDefault="00A31358" w:rsidP="00A31358">
      <w:pPr>
        <w:spacing w:line="276" w:lineRule="auto"/>
        <w:ind w:firstLine="255"/>
        <w:jc w:val="both"/>
        <w:rPr>
          <w:sz w:val="24"/>
        </w:rPr>
      </w:pPr>
      <w:r w:rsidRPr="00A31358">
        <w:rPr>
          <w:sz w:val="24"/>
        </w:rPr>
        <w:t xml:space="preserve">TEM será realizada em um subconjunto de aproximadamente 30 sínteses, incluindo piloto, inicialização, campanhas adaptativas e confirmações. Serão buscados campos sistemáticos e número suficiente de partículas para estimar diâmetro, distribuição e associação ao GO. DLS e UV-Vis complementarão a caracterização, e ICP-OES poderá auxiliar no balanço de </w:t>
      </w:r>
      <w:proofErr w:type="spellStart"/>
      <w:r w:rsidRPr="00A31358">
        <w:rPr>
          <w:sz w:val="24"/>
        </w:rPr>
        <w:t>Au</w:t>
      </w:r>
      <w:proofErr w:type="spellEnd"/>
      <w:r w:rsidRPr="00A31358">
        <w:rPr>
          <w:sz w:val="24"/>
        </w:rPr>
        <w:t xml:space="preserve"> quando disponível.</w:t>
      </w:r>
    </w:p>
    <w:p w14:paraId="3380BEDE" w14:textId="77777777" w:rsidR="00A31358" w:rsidRPr="00A31358" w:rsidRDefault="00A31358" w:rsidP="00A31358">
      <w:pPr>
        <w:spacing w:line="276" w:lineRule="auto"/>
        <w:ind w:firstLine="255"/>
        <w:jc w:val="both"/>
        <w:rPr>
          <w:sz w:val="24"/>
        </w:rPr>
      </w:pPr>
      <w:r w:rsidRPr="00A31358">
        <w:rPr>
          <w:sz w:val="24"/>
        </w:rPr>
        <w:t xml:space="preserve">SAXS/WAXS in situ será avaliado como colaboração condicional de alto valor. A análise será usada para testar se a informação estrutural adicional modifica a decisão do otimizador e para comparar respostas in situ com caracterização </w:t>
      </w:r>
      <w:proofErr w:type="spellStart"/>
      <w:r w:rsidRPr="00A31358">
        <w:rPr>
          <w:sz w:val="24"/>
        </w:rPr>
        <w:t>ex</w:t>
      </w:r>
      <w:proofErr w:type="spellEnd"/>
      <w:r w:rsidRPr="00A31358">
        <w:rPr>
          <w:sz w:val="24"/>
        </w:rPr>
        <w:t xml:space="preserve"> situ, não apenas para produzir um conjunto adicional de dados.</w:t>
      </w:r>
    </w:p>
    <w:p w14:paraId="6D2729CE" w14:textId="77777777" w:rsidR="00A31358" w:rsidRPr="00A31358" w:rsidRDefault="00A31358" w:rsidP="00023CE5">
      <w:pPr>
        <w:spacing w:line="276" w:lineRule="auto"/>
        <w:jc w:val="both"/>
        <w:rPr>
          <w:b/>
          <w:bCs/>
          <w:sz w:val="24"/>
        </w:rPr>
      </w:pPr>
      <w:r w:rsidRPr="00A31358">
        <w:rPr>
          <w:b/>
          <w:bCs/>
          <w:sz w:val="24"/>
        </w:rPr>
        <w:t xml:space="preserve">4.13. </w:t>
      </w:r>
      <w:proofErr w:type="spellStart"/>
      <w:r w:rsidRPr="00A31358">
        <w:rPr>
          <w:b/>
          <w:bCs/>
          <w:sz w:val="24"/>
        </w:rPr>
        <w:t>Interpretabilidade</w:t>
      </w:r>
      <w:proofErr w:type="spellEnd"/>
      <w:r w:rsidRPr="00A31358">
        <w:rPr>
          <w:b/>
          <w:bCs/>
          <w:sz w:val="24"/>
        </w:rPr>
        <w:t xml:space="preserve"> com SHAP</w:t>
      </w:r>
    </w:p>
    <w:p w14:paraId="127BB7E7" w14:textId="77777777" w:rsidR="00A31358" w:rsidRPr="00A31358" w:rsidRDefault="00A31358" w:rsidP="00A31358">
      <w:pPr>
        <w:spacing w:line="276" w:lineRule="auto"/>
        <w:ind w:firstLine="255"/>
        <w:jc w:val="both"/>
        <w:rPr>
          <w:sz w:val="24"/>
        </w:rPr>
      </w:pPr>
      <w:r w:rsidRPr="00A31358">
        <w:rPr>
          <w:sz w:val="24"/>
        </w:rPr>
        <w:t>SHAP (</w:t>
      </w:r>
      <w:proofErr w:type="spellStart"/>
      <w:r w:rsidRPr="00A31358">
        <w:rPr>
          <w:sz w:val="24"/>
        </w:rPr>
        <w:t>Lundberg</w:t>
      </w:r>
      <w:proofErr w:type="spellEnd"/>
      <w:r w:rsidRPr="00A31358">
        <w:rPr>
          <w:sz w:val="24"/>
        </w:rPr>
        <w:t>; Lee, 2017) será usado para investigar a contribuição relativa das variáveis de receita, lote do GO e impurezas dos reagentes. Serão avaliados efeitos principais e interações, além de estabilidade das explicações por reamostragem. Os resultados de SHAP serão tratados como explicações do modelo e não como evidência causal por si só, permanecendo subordinados à análise causal.</w:t>
      </w:r>
    </w:p>
    <w:p w14:paraId="2F4ADA55" w14:textId="77777777" w:rsidR="00A31358" w:rsidRPr="00A31358" w:rsidRDefault="00A31358" w:rsidP="00023CE5">
      <w:pPr>
        <w:spacing w:line="276" w:lineRule="auto"/>
        <w:jc w:val="both"/>
        <w:rPr>
          <w:b/>
          <w:bCs/>
          <w:sz w:val="24"/>
        </w:rPr>
      </w:pPr>
      <w:r w:rsidRPr="00A31358">
        <w:rPr>
          <w:b/>
          <w:bCs/>
          <w:sz w:val="24"/>
        </w:rPr>
        <w:t>4.14. Sustentabilidade e custo-benefício</w:t>
      </w:r>
    </w:p>
    <w:p w14:paraId="65A6B84F" w14:textId="77777777" w:rsidR="00A31358" w:rsidRPr="00A31358" w:rsidRDefault="00A31358" w:rsidP="00A31358">
      <w:pPr>
        <w:spacing w:line="276" w:lineRule="auto"/>
        <w:ind w:firstLine="255"/>
        <w:jc w:val="both"/>
        <w:rPr>
          <w:sz w:val="24"/>
        </w:rPr>
      </w:pPr>
      <w:r w:rsidRPr="00A31358">
        <w:rPr>
          <w:sz w:val="24"/>
        </w:rPr>
        <w:lastRenderedPageBreak/>
        <w:t>A análise de sustentabilidade terá fronteira do sistema definida: síntese + caracterização. Será usado E-</w:t>
      </w:r>
      <w:proofErr w:type="spellStart"/>
      <w:r w:rsidRPr="00A31358">
        <w:rPr>
          <w:sz w:val="24"/>
        </w:rPr>
        <w:t>factor</w:t>
      </w:r>
      <w:proofErr w:type="spellEnd"/>
      <w:r w:rsidRPr="00A31358">
        <w:rPr>
          <w:sz w:val="24"/>
        </w:rPr>
        <w:t xml:space="preserve"> simplificado (massa de resíduos / massa de produto) como núcleo, com </w:t>
      </w:r>
      <w:proofErr w:type="spellStart"/>
      <w:r w:rsidRPr="00A31358">
        <w:rPr>
          <w:sz w:val="24"/>
        </w:rPr>
        <w:t>EcoScale</w:t>
      </w:r>
      <w:proofErr w:type="spellEnd"/>
      <w:r w:rsidRPr="00A31358">
        <w:rPr>
          <w:sz w:val="24"/>
        </w:rPr>
        <w:t xml:space="preserve">, </w:t>
      </w:r>
      <w:proofErr w:type="spellStart"/>
      <w:r w:rsidRPr="00A31358">
        <w:rPr>
          <w:sz w:val="24"/>
        </w:rPr>
        <w:t>ComplexGAPI</w:t>
      </w:r>
      <w:proofErr w:type="spellEnd"/>
      <w:r w:rsidRPr="00A31358">
        <w:rPr>
          <w:sz w:val="24"/>
        </w:rPr>
        <w:t xml:space="preserve"> e CAPEX/OPEX como extensões condicionais, executadas apenas se os dados estiverem disponíveis. A comparação principal será entre dois fluxos: com e sem caracterização adicional.</w:t>
      </w:r>
    </w:p>
    <w:p w14:paraId="47F988D6" w14:textId="411F11EB" w:rsidR="00A31358" w:rsidRPr="00A31358" w:rsidRDefault="00A31358" w:rsidP="00A31358">
      <w:pPr>
        <w:spacing w:line="276" w:lineRule="auto"/>
        <w:ind w:firstLine="255"/>
        <w:jc w:val="both"/>
        <w:rPr>
          <w:sz w:val="24"/>
        </w:rPr>
      </w:pPr>
      <w:r w:rsidRPr="00A31358">
        <w:rPr>
          <w:sz w:val="24"/>
        </w:rPr>
        <w:t xml:space="preserve">O indicador central será o custo por informação útil, definido como </w:t>
      </w:r>
      <m:oMath>
        <m:r>
          <w:rPr>
            <w:rFonts w:ascii="Cambria Math" w:hAnsi="Cambria Math"/>
            <w:sz w:val="24"/>
          </w:rPr>
          <m:t xml:space="preserve">CPU = </m:t>
        </m:r>
        <m:f>
          <m:fPr>
            <m:ctrlPr>
              <w:rPr>
                <w:rFonts w:ascii="Cambria Math" w:hAnsi="Cambria Math"/>
                <w:i/>
                <w:sz w:val="24"/>
              </w:rPr>
            </m:ctrlPr>
          </m:fPr>
          <m:num>
            <m:r>
              <w:rPr>
                <w:rFonts w:ascii="Cambria Math" w:hAnsi="Cambria Math"/>
                <w:sz w:val="24"/>
              </w:rPr>
              <m:t xml:space="preserve">custo total </m:t>
            </m:r>
            <m:d>
              <m:dPr>
                <m:ctrlPr>
                  <w:rPr>
                    <w:rFonts w:ascii="Cambria Math" w:hAnsi="Cambria Math"/>
                    <w:i/>
                    <w:sz w:val="24"/>
                  </w:rPr>
                </m:ctrlPr>
              </m:dPr>
              <m:e>
                <m:r>
                  <w:rPr>
                    <w:rFonts w:ascii="Cambria Math" w:hAnsi="Cambria Math"/>
                    <w:sz w:val="24"/>
                  </w:rPr>
                  <m:t>R$</m:t>
                </m:r>
              </m:e>
            </m:d>
          </m:num>
          <m:den>
            <m:d>
              <m:dPr>
                <m:ctrlPr>
                  <w:rPr>
                    <w:rFonts w:ascii="Cambria Math" w:hAnsi="Cambria Math"/>
                    <w:i/>
                    <w:sz w:val="24"/>
                  </w:rPr>
                </m:ctrlPr>
              </m:dPr>
              <m:e>
                <m:r>
                  <w:rPr>
                    <w:rFonts w:ascii="Cambria Math" w:hAnsi="Cambria Math"/>
                    <w:sz w:val="24"/>
                  </w:rPr>
                  <m:t>Δperda acumulada + λ·Δincerteza</m:t>
                </m:r>
              </m:e>
            </m:d>
            <m:r>
              <m:rPr>
                <m:sty m:val="p"/>
              </m:rPr>
              <w:rPr>
                <w:rFonts w:ascii="Cambria Math" w:hAnsi="Cambria Math"/>
                <w:sz w:val="24"/>
              </w:rPr>
              <m:t xml:space="preserve"> </m:t>
            </m:r>
          </m:den>
        </m:f>
      </m:oMath>
      <w:r w:rsidR="00023CE5">
        <w:rPr>
          <w:sz w:val="24"/>
        </w:rPr>
        <w:t xml:space="preserve"> ,</w:t>
      </w:r>
      <w:r w:rsidRPr="00A31358">
        <w:rPr>
          <w:sz w:val="24"/>
        </w:rPr>
        <w:t>com λ definido a priori. A análise permitirá identificar situações em que caracterização adicional melhora a decisão e situações em que o custo do diagnóstico não é compensado.</w:t>
      </w:r>
    </w:p>
    <w:p w14:paraId="4B036749" w14:textId="77777777" w:rsidR="00A31358" w:rsidRPr="00A31358" w:rsidRDefault="00A31358" w:rsidP="00A31358">
      <w:pPr>
        <w:spacing w:line="276" w:lineRule="auto"/>
        <w:ind w:firstLine="255"/>
        <w:jc w:val="both"/>
        <w:rPr>
          <w:sz w:val="24"/>
        </w:rPr>
      </w:pPr>
      <w:r w:rsidRPr="00A31358">
        <w:rPr>
          <w:sz w:val="24"/>
        </w:rPr>
        <w:t xml:space="preserve">A perspectiva de sustentabilidade seguirá a motivação de </w:t>
      </w:r>
      <w:proofErr w:type="spellStart"/>
      <w:r w:rsidRPr="00A31358">
        <w:rPr>
          <w:sz w:val="24"/>
        </w:rPr>
        <w:t>Miao</w:t>
      </w:r>
      <w:proofErr w:type="spellEnd"/>
      <w:r w:rsidRPr="00A31358">
        <w:rPr>
          <w:sz w:val="24"/>
        </w:rPr>
        <w:t xml:space="preserve"> et al. (2026), mas será adaptada ao problema específico da caracterização de matéria-prima. Não serão assumidos ganhos ambientais antes de medir o consumo efetivo de reagentes, energia, tempo de instrumento e descarte associados às etapas adicionais.</w:t>
      </w:r>
    </w:p>
    <w:p w14:paraId="5C9E4AC9" w14:textId="77777777" w:rsidR="00A31358" w:rsidRPr="00A31358" w:rsidRDefault="00A31358" w:rsidP="00023CE5">
      <w:pPr>
        <w:spacing w:line="276" w:lineRule="auto"/>
        <w:jc w:val="both"/>
        <w:rPr>
          <w:b/>
          <w:bCs/>
          <w:sz w:val="24"/>
        </w:rPr>
      </w:pPr>
      <w:r w:rsidRPr="00A31358">
        <w:rPr>
          <w:b/>
          <w:bCs/>
          <w:sz w:val="24"/>
        </w:rPr>
        <w:t>4.15. Benchmarking contra múltiplos algoritmos</w:t>
      </w:r>
    </w:p>
    <w:p w14:paraId="3FA7F71B" w14:textId="77777777" w:rsidR="00A31358" w:rsidRPr="00A31358" w:rsidRDefault="00A31358" w:rsidP="00A31358">
      <w:pPr>
        <w:spacing w:line="276" w:lineRule="auto"/>
        <w:ind w:firstLine="255"/>
        <w:jc w:val="both"/>
        <w:rPr>
          <w:sz w:val="24"/>
        </w:rPr>
      </w:pPr>
      <w:r w:rsidRPr="00A31358">
        <w:rPr>
          <w:sz w:val="24"/>
        </w:rPr>
        <w:t xml:space="preserve">Serão comparados, em condições de orçamento equivalente, pelo menos: otimização bayesiana clássica, A*, DNN, Random Forest + </w:t>
      </w:r>
      <w:proofErr w:type="spellStart"/>
      <w:r w:rsidRPr="00A31358">
        <w:rPr>
          <w:sz w:val="24"/>
        </w:rPr>
        <w:t>qEHVI</w:t>
      </w:r>
      <w:proofErr w:type="spellEnd"/>
      <w:r w:rsidRPr="00A31358">
        <w:rPr>
          <w:sz w:val="24"/>
        </w:rPr>
        <w:t xml:space="preserve">, Neural Processes, </w:t>
      </w:r>
      <w:proofErr w:type="spellStart"/>
      <w:r w:rsidRPr="00A31358">
        <w:rPr>
          <w:sz w:val="24"/>
        </w:rPr>
        <w:t>Optuna</w:t>
      </w:r>
      <w:proofErr w:type="spellEnd"/>
      <w:r w:rsidRPr="00A31358">
        <w:rPr>
          <w:sz w:val="24"/>
        </w:rPr>
        <w:t xml:space="preserve">, Olympus, EGBO, </w:t>
      </w:r>
      <w:proofErr w:type="spellStart"/>
      <w:r w:rsidRPr="00A31358">
        <w:rPr>
          <w:sz w:val="24"/>
        </w:rPr>
        <w:t>novelty-aware</w:t>
      </w:r>
      <w:proofErr w:type="spellEnd"/>
      <w:r w:rsidRPr="00A31358">
        <w:rPr>
          <w:sz w:val="24"/>
        </w:rPr>
        <w:t xml:space="preserve"> EGBO, MISO e a estratégia de adaptação inspirada em SPACESHIP. A comparação principal será: GP + EI/</w:t>
      </w:r>
      <w:proofErr w:type="spellStart"/>
      <w:r w:rsidRPr="00A31358">
        <w:rPr>
          <w:sz w:val="24"/>
        </w:rPr>
        <w:t>qNEHVI</w:t>
      </w:r>
      <w:proofErr w:type="spellEnd"/>
      <w:r w:rsidRPr="00A31358">
        <w:rPr>
          <w:sz w:val="24"/>
        </w:rPr>
        <w:t xml:space="preserve">, Random Forest + </w:t>
      </w:r>
      <w:proofErr w:type="spellStart"/>
      <w:r w:rsidRPr="00A31358">
        <w:rPr>
          <w:sz w:val="24"/>
        </w:rPr>
        <w:t>qNEHVI</w:t>
      </w:r>
      <w:proofErr w:type="spellEnd"/>
      <w:r w:rsidRPr="00A31358">
        <w:rPr>
          <w:sz w:val="24"/>
        </w:rPr>
        <w:t xml:space="preserve"> e </w:t>
      </w:r>
      <w:proofErr w:type="spellStart"/>
      <w:r w:rsidRPr="00A31358">
        <w:rPr>
          <w:sz w:val="24"/>
        </w:rPr>
        <w:t>novelty-aware</w:t>
      </w:r>
      <w:proofErr w:type="spellEnd"/>
      <w:r w:rsidRPr="00A31358">
        <w:rPr>
          <w:sz w:val="24"/>
        </w:rPr>
        <w:t xml:space="preserve"> BO; os demais algoritmos serão exploratórios. O conjunto final poderá ser reduzido se algum algoritmo não for compatível com o espaço de decisão ou com o tamanho do </w:t>
      </w:r>
      <w:proofErr w:type="spellStart"/>
      <w:r w:rsidRPr="00A31358">
        <w:rPr>
          <w:sz w:val="24"/>
        </w:rPr>
        <w:t>dataset</w:t>
      </w:r>
      <w:proofErr w:type="spellEnd"/>
      <w:r w:rsidRPr="00A31358">
        <w:rPr>
          <w:sz w:val="24"/>
        </w:rPr>
        <w:t>.</w:t>
      </w:r>
    </w:p>
    <w:p w14:paraId="29BFAAD7" w14:textId="77777777" w:rsidR="00A31358" w:rsidRPr="00A31358" w:rsidRDefault="00A31358" w:rsidP="00A31358">
      <w:pPr>
        <w:spacing w:line="276" w:lineRule="auto"/>
        <w:ind w:firstLine="255"/>
        <w:jc w:val="both"/>
        <w:rPr>
          <w:sz w:val="24"/>
        </w:rPr>
      </w:pPr>
      <w:r w:rsidRPr="00A31358">
        <w:rPr>
          <w:sz w:val="24"/>
        </w:rPr>
        <w:t xml:space="preserve">Antes da campanha experimental, será conduzido benchmark em simulação com funções sintéticas e espectros sintéticos, permitindo testar MISO, </w:t>
      </w:r>
      <w:proofErr w:type="spellStart"/>
      <w:r w:rsidRPr="00A31358">
        <w:rPr>
          <w:sz w:val="24"/>
        </w:rPr>
        <w:t>novelty-aware</w:t>
      </w:r>
      <w:proofErr w:type="spellEnd"/>
      <w:r w:rsidRPr="00A31358">
        <w:rPr>
          <w:sz w:val="24"/>
        </w:rPr>
        <w:t xml:space="preserve"> e </w:t>
      </w:r>
      <w:proofErr w:type="spellStart"/>
      <w:r w:rsidRPr="00A31358">
        <w:rPr>
          <w:sz w:val="24"/>
        </w:rPr>
        <w:t>transfer</w:t>
      </w:r>
      <w:proofErr w:type="spellEnd"/>
      <w:r w:rsidRPr="00A31358">
        <w:rPr>
          <w:sz w:val="24"/>
        </w:rPr>
        <w:t xml:space="preserve"> learning sem consumir experimentos. O benchmarking seguirá protocolos de Liang et al. (2021) e </w:t>
      </w:r>
      <w:proofErr w:type="spellStart"/>
      <w:r w:rsidRPr="00A31358">
        <w:rPr>
          <w:sz w:val="24"/>
        </w:rPr>
        <w:t>Aqeeli</w:t>
      </w:r>
      <w:proofErr w:type="spellEnd"/>
      <w:r w:rsidRPr="00A31358">
        <w:rPr>
          <w:sz w:val="24"/>
        </w:rPr>
        <w:t xml:space="preserve"> et al. (2026), com múltiplas </w:t>
      </w:r>
      <w:proofErr w:type="spellStart"/>
      <w:r w:rsidRPr="00A31358">
        <w:rPr>
          <w:sz w:val="24"/>
        </w:rPr>
        <w:t>seeds</w:t>
      </w:r>
      <w:proofErr w:type="spellEnd"/>
      <w:r w:rsidRPr="00A31358">
        <w:rPr>
          <w:sz w:val="24"/>
        </w:rPr>
        <w:t xml:space="preserve">, orçamentos iguais e métricas como </w:t>
      </w:r>
      <w:proofErr w:type="spellStart"/>
      <w:r w:rsidRPr="00A31358">
        <w:rPr>
          <w:sz w:val="24"/>
        </w:rPr>
        <w:t>hypervolume</w:t>
      </w:r>
      <w:proofErr w:type="spellEnd"/>
      <w:r w:rsidRPr="00A31358">
        <w:rPr>
          <w:sz w:val="24"/>
        </w:rPr>
        <w:t xml:space="preserve">, IGD, spread, convergência e número de experimentos para atingir critérios predefinidos. Testes de Friedman e </w:t>
      </w:r>
      <w:proofErr w:type="spellStart"/>
      <w:r w:rsidRPr="00A31358">
        <w:rPr>
          <w:sz w:val="24"/>
        </w:rPr>
        <w:t>Wilcoxon</w:t>
      </w:r>
      <w:proofErr w:type="spellEnd"/>
      <w:r w:rsidRPr="00A31358">
        <w:rPr>
          <w:sz w:val="24"/>
        </w:rPr>
        <w:t xml:space="preserve"> com correção de Holm serão empregados quando o número de repetições permitir inferência estatística adequada.</w:t>
      </w:r>
    </w:p>
    <w:p w14:paraId="3909C064" w14:textId="77777777" w:rsidR="00A31358" w:rsidRPr="00A31358" w:rsidRDefault="00A31358" w:rsidP="00023CE5">
      <w:pPr>
        <w:spacing w:line="276" w:lineRule="auto"/>
        <w:jc w:val="both"/>
        <w:rPr>
          <w:b/>
          <w:bCs/>
          <w:sz w:val="24"/>
        </w:rPr>
      </w:pPr>
      <w:r w:rsidRPr="00A31358">
        <w:rPr>
          <w:b/>
          <w:bCs/>
          <w:sz w:val="24"/>
        </w:rPr>
        <w:t>4.16. Integração com self-</w:t>
      </w:r>
      <w:proofErr w:type="spellStart"/>
      <w:r w:rsidRPr="00A31358">
        <w:rPr>
          <w:b/>
          <w:bCs/>
          <w:sz w:val="24"/>
        </w:rPr>
        <w:t>driving</w:t>
      </w:r>
      <w:proofErr w:type="spellEnd"/>
      <w:r w:rsidRPr="00A31358">
        <w:rPr>
          <w:b/>
          <w:bCs/>
          <w:sz w:val="24"/>
        </w:rPr>
        <w:t xml:space="preserve"> </w:t>
      </w:r>
      <w:proofErr w:type="spellStart"/>
      <w:r w:rsidRPr="00A31358">
        <w:rPr>
          <w:b/>
          <w:bCs/>
          <w:sz w:val="24"/>
        </w:rPr>
        <w:t>lab</w:t>
      </w:r>
      <w:proofErr w:type="spellEnd"/>
      <w:r w:rsidRPr="00A31358">
        <w:rPr>
          <w:b/>
          <w:bCs/>
          <w:sz w:val="24"/>
        </w:rPr>
        <w:t xml:space="preserve"> e cloud </w:t>
      </w:r>
      <w:proofErr w:type="spellStart"/>
      <w:r w:rsidRPr="00A31358">
        <w:rPr>
          <w:b/>
          <w:bCs/>
          <w:sz w:val="24"/>
        </w:rPr>
        <w:t>lab</w:t>
      </w:r>
      <w:proofErr w:type="spellEnd"/>
    </w:p>
    <w:p w14:paraId="46267E57" w14:textId="77777777" w:rsidR="00A31358" w:rsidRPr="00A31358" w:rsidRDefault="00A31358" w:rsidP="00A31358">
      <w:pPr>
        <w:spacing w:line="276" w:lineRule="auto"/>
        <w:ind w:firstLine="255"/>
        <w:jc w:val="both"/>
        <w:rPr>
          <w:sz w:val="24"/>
        </w:rPr>
      </w:pPr>
      <w:r w:rsidRPr="00A31358">
        <w:rPr>
          <w:sz w:val="24"/>
        </w:rPr>
        <w:t>A integração com um self-</w:t>
      </w:r>
      <w:proofErr w:type="spellStart"/>
      <w:r w:rsidRPr="00A31358">
        <w:rPr>
          <w:sz w:val="24"/>
        </w:rPr>
        <w:t>driving</w:t>
      </w:r>
      <w:proofErr w:type="spellEnd"/>
      <w:r w:rsidRPr="00A31358">
        <w:rPr>
          <w:sz w:val="24"/>
        </w:rPr>
        <w:t xml:space="preserve"> </w:t>
      </w:r>
      <w:proofErr w:type="spellStart"/>
      <w:r w:rsidRPr="00A31358">
        <w:rPr>
          <w:sz w:val="24"/>
        </w:rPr>
        <w:t>lab</w:t>
      </w:r>
      <w:proofErr w:type="spellEnd"/>
      <w:r w:rsidRPr="00A31358">
        <w:rPr>
          <w:sz w:val="24"/>
        </w:rPr>
        <w:t xml:space="preserve"> de bancada será tratada como extensão condicional. A arquitetura será compatível com princípios demonstrados em </w:t>
      </w:r>
      <w:proofErr w:type="spellStart"/>
      <w:r w:rsidRPr="00A31358">
        <w:rPr>
          <w:sz w:val="24"/>
        </w:rPr>
        <w:t>RoboChem</w:t>
      </w:r>
      <w:proofErr w:type="spellEnd"/>
      <w:r w:rsidRPr="00A31358">
        <w:rPr>
          <w:sz w:val="24"/>
        </w:rPr>
        <w:t>-Flex (</w:t>
      </w:r>
      <w:proofErr w:type="spellStart"/>
      <w:r w:rsidRPr="00A31358">
        <w:rPr>
          <w:sz w:val="24"/>
        </w:rPr>
        <w:t>Pilon</w:t>
      </w:r>
      <w:proofErr w:type="spellEnd"/>
      <w:r w:rsidRPr="00A31358">
        <w:rPr>
          <w:sz w:val="24"/>
        </w:rPr>
        <w:t xml:space="preserve"> et al., 2026), AFION (Wu et al., 2025) e Rainbow (</w:t>
      </w:r>
      <w:proofErr w:type="spellStart"/>
      <w:r w:rsidRPr="00A31358">
        <w:rPr>
          <w:sz w:val="24"/>
        </w:rPr>
        <w:t>Xu</w:t>
      </w:r>
      <w:proofErr w:type="spellEnd"/>
      <w:r w:rsidRPr="00A31358">
        <w:rPr>
          <w:sz w:val="24"/>
        </w:rPr>
        <w:t xml:space="preserve"> et al., 2025). A validação remota poderá ser explorada em </w:t>
      </w:r>
      <w:proofErr w:type="spellStart"/>
      <w:r w:rsidRPr="00A31358">
        <w:rPr>
          <w:sz w:val="24"/>
        </w:rPr>
        <w:t>Emerald</w:t>
      </w:r>
      <w:proofErr w:type="spellEnd"/>
      <w:r w:rsidRPr="00A31358">
        <w:rPr>
          <w:sz w:val="24"/>
        </w:rPr>
        <w:t xml:space="preserve"> Cloud </w:t>
      </w:r>
      <w:proofErr w:type="spellStart"/>
      <w:r w:rsidRPr="00A31358">
        <w:rPr>
          <w:sz w:val="24"/>
        </w:rPr>
        <w:t>Lab</w:t>
      </w:r>
      <w:proofErr w:type="spellEnd"/>
      <w:r w:rsidRPr="00A31358">
        <w:rPr>
          <w:sz w:val="24"/>
        </w:rPr>
        <w:t xml:space="preserve"> e/ou Carnegie Mellon </w:t>
      </w:r>
      <w:proofErr w:type="spellStart"/>
      <w:r w:rsidRPr="00A31358">
        <w:rPr>
          <w:sz w:val="24"/>
        </w:rPr>
        <w:t>Automated</w:t>
      </w:r>
      <w:proofErr w:type="spellEnd"/>
      <w:r w:rsidRPr="00A31358">
        <w:rPr>
          <w:sz w:val="24"/>
        </w:rPr>
        <w:t xml:space="preserve"> Science </w:t>
      </w:r>
      <w:proofErr w:type="spellStart"/>
      <w:r w:rsidRPr="00A31358">
        <w:rPr>
          <w:sz w:val="24"/>
        </w:rPr>
        <w:t>Lab</w:t>
      </w:r>
      <w:proofErr w:type="spellEnd"/>
      <w:r w:rsidRPr="00A31358">
        <w:rPr>
          <w:sz w:val="24"/>
        </w:rPr>
        <w:t>, conforme acesso formalizado e compatibilidade dos protocolos, seguindo a lógica de validação multi-instrumento de Montoya-Gonzalez et al. (2025).</w:t>
      </w:r>
    </w:p>
    <w:p w14:paraId="4DC9AA6B" w14:textId="77777777" w:rsidR="00A31358" w:rsidRPr="00A31358" w:rsidRDefault="00A31358" w:rsidP="00A31358">
      <w:pPr>
        <w:spacing w:line="276" w:lineRule="auto"/>
        <w:ind w:firstLine="255"/>
        <w:jc w:val="both"/>
        <w:rPr>
          <w:sz w:val="24"/>
        </w:rPr>
      </w:pPr>
      <w:r w:rsidRPr="00A31358">
        <w:rPr>
          <w:sz w:val="24"/>
        </w:rPr>
        <w:t>O sucesso dessa etapa não será requisito para demonstrar a hipótese principal. O núcleo do projeto deverá funcionar com aquisição de dados em bancada e decisão computacional local, garantindo que a ausência de infraestrutura remota não inviabilize o estudo.</w:t>
      </w:r>
    </w:p>
    <w:p w14:paraId="4C9BAA67" w14:textId="77777777" w:rsidR="00A31358" w:rsidRPr="00A31358" w:rsidRDefault="00A31358" w:rsidP="00023CE5">
      <w:pPr>
        <w:spacing w:line="276" w:lineRule="auto"/>
        <w:jc w:val="both"/>
        <w:rPr>
          <w:b/>
          <w:bCs/>
          <w:sz w:val="24"/>
        </w:rPr>
      </w:pPr>
      <w:r w:rsidRPr="00A31358">
        <w:rPr>
          <w:b/>
          <w:bCs/>
          <w:sz w:val="24"/>
        </w:rPr>
        <w:t>4.17. Controle de qualidade, rastreabilidade e reprodutibilidade</w:t>
      </w:r>
    </w:p>
    <w:p w14:paraId="0AE521F7" w14:textId="77777777" w:rsidR="00A31358" w:rsidRPr="00A31358" w:rsidRDefault="00A31358" w:rsidP="00A31358">
      <w:pPr>
        <w:spacing w:line="276" w:lineRule="auto"/>
        <w:ind w:firstLine="255"/>
        <w:jc w:val="both"/>
        <w:rPr>
          <w:sz w:val="24"/>
        </w:rPr>
      </w:pPr>
      <w:r w:rsidRPr="00A31358">
        <w:rPr>
          <w:sz w:val="24"/>
        </w:rPr>
        <w:t xml:space="preserve">Cada síntese será registrada como uma unidade experimental independente, identificada por lote de GO, lotes de reagentes, receita, data, operador, preparação, sequência de adição e condições de caracterização. Alíquotas oriundas da mesma preparação não serão contadas </w:t>
      </w:r>
      <w:r w:rsidRPr="00A31358">
        <w:rPr>
          <w:sz w:val="24"/>
        </w:rPr>
        <w:lastRenderedPageBreak/>
        <w:t>como sínteses novas. Controles sem GO e brancos de GO tratado serão usados para detectar contribuições ópticas ou mudanças do suporte.</w:t>
      </w:r>
    </w:p>
    <w:p w14:paraId="1354AD77" w14:textId="77777777" w:rsidR="00A31358" w:rsidRPr="00A31358" w:rsidRDefault="00A31358" w:rsidP="00A31358">
      <w:pPr>
        <w:spacing w:line="276" w:lineRule="auto"/>
        <w:ind w:firstLine="255"/>
        <w:jc w:val="both"/>
        <w:rPr>
          <w:sz w:val="24"/>
        </w:rPr>
      </w:pPr>
      <w:r w:rsidRPr="00A31358">
        <w:rPr>
          <w:sz w:val="24"/>
        </w:rPr>
        <w:t>O procedimento de UV-Vis será padronizado quanto a diluição, caminho óptico, branco e tempo entre preparo e leitura. Espectros brutos, imagens, arquivos de instrumento e resultados processados serão preservados quando autorizados. Resultados negativos, falhas químicas e mudanças de procedimento permanecerão no registro de proveniência, evitando seleção retrospectiva apenas de experimentos bem-sucedidos.</w:t>
      </w:r>
    </w:p>
    <w:p w14:paraId="328F7291" w14:textId="77777777" w:rsidR="00A31358" w:rsidRPr="00A31358" w:rsidRDefault="00A31358" w:rsidP="00A31358">
      <w:pPr>
        <w:spacing w:line="276" w:lineRule="auto"/>
        <w:ind w:firstLine="255"/>
        <w:jc w:val="both"/>
        <w:rPr>
          <w:sz w:val="24"/>
        </w:rPr>
      </w:pPr>
      <w:r w:rsidRPr="00A31358">
        <w:rPr>
          <w:sz w:val="24"/>
        </w:rPr>
        <w:t xml:space="preserve">Na parte computacional, serão registradas versão do código, ambiente, sementes aleatórias, </w:t>
      </w:r>
      <w:proofErr w:type="spellStart"/>
      <w:r w:rsidRPr="00A31358">
        <w:rPr>
          <w:sz w:val="24"/>
        </w:rPr>
        <w:t>hiperparâmetros</w:t>
      </w:r>
      <w:proofErr w:type="spellEnd"/>
      <w:r w:rsidRPr="00A31358">
        <w:rPr>
          <w:sz w:val="24"/>
        </w:rPr>
        <w:t xml:space="preserve"> e configuração de cada execução. O </w:t>
      </w:r>
      <w:proofErr w:type="spellStart"/>
      <w:r w:rsidRPr="00A31358">
        <w:rPr>
          <w:sz w:val="24"/>
        </w:rPr>
        <w:t>Instance</w:t>
      </w:r>
      <w:proofErr w:type="spellEnd"/>
      <w:r w:rsidRPr="00A31358">
        <w:rPr>
          <w:sz w:val="24"/>
        </w:rPr>
        <w:t xml:space="preserve"> Map ligará fonte, receita, amostra, resultado e versão da análise, seguindo princípios FAIR e recomendações de reprodutibilidade em materiais 2D (Wilkinson et al., 2016; </w:t>
      </w:r>
      <w:proofErr w:type="spellStart"/>
      <w:r w:rsidRPr="00A31358">
        <w:rPr>
          <w:sz w:val="24"/>
        </w:rPr>
        <w:t>Bøggild</w:t>
      </w:r>
      <w:proofErr w:type="spellEnd"/>
      <w:r w:rsidRPr="00A31358">
        <w:rPr>
          <w:sz w:val="24"/>
        </w:rPr>
        <w:t xml:space="preserve"> et al., 2025).</w:t>
      </w:r>
    </w:p>
    <w:p w14:paraId="442AF154" w14:textId="77777777" w:rsidR="00A31358" w:rsidRPr="00A31358" w:rsidRDefault="00A31358" w:rsidP="00023CE5">
      <w:pPr>
        <w:spacing w:line="276" w:lineRule="auto"/>
        <w:jc w:val="both"/>
        <w:rPr>
          <w:b/>
          <w:bCs/>
          <w:sz w:val="24"/>
        </w:rPr>
      </w:pPr>
      <w:r w:rsidRPr="00A31358">
        <w:rPr>
          <w:b/>
          <w:bCs/>
          <w:sz w:val="24"/>
        </w:rPr>
        <w:t>4.18. Critérios de decisão, validação e análise de incerteza</w:t>
      </w:r>
    </w:p>
    <w:p w14:paraId="3E78F663" w14:textId="77777777" w:rsidR="00A31358" w:rsidRPr="00A31358" w:rsidRDefault="00A31358" w:rsidP="00A31358">
      <w:pPr>
        <w:spacing w:line="276" w:lineRule="auto"/>
        <w:ind w:firstLine="255"/>
        <w:jc w:val="both"/>
        <w:rPr>
          <w:sz w:val="24"/>
        </w:rPr>
      </w:pPr>
      <w:r w:rsidRPr="00A31358">
        <w:rPr>
          <w:sz w:val="24"/>
        </w:rPr>
        <w:t xml:space="preserve">A comparação principal testará diretamente a hipótese. O braço não contextualizado utilizará somente a receita; o contextualizado poderá utilizar identidade do lote e descritores do GO; e o braço </w:t>
      </w:r>
      <w:proofErr w:type="spellStart"/>
      <w:r w:rsidRPr="00A31358">
        <w:rPr>
          <w:sz w:val="24"/>
        </w:rPr>
        <w:t>multi-fonte</w:t>
      </w:r>
      <w:proofErr w:type="spellEnd"/>
      <w:r w:rsidRPr="00A31358">
        <w:rPr>
          <w:sz w:val="24"/>
        </w:rPr>
        <w:t xml:space="preserve"> acrescentará descritores de impurezas dos reagentes. Os braços receberão a mesma inicialização, alvos, orçamento, regras de repetição e critérios de validação.</w:t>
      </w:r>
    </w:p>
    <w:p w14:paraId="419109C2" w14:textId="77777777" w:rsidR="00A31358" w:rsidRPr="00A31358" w:rsidRDefault="00A31358" w:rsidP="00A31358">
      <w:pPr>
        <w:spacing w:line="276" w:lineRule="auto"/>
        <w:ind w:firstLine="255"/>
        <w:jc w:val="both"/>
        <w:rPr>
          <w:sz w:val="24"/>
        </w:rPr>
      </w:pPr>
      <w:r w:rsidRPr="00A31358">
        <w:rPr>
          <w:sz w:val="24"/>
        </w:rPr>
        <w:t xml:space="preserve">O desfecho primário será a melhor perda acumulada por rodada, agregada de modo equilibrado entre lotes. O tamanho da campanha será justificado por simulação de poder prévia. As diferenças serão reportadas com intervalos de confiança de 95% obtidos por </w:t>
      </w:r>
      <w:proofErr w:type="spellStart"/>
      <w:r w:rsidRPr="00A31358">
        <w:rPr>
          <w:sz w:val="24"/>
        </w:rPr>
        <w:t>bootstrap</w:t>
      </w:r>
      <w:proofErr w:type="spellEnd"/>
      <w:r w:rsidRPr="00A31358">
        <w:rPr>
          <w:sz w:val="24"/>
        </w:rPr>
        <w:t xml:space="preserve"> pareado entre campanhas. Uma redução relativa de 20% será usada como referência de relevância prática definida a priori, e não como ganho esperado ou garantido.</w:t>
      </w:r>
    </w:p>
    <w:p w14:paraId="5C0461BA" w14:textId="22318E56" w:rsidR="002176C5" w:rsidRPr="007A3EAB" w:rsidRDefault="00A31358" w:rsidP="00A31358">
      <w:pPr>
        <w:spacing w:line="276" w:lineRule="auto"/>
        <w:ind w:firstLine="255"/>
        <w:jc w:val="both"/>
        <w:rPr>
          <w:sz w:val="24"/>
        </w:rPr>
      </w:pPr>
      <w:r w:rsidRPr="00A31358">
        <w:rPr>
          <w:sz w:val="24"/>
        </w:rPr>
        <w:t xml:space="preserve">Serão acompanhados secundariamente atendimento às especificações, número de sínteses, tempo de bancada, consumo nominal de reagentes, erro preditivo, resíduos, cobertura dos intervalos de previsão, </w:t>
      </w:r>
      <w:proofErr w:type="spellStart"/>
      <w:r w:rsidRPr="00A31358">
        <w:rPr>
          <w:sz w:val="24"/>
        </w:rPr>
        <w:t>hypervolume</w:t>
      </w:r>
      <w:proofErr w:type="spellEnd"/>
      <w:r w:rsidRPr="00A31358">
        <w:rPr>
          <w:sz w:val="24"/>
        </w:rPr>
        <w:t xml:space="preserve"> </w:t>
      </w:r>
      <w:proofErr w:type="spellStart"/>
      <w:r w:rsidRPr="00A31358">
        <w:rPr>
          <w:sz w:val="24"/>
        </w:rPr>
        <w:t>improvement</w:t>
      </w:r>
      <w:proofErr w:type="spellEnd"/>
      <w:r w:rsidRPr="00A31358">
        <w:rPr>
          <w:sz w:val="24"/>
        </w:rPr>
        <w:t>, custo por informação útil, E-</w:t>
      </w:r>
      <w:proofErr w:type="spellStart"/>
      <w:r w:rsidRPr="00A31358">
        <w:rPr>
          <w:sz w:val="24"/>
        </w:rPr>
        <w:t>factor</w:t>
      </w:r>
      <w:proofErr w:type="spellEnd"/>
      <w:r w:rsidRPr="00A31358">
        <w:rPr>
          <w:sz w:val="24"/>
        </w:rPr>
        <w:t xml:space="preserve"> e </w:t>
      </w:r>
      <w:proofErr w:type="spellStart"/>
      <w:r w:rsidRPr="00A31358">
        <w:rPr>
          <w:sz w:val="24"/>
        </w:rPr>
        <w:t>EcoScale</w:t>
      </w:r>
      <w:proofErr w:type="spellEnd"/>
      <w:r w:rsidRPr="00A31358">
        <w:rPr>
          <w:sz w:val="24"/>
        </w:rPr>
        <w:t>. A validação será feita em quatro níveis: estudos computacionais com cenários controlados; campanha experimental com lotes reservados; confirmações independentes; e, se houver acesso, validação cruzada por cloud lab.</w:t>
      </w:r>
    </w:p>
    <w:p w14:paraId="6BDEBEFE" w14:textId="77777777" w:rsidR="00A65860" w:rsidRPr="007A3EAB" w:rsidRDefault="00A65860">
      <w:pPr>
        <w:spacing w:line="276" w:lineRule="auto"/>
        <w:ind w:firstLine="255"/>
        <w:jc w:val="both"/>
      </w:pPr>
    </w:p>
    <w:p w14:paraId="2F25FDE7" w14:textId="77777777" w:rsidR="002176C5" w:rsidRPr="007A3EAB" w:rsidRDefault="000D658F">
      <w:pPr>
        <w:keepNext/>
        <w:spacing w:after="80" w:line="276" w:lineRule="auto"/>
      </w:pPr>
      <w:r w:rsidRPr="007A3EAB">
        <w:rPr>
          <w:b/>
          <w:color w:val="0000FF"/>
          <w:sz w:val="24"/>
        </w:rPr>
        <w:t>V – CRONOGRAMA DE EXECUÇÃO</w:t>
      </w:r>
    </w:p>
    <w:p w14:paraId="5F8A5EE2" w14:textId="77777777" w:rsidR="002176C5" w:rsidRPr="007A3EAB" w:rsidRDefault="000D658F">
      <w:pPr>
        <w:spacing w:line="276" w:lineRule="auto"/>
        <w:ind w:firstLine="255"/>
        <w:jc w:val="both"/>
      </w:pPr>
      <w:r w:rsidRPr="007A3EAB">
        <w:rPr>
          <w:sz w:val="24"/>
        </w:rPr>
        <w:t>O cronograma foi estruturado para uma bolsa de 12 meses e preserva a lógica do projeto-modelo: estudos iniciais, desenvolvimento, avaliação, validação e finalização. Há sobreposição deliberada entre tarefas, especialmente entre curadoria, modelagem e análise experimental, para permitir que o ciclo de aprendizado ativo seja efetivamente iterativo.</w:t>
      </w:r>
    </w:p>
    <w:p w14:paraId="5A66E761" w14:textId="77777777" w:rsidR="002176C5" w:rsidRPr="007A3EAB" w:rsidRDefault="000D658F">
      <w:pPr>
        <w:keepNext/>
        <w:spacing w:before="160" w:after="20" w:line="276" w:lineRule="auto"/>
      </w:pPr>
      <w:r w:rsidRPr="007A3EAB">
        <w:rPr>
          <w:b/>
          <w:sz w:val="24"/>
        </w:rPr>
        <w:t>Ação 1 – Estudos iniciais e definição de protocolos</w:t>
      </w:r>
    </w:p>
    <w:p w14:paraId="38C767EE" w14:textId="77777777" w:rsidR="002176C5" w:rsidRPr="007A3EAB" w:rsidRDefault="000D658F">
      <w:pPr>
        <w:spacing w:line="276" w:lineRule="auto"/>
        <w:ind w:left="567"/>
        <w:jc w:val="both"/>
      </w:pPr>
      <w:r w:rsidRPr="007A3EAB">
        <w:rPr>
          <w:b/>
          <w:sz w:val="24"/>
        </w:rPr>
        <w:t xml:space="preserve">Atividade 1.1 </w:t>
      </w:r>
      <w:r w:rsidRPr="007A3EAB">
        <w:rPr>
          <w:sz w:val="24"/>
        </w:rPr>
        <w:t>Revisão bibliográfica em ML, ciência de materiais e síntese autônoma.</w:t>
      </w:r>
    </w:p>
    <w:p w14:paraId="54EADA52" w14:textId="77777777" w:rsidR="002176C5" w:rsidRPr="007A3EAB" w:rsidRDefault="000D658F">
      <w:pPr>
        <w:spacing w:line="276" w:lineRule="auto"/>
        <w:ind w:left="567"/>
        <w:jc w:val="both"/>
      </w:pPr>
      <w:r w:rsidRPr="007A3EAB">
        <w:rPr>
          <w:b/>
          <w:sz w:val="24"/>
        </w:rPr>
        <w:t xml:space="preserve">Atividade 1.2 </w:t>
      </w:r>
      <w:r w:rsidRPr="007A3EAB">
        <w:rPr>
          <w:sz w:val="24"/>
        </w:rPr>
        <w:t>Revisão bibliográfica de síntese e caracterização de GO–AuNP.</w:t>
      </w:r>
    </w:p>
    <w:p w14:paraId="50C652DB" w14:textId="77777777" w:rsidR="002176C5" w:rsidRPr="007A3EAB" w:rsidRDefault="000D658F">
      <w:pPr>
        <w:spacing w:line="276" w:lineRule="auto"/>
        <w:ind w:left="567"/>
        <w:jc w:val="both"/>
      </w:pPr>
      <w:r w:rsidRPr="007A3EAB">
        <w:rPr>
          <w:b/>
          <w:sz w:val="24"/>
        </w:rPr>
        <w:t xml:space="preserve">Atividade 1.3 </w:t>
      </w:r>
      <w:r w:rsidRPr="007A3EAB">
        <w:rPr>
          <w:sz w:val="24"/>
        </w:rPr>
        <w:t>Definição do domínio experimental, métricas, controles e critérios de validação.</w:t>
      </w:r>
    </w:p>
    <w:p w14:paraId="636577F1" w14:textId="77777777" w:rsidR="002176C5" w:rsidRPr="007A3EAB" w:rsidRDefault="000D658F">
      <w:pPr>
        <w:keepNext/>
        <w:spacing w:before="160" w:after="20" w:line="276" w:lineRule="auto"/>
      </w:pPr>
      <w:r w:rsidRPr="007A3EAB">
        <w:rPr>
          <w:b/>
          <w:sz w:val="24"/>
        </w:rPr>
        <w:t>Ação 2 – Curadoria e caracterização das matérias-primas</w:t>
      </w:r>
    </w:p>
    <w:p w14:paraId="46B75754" w14:textId="77777777" w:rsidR="002176C5" w:rsidRPr="007A3EAB" w:rsidRDefault="000D658F">
      <w:pPr>
        <w:spacing w:line="276" w:lineRule="auto"/>
        <w:ind w:left="567"/>
        <w:jc w:val="both"/>
      </w:pPr>
      <w:r w:rsidRPr="007A3EAB">
        <w:rPr>
          <w:b/>
          <w:sz w:val="24"/>
        </w:rPr>
        <w:t xml:space="preserve">Atividade 2.1 </w:t>
      </w:r>
      <w:r w:rsidRPr="007A3EAB">
        <w:rPr>
          <w:sz w:val="24"/>
        </w:rPr>
        <w:t>Curadoria de dados de literatura e construção do registro de proveniência.</w:t>
      </w:r>
    </w:p>
    <w:p w14:paraId="029E183F" w14:textId="77777777" w:rsidR="002176C5" w:rsidRPr="007A3EAB" w:rsidRDefault="000D658F">
      <w:pPr>
        <w:spacing w:line="276" w:lineRule="auto"/>
        <w:ind w:left="567"/>
        <w:jc w:val="both"/>
      </w:pPr>
      <w:r w:rsidRPr="007A3EAB">
        <w:rPr>
          <w:b/>
          <w:sz w:val="24"/>
        </w:rPr>
        <w:lastRenderedPageBreak/>
        <w:t xml:space="preserve">Atividade 2.2 </w:t>
      </w:r>
      <w:r w:rsidRPr="007A3EAB">
        <w:rPr>
          <w:sz w:val="24"/>
        </w:rPr>
        <w:t>Caracterização dos seis lotes de GO e construção do GO Navigator.</w:t>
      </w:r>
    </w:p>
    <w:p w14:paraId="0614DD7E" w14:textId="77777777" w:rsidR="002176C5" w:rsidRPr="007A3EAB" w:rsidRDefault="000D658F">
      <w:pPr>
        <w:spacing w:line="276" w:lineRule="auto"/>
        <w:ind w:left="567"/>
        <w:jc w:val="both"/>
      </w:pPr>
      <w:r w:rsidRPr="007A3EAB">
        <w:rPr>
          <w:b/>
          <w:sz w:val="24"/>
        </w:rPr>
        <w:t xml:space="preserve">Atividade 2.3 </w:t>
      </w:r>
      <w:r w:rsidRPr="007A3EAB">
        <w:rPr>
          <w:sz w:val="24"/>
        </w:rPr>
        <w:t>Caracterização de reagentes e implementação do módulo de impurezas.</w:t>
      </w:r>
    </w:p>
    <w:p w14:paraId="6981CB84" w14:textId="77777777" w:rsidR="002176C5" w:rsidRPr="007A3EAB" w:rsidRDefault="000D658F">
      <w:pPr>
        <w:spacing w:line="276" w:lineRule="auto"/>
        <w:ind w:left="567"/>
        <w:jc w:val="both"/>
      </w:pPr>
      <w:r w:rsidRPr="007A3EAB">
        <w:rPr>
          <w:b/>
          <w:sz w:val="24"/>
        </w:rPr>
        <w:t xml:space="preserve">Atividade 2.4 </w:t>
      </w:r>
      <w:r w:rsidRPr="007A3EAB">
        <w:rPr>
          <w:sz w:val="24"/>
        </w:rPr>
        <w:t>Padronização de UV-Vis, DLS e protocolo de confirmação por TEM.</w:t>
      </w:r>
    </w:p>
    <w:p w14:paraId="3369863F" w14:textId="77777777" w:rsidR="002176C5" w:rsidRPr="007A3EAB" w:rsidRDefault="000D658F">
      <w:pPr>
        <w:keepNext/>
        <w:spacing w:before="160" w:after="20" w:line="276" w:lineRule="auto"/>
      </w:pPr>
      <w:r w:rsidRPr="007A3EAB">
        <w:rPr>
          <w:b/>
          <w:sz w:val="24"/>
        </w:rPr>
        <w:t>Ação 3 – Desenvolvimento dos modelos</w:t>
      </w:r>
    </w:p>
    <w:p w14:paraId="725000BE" w14:textId="77777777" w:rsidR="002176C5" w:rsidRPr="007A3EAB" w:rsidRDefault="000D658F">
      <w:pPr>
        <w:spacing w:line="276" w:lineRule="auto"/>
        <w:ind w:left="567"/>
        <w:jc w:val="both"/>
      </w:pPr>
      <w:r w:rsidRPr="007A3EAB">
        <w:rPr>
          <w:b/>
          <w:sz w:val="24"/>
        </w:rPr>
        <w:t xml:space="preserve">Atividade 3.1 </w:t>
      </w:r>
      <w:r w:rsidRPr="007A3EAB">
        <w:rPr>
          <w:sz w:val="24"/>
        </w:rPr>
        <w:t>Implementação do GO Navigator e Batch Fingerprint.</w:t>
      </w:r>
    </w:p>
    <w:p w14:paraId="02395B69" w14:textId="77777777" w:rsidR="002176C5" w:rsidRPr="007A3EAB" w:rsidRDefault="000D658F">
      <w:pPr>
        <w:spacing w:line="276" w:lineRule="auto"/>
        <w:ind w:left="567"/>
        <w:jc w:val="both"/>
      </w:pPr>
      <w:r w:rsidRPr="007A3EAB">
        <w:rPr>
          <w:b/>
          <w:sz w:val="24"/>
        </w:rPr>
        <w:t xml:space="preserve">Atividade 3.2 </w:t>
      </w:r>
      <w:r w:rsidRPr="007A3EAB">
        <w:rPr>
          <w:sz w:val="24"/>
        </w:rPr>
        <w:t>Implementação do AuNP Designer com quatro representações contextuais.</w:t>
      </w:r>
    </w:p>
    <w:p w14:paraId="6D746B49" w14:textId="77777777" w:rsidR="002176C5" w:rsidRPr="007A3EAB" w:rsidRDefault="000D658F">
      <w:pPr>
        <w:spacing w:line="276" w:lineRule="auto"/>
        <w:ind w:left="567"/>
        <w:jc w:val="both"/>
      </w:pPr>
      <w:r w:rsidRPr="007A3EAB">
        <w:rPr>
          <w:b/>
          <w:sz w:val="24"/>
        </w:rPr>
        <w:t xml:space="preserve">Atividade 3.3 </w:t>
      </w:r>
      <w:r w:rsidRPr="007A3EAB">
        <w:rPr>
          <w:sz w:val="24"/>
        </w:rPr>
        <w:t>Implementação de modelos diferenciáveis e módulo generativo exploratório.</w:t>
      </w:r>
    </w:p>
    <w:p w14:paraId="2644CCCE" w14:textId="77777777" w:rsidR="002176C5" w:rsidRPr="007A3EAB" w:rsidRDefault="000D658F">
      <w:pPr>
        <w:spacing w:line="276" w:lineRule="auto"/>
        <w:ind w:left="567"/>
        <w:jc w:val="both"/>
      </w:pPr>
      <w:r w:rsidRPr="007A3EAB">
        <w:rPr>
          <w:b/>
          <w:sz w:val="24"/>
        </w:rPr>
        <w:t xml:space="preserve">Atividade 3.4 </w:t>
      </w:r>
      <w:r w:rsidRPr="007A3EAB">
        <w:rPr>
          <w:sz w:val="24"/>
        </w:rPr>
        <w:t>Implementação de transfer learning entre lotes, fornecedores e hardware.</w:t>
      </w:r>
    </w:p>
    <w:p w14:paraId="3871BA00" w14:textId="77777777" w:rsidR="002176C5" w:rsidRPr="007A3EAB" w:rsidRDefault="000D658F">
      <w:pPr>
        <w:spacing w:line="276" w:lineRule="auto"/>
        <w:ind w:left="567"/>
        <w:jc w:val="both"/>
      </w:pPr>
      <w:r w:rsidRPr="007A3EAB">
        <w:rPr>
          <w:b/>
          <w:sz w:val="24"/>
        </w:rPr>
        <w:t xml:space="preserve">Atividade 3.5 </w:t>
      </w:r>
      <w:r w:rsidRPr="007A3EAB">
        <w:rPr>
          <w:sz w:val="24"/>
        </w:rPr>
        <w:t>Implementação de MISO, SHAP e análise causal.</w:t>
      </w:r>
    </w:p>
    <w:p w14:paraId="7DF9708E" w14:textId="77777777" w:rsidR="002176C5" w:rsidRPr="007A3EAB" w:rsidRDefault="000D658F">
      <w:pPr>
        <w:keepNext/>
        <w:spacing w:before="160" w:after="20" w:line="276" w:lineRule="auto"/>
      </w:pPr>
      <w:r w:rsidRPr="007A3EAB">
        <w:rPr>
          <w:b/>
          <w:sz w:val="24"/>
        </w:rPr>
        <w:t>Ação 4 – Campanha prospectiva e validação</w:t>
      </w:r>
    </w:p>
    <w:p w14:paraId="656000A1" w14:textId="77777777" w:rsidR="002176C5" w:rsidRPr="007A3EAB" w:rsidRDefault="000D658F">
      <w:pPr>
        <w:spacing w:line="276" w:lineRule="auto"/>
        <w:ind w:left="567"/>
        <w:jc w:val="both"/>
      </w:pPr>
      <w:r w:rsidRPr="007A3EAB">
        <w:rPr>
          <w:b/>
          <w:sz w:val="24"/>
        </w:rPr>
        <w:t xml:space="preserve">Atividade 4.1 </w:t>
      </w:r>
      <w:r w:rsidRPr="007A3EAB">
        <w:rPr>
          <w:sz w:val="24"/>
        </w:rPr>
        <w:t>Execução do piloto e inicialização do espaço experimental.</w:t>
      </w:r>
    </w:p>
    <w:p w14:paraId="2F0502DF" w14:textId="77777777" w:rsidR="002176C5" w:rsidRPr="007A3EAB" w:rsidRDefault="000D658F">
      <w:pPr>
        <w:spacing w:line="276" w:lineRule="auto"/>
        <w:ind w:left="567"/>
        <w:jc w:val="both"/>
      </w:pPr>
      <w:r w:rsidRPr="007A3EAB">
        <w:rPr>
          <w:b/>
          <w:sz w:val="24"/>
        </w:rPr>
        <w:t xml:space="preserve">Atividade 4.2 </w:t>
      </w:r>
      <w:r w:rsidRPr="007A3EAB">
        <w:rPr>
          <w:sz w:val="24"/>
        </w:rPr>
        <w:t>Rodadas adaptativas de aprendizado ativo e comparação dos braços.</w:t>
      </w:r>
    </w:p>
    <w:p w14:paraId="6E4BEB71" w14:textId="77777777" w:rsidR="002176C5" w:rsidRPr="007A3EAB" w:rsidRDefault="000D658F">
      <w:pPr>
        <w:spacing w:line="276" w:lineRule="auto"/>
        <w:ind w:left="567"/>
        <w:jc w:val="both"/>
      </w:pPr>
      <w:r w:rsidRPr="007A3EAB">
        <w:rPr>
          <w:b/>
          <w:sz w:val="24"/>
        </w:rPr>
        <w:t xml:space="preserve">Atividade 4.3 </w:t>
      </w:r>
      <w:r w:rsidRPr="007A3EAB">
        <w:rPr>
          <w:sz w:val="24"/>
        </w:rPr>
        <w:t>Confirmações independentes em lotes reservados L4–L6.</w:t>
      </w:r>
    </w:p>
    <w:p w14:paraId="7194445C" w14:textId="77777777" w:rsidR="002176C5" w:rsidRPr="007A3EAB" w:rsidRDefault="000D658F">
      <w:pPr>
        <w:spacing w:line="276" w:lineRule="auto"/>
        <w:ind w:left="567"/>
        <w:jc w:val="both"/>
      </w:pPr>
      <w:r w:rsidRPr="007A3EAB">
        <w:rPr>
          <w:b/>
          <w:sz w:val="24"/>
        </w:rPr>
        <w:t xml:space="preserve">Atividade 4.4 </w:t>
      </w:r>
      <w:r w:rsidRPr="007A3EAB">
        <w:rPr>
          <w:sz w:val="24"/>
        </w:rPr>
        <w:t>Benchmarking final e análise de sustentabilidade/custo-benefício.</w:t>
      </w:r>
    </w:p>
    <w:p w14:paraId="600F766E" w14:textId="77777777" w:rsidR="002176C5" w:rsidRPr="007A3EAB" w:rsidRDefault="000D658F">
      <w:pPr>
        <w:spacing w:line="276" w:lineRule="auto"/>
        <w:ind w:left="567"/>
        <w:jc w:val="both"/>
      </w:pPr>
      <w:r w:rsidRPr="007A3EAB">
        <w:rPr>
          <w:b/>
          <w:sz w:val="24"/>
        </w:rPr>
        <w:t xml:space="preserve">Atividade 4.5 </w:t>
      </w:r>
      <w:r w:rsidRPr="007A3EAB">
        <w:rPr>
          <w:sz w:val="24"/>
        </w:rPr>
        <w:t>Validação cruzada por cloud lab, se formalmente disponível.</w:t>
      </w:r>
    </w:p>
    <w:p w14:paraId="4C3F4149" w14:textId="77777777" w:rsidR="002176C5" w:rsidRPr="007A3EAB" w:rsidRDefault="000D658F">
      <w:pPr>
        <w:keepNext/>
        <w:spacing w:before="160" w:after="20" w:line="276" w:lineRule="auto"/>
      </w:pPr>
      <w:r w:rsidRPr="007A3EAB">
        <w:rPr>
          <w:b/>
          <w:sz w:val="24"/>
        </w:rPr>
        <w:t>Ação 5 – Divulgação e finalização</w:t>
      </w:r>
    </w:p>
    <w:p w14:paraId="31B879DE" w14:textId="77777777" w:rsidR="002176C5" w:rsidRPr="007A3EAB" w:rsidRDefault="000D658F">
      <w:pPr>
        <w:spacing w:line="276" w:lineRule="auto"/>
        <w:ind w:left="567"/>
        <w:jc w:val="both"/>
      </w:pPr>
      <w:r w:rsidRPr="007A3EAB">
        <w:rPr>
          <w:b/>
          <w:sz w:val="24"/>
        </w:rPr>
        <w:t xml:space="preserve">Atividade 5.1 </w:t>
      </w:r>
      <w:r w:rsidRPr="007A3EAB">
        <w:rPr>
          <w:sz w:val="24"/>
        </w:rPr>
        <w:t>Organização do dataset, documentação, Instance Maps e código.</w:t>
      </w:r>
    </w:p>
    <w:p w14:paraId="0D280627" w14:textId="77777777" w:rsidR="002176C5" w:rsidRPr="007A3EAB" w:rsidRDefault="000D658F">
      <w:pPr>
        <w:spacing w:line="276" w:lineRule="auto"/>
        <w:ind w:left="567"/>
        <w:jc w:val="both"/>
      </w:pPr>
      <w:r w:rsidRPr="007A3EAB">
        <w:rPr>
          <w:b/>
          <w:sz w:val="24"/>
        </w:rPr>
        <w:t xml:space="preserve">Atividade 5.2 </w:t>
      </w:r>
      <w:r w:rsidRPr="007A3EAB">
        <w:rPr>
          <w:sz w:val="24"/>
        </w:rPr>
        <w:t>Apresentação em congresso/evento científico.</w:t>
      </w:r>
    </w:p>
    <w:p w14:paraId="5380CB1A" w14:textId="77777777" w:rsidR="002176C5" w:rsidRPr="007A3EAB" w:rsidRDefault="000D658F">
      <w:pPr>
        <w:spacing w:line="276" w:lineRule="auto"/>
        <w:ind w:left="567"/>
        <w:jc w:val="both"/>
      </w:pPr>
      <w:r w:rsidRPr="007A3EAB">
        <w:rPr>
          <w:b/>
          <w:sz w:val="24"/>
        </w:rPr>
        <w:t xml:space="preserve">Atividade 5.3 </w:t>
      </w:r>
      <w:r w:rsidRPr="007A3EAB">
        <w:rPr>
          <w:sz w:val="24"/>
        </w:rPr>
        <w:t>Redação do relatório técnico e manuscrito compatível com os resultados.</w:t>
      </w:r>
    </w:p>
    <w:p w14:paraId="18A599C3" w14:textId="77777777" w:rsidR="007A3EAB" w:rsidRPr="007A3EAB" w:rsidRDefault="007A3EAB" w:rsidP="007A3EAB">
      <w:pPr>
        <w:pStyle w:val="Ttulo2"/>
        <w:spacing w:line="276" w:lineRule="auto"/>
        <w:rPr>
          <w:color w:val="0000FF"/>
          <w:szCs w:val="24"/>
        </w:rPr>
      </w:pPr>
    </w:p>
    <w:p w14:paraId="0EFC827C" w14:textId="02BFF1A3" w:rsidR="002176C5" w:rsidRPr="007A3EAB" w:rsidRDefault="000D658F" w:rsidP="007A3EAB">
      <w:pPr>
        <w:pStyle w:val="Ttulo2"/>
        <w:spacing w:line="276" w:lineRule="auto"/>
        <w:rPr>
          <w:color w:val="0000FF"/>
          <w:szCs w:val="24"/>
        </w:rPr>
      </w:pPr>
      <w:r w:rsidRPr="007A3EAB">
        <w:rPr>
          <w:color w:val="0000FF"/>
          <w:szCs w:val="24"/>
        </w:rPr>
        <w:t>Cronograma de Atividades</w:t>
      </w:r>
    </w:p>
    <w:p w14:paraId="780AA9EE" w14:textId="77777777" w:rsidR="007A3EAB" w:rsidRPr="007A3EAB" w:rsidRDefault="007A3EAB" w:rsidP="007A3EAB"/>
    <w:p w14:paraId="082680F4" w14:textId="77777777" w:rsidR="002176C5" w:rsidRPr="007A3EAB" w:rsidRDefault="000D658F">
      <w:pPr>
        <w:spacing w:before="40" w:line="276" w:lineRule="auto"/>
        <w:ind w:firstLine="255"/>
        <w:jc w:val="both"/>
      </w:pPr>
      <w:r w:rsidRPr="007A3EAB">
        <w:rPr>
          <w:sz w:val="24"/>
        </w:rPr>
        <w:t>A Tabela 2 apresenta a distribuição das atividades ao longo dos 12 meses. As sobreposições são intencionais: a modelagem será atualizada conforme os resultados da caracterização e da campanha prospectiva, e a redação final terá início antes do último mês para reduzir risco de atraso.</w:t>
      </w:r>
    </w:p>
    <w:p w14:paraId="482DC311" w14:textId="77777777" w:rsidR="002176C5" w:rsidRPr="007A3EAB" w:rsidRDefault="000D658F">
      <w:pPr>
        <w:spacing w:before="40" w:after="80" w:line="276" w:lineRule="auto"/>
      </w:pPr>
      <w:r w:rsidRPr="007A3EAB">
        <w:rPr>
          <w:sz w:val="24"/>
        </w:rPr>
        <w:t>Tabela 2 – Cronograma de Atividades</w:t>
      </w:r>
    </w:p>
    <w:tbl>
      <w:tblPr>
        <w:tblW w:w="9076" w:type="dxa"/>
        <w:jc w:val="center"/>
        <w:tblLayout w:type="fixed"/>
        <w:tblLook w:val="04A0" w:firstRow="1" w:lastRow="0" w:firstColumn="1" w:lastColumn="0" w:noHBand="0" w:noVBand="1"/>
      </w:tblPr>
      <w:tblGrid>
        <w:gridCol w:w="1540"/>
        <w:gridCol w:w="628"/>
        <w:gridCol w:w="628"/>
        <w:gridCol w:w="628"/>
        <w:gridCol w:w="628"/>
        <w:gridCol w:w="628"/>
        <w:gridCol w:w="628"/>
        <w:gridCol w:w="628"/>
        <w:gridCol w:w="628"/>
        <w:gridCol w:w="628"/>
        <w:gridCol w:w="628"/>
        <w:gridCol w:w="628"/>
        <w:gridCol w:w="628"/>
      </w:tblGrid>
      <w:tr w:rsidR="002176C5" w:rsidRPr="007A3EAB" w14:paraId="5DA796AC" w14:textId="77777777">
        <w:trPr>
          <w:trHeight w:val="312"/>
          <w:tblHeader/>
          <w:jc w:val="center"/>
        </w:trPr>
        <w:tc>
          <w:tcPr>
            <w:tcW w:w="1540" w:type="dxa"/>
            <w:tcBorders>
              <w:top w:val="single" w:sz="4" w:space="0" w:color="000000"/>
              <w:left w:val="single" w:sz="4" w:space="0" w:color="000000"/>
              <w:bottom w:val="single" w:sz="4" w:space="0" w:color="000000"/>
              <w:right w:val="single" w:sz="4" w:space="0" w:color="000000"/>
            </w:tcBorders>
            <w:vAlign w:val="center"/>
          </w:tcPr>
          <w:p w14:paraId="1EA14662" w14:textId="77777777" w:rsidR="002176C5" w:rsidRPr="007A3EAB" w:rsidRDefault="000D658F">
            <w:pPr>
              <w:jc w:val="center"/>
            </w:pPr>
            <w:r w:rsidRPr="007A3EAB">
              <w:rPr>
                <w:b/>
                <w:sz w:val="19"/>
              </w:rPr>
              <w:t>Atividade</w:t>
            </w:r>
          </w:p>
        </w:tc>
        <w:tc>
          <w:tcPr>
            <w:tcW w:w="628" w:type="dxa"/>
            <w:tcBorders>
              <w:top w:val="single" w:sz="4" w:space="0" w:color="000000"/>
              <w:left w:val="single" w:sz="4" w:space="0" w:color="000000"/>
              <w:bottom w:val="single" w:sz="4" w:space="0" w:color="000000"/>
              <w:right w:val="single" w:sz="4" w:space="0" w:color="000000"/>
            </w:tcBorders>
            <w:vAlign w:val="center"/>
          </w:tcPr>
          <w:p w14:paraId="2C15E3F6" w14:textId="77777777" w:rsidR="002176C5" w:rsidRPr="007A3EAB" w:rsidRDefault="000D658F">
            <w:pPr>
              <w:jc w:val="center"/>
            </w:pPr>
            <w:r w:rsidRPr="007A3EAB">
              <w:rPr>
                <w:b/>
                <w:sz w:val="19"/>
              </w:rPr>
              <w:t>1</w:t>
            </w:r>
          </w:p>
        </w:tc>
        <w:tc>
          <w:tcPr>
            <w:tcW w:w="628" w:type="dxa"/>
            <w:tcBorders>
              <w:top w:val="single" w:sz="4" w:space="0" w:color="000000"/>
              <w:left w:val="single" w:sz="4" w:space="0" w:color="000000"/>
              <w:bottom w:val="single" w:sz="4" w:space="0" w:color="000000"/>
              <w:right w:val="single" w:sz="4" w:space="0" w:color="000000"/>
            </w:tcBorders>
            <w:vAlign w:val="center"/>
          </w:tcPr>
          <w:p w14:paraId="5ED71D59" w14:textId="77777777" w:rsidR="002176C5" w:rsidRPr="007A3EAB" w:rsidRDefault="000D658F">
            <w:pPr>
              <w:jc w:val="center"/>
            </w:pPr>
            <w:r w:rsidRPr="007A3EAB">
              <w:rPr>
                <w:b/>
                <w:sz w:val="19"/>
              </w:rPr>
              <w:t>2</w:t>
            </w:r>
          </w:p>
        </w:tc>
        <w:tc>
          <w:tcPr>
            <w:tcW w:w="628" w:type="dxa"/>
            <w:tcBorders>
              <w:top w:val="single" w:sz="4" w:space="0" w:color="000000"/>
              <w:left w:val="single" w:sz="4" w:space="0" w:color="000000"/>
              <w:bottom w:val="single" w:sz="4" w:space="0" w:color="000000"/>
              <w:right w:val="single" w:sz="4" w:space="0" w:color="000000"/>
            </w:tcBorders>
            <w:vAlign w:val="center"/>
          </w:tcPr>
          <w:p w14:paraId="7D8DB605" w14:textId="77777777" w:rsidR="002176C5" w:rsidRPr="007A3EAB" w:rsidRDefault="000D658F">
            <w:pPr>
              <w:jc w:val="center"/>
            </w:pPr>
            <w:r w:rsidRPr="007A3EAB">
              <w:rPr>
                <w:b/>
                <w:sz w:val="19"/>
              </w:rPr>
              <w:t>3</w:t>
            </w:r>
          </w:p>
        </w:tc>
        <w:tc>
          <w:tcPr>
            <w:tcW w:w="628" w:type="dxa"/>
            <w:tcBorders>
              <w:top w:val="single" w:sz="4" w:space="0" w:color="000000"/>
              <w:left w:val="single" w:sz="4" w:space="0" w:color="000000"/>
              <w:bottom w:val="single" w:sz="4" w:space="0" w:color="000000"/>
              <w:right w:val="single" w:sz="4" w:space="0" w:color="000000"/>
            </w:tcBorders>
            <w:vAlign w:val="center"/>
          </w:tcPr>
          <w:p w14:paraId="408CE417" w14:textId="77777777" w:rsidR="002176C5" w:rsidRPr="007A3EAB" w:rsidRDefault="000D658F">
            <w:pPr>
              <w:jc w:val="center"/>
            </w:pPr>
            <w:r w:rsidRPr="007A3EAB">
              <w:rPr>
                <w:b/>
                <w:sz w:val="19"/>
              </w:rPr>
              <w:t>4</w:t>
            </w:r>
          </w:p>
        </w:tc>
        <w:tc>
          <w:tcPr>
            <w:tcW w:w="628" w:type="dxa"/>
            <w:tcBorders>
              <w:top w:val="single" w:sz="4" w:space="0" w:color="000000"/>
              <w:left w:val="single" w:sz="4" w:space="0" w:color="000000"/>
              <w:bottom w:val="single" w:sz="4" w:space="0" w:color="000000"/>
              <w:right w:val="single" w:sz="4" w:space="0" w:color="000000"/>
            </w:tcBorders>
            <w:vAlign w:val="center"/>
          </w:tcPr>
          <w:p w14:paraId="78170D02" w14:textId="77777777" w:rsidR="002176C5" w:rsidRPr="007A3EAB" w:rsidRDefault="000D658F">
            <w:pPr>
              <w:jc w:val="center"/>
            </w:pPr>
            <w:r w:rsidRPr="007A3EAB">
              <w:rPr>
                <w:b/>
                <w:sz w:val="19"/>
              </w:rPr>
              <w:t>5</w:t>
            </w:r>
          </w:p>
        </w:tc>
        <w:tc>
          <w:tcPr>
            <w:tcW w:w="628" w:type="dxa"/>
            <w:tcBorders>
              <w:top w:val="single" w:sz="4" w:space="0" w:color="000000"/>
              <w:left w:val="single" w:sz="4" w:space="0" w:color="000000"/>
              <w:bottom w:val="single" w:sz="4" w:space="0" w:color="000000"/>
              <w:right w:val="single" w:sz="4" w:space="0" w:color="000000"/>
            </w:tcBorders>
            <w:vAlign w:val="center"/>
          </w:tcPr>
          <w:p w14:paraId="275B10F2" w14:textId="77777777" w:rsidR="002176C5" w:rsidRPr="007A3EAB" w:rsidRDefault="000D658F">
            <w:pPr>
              <w:jc w:val="center"/>
            </w:pPr>
            <w:r w:rsidRPr="007A3EAB">
              <w:rPr>
                <w:b/>
                <w:sz w:val="19"/>
              </w:rPr>
              <w:t>6</w:t>
            </w:r>
          </w:p>
        </w:tc>
        <w:tc>
          <w:tcPr>
            <w:tcW w:w="628" w:type="dxa"/>
            <w:tcBorders>
              <w:top w:val="single" w:sz="4" w:space="0" w:color="000000"/>
              <w:left w:val="single" w:sz="4" w:space="0" w:color="000000"/>
              <w:bottom w:val="single" w:sz="4" w:space="0" w:color="000000"/>
              <w:right w:val="single" w:sz="4" w:space="0" w:color="000000"/>
            </w:tcBorders>
            <w:vAlign w:val="center"/>
          </w:tcPr>
          <w:p w14:paraId="6BA5DA45" w14:textId="77777777" w:rsidR="002176C5" w:rsidRPr="007A3EAB" w:rsidRDefault="000D658F">
            <w:pPr>
              <w:jc w:val="center"/>
            </w:pPr>
            <w:r w:rsidRPr="007A3EAB">
              <w:rPr>
                <w:b/>
                <w:sz w:val="19"/>
              </w:rPr>
              <w:t>7</w:t>
            </w:r>
          </w:p>
        </w:tc>
        <w:tc>
          <w:tcPr>
            <w:tcW w:w="628" w:type="dxa"/>
            <w:tcBorders>
              <w:top w:val="single" w:sz="4" w:space="0" w:color="000000"/>
              <w:left w:val="single" w:sz="4" w:space="0" w:color="000000"/>
              <w:bottom w:val="single" w:sz="4" w:space="0" w:color="000000"/>
              <w:right w:val="single" w:sz="4" w:space="0" w:color="000000"/>
            </w:tcBorders>
            <w:vAlign w:val="center"/>
          </w:tcPr>
          <w:p w14:paraId="54B37869" w14:textId="77777777" w:rsidR="002176C5" w:rsidRPr="007A3EAB" w:rsidRDefault="000D658F">
            <w:pPr>
              <w:jc w:val="center"/>
            </w:pPr>
            <w:r w:rsidRPr="007A3EAB">
              <w:rPr>
                <w:b/>
                <w:sz w:val="19"/>
              </w:rPr>
              <w:t>8</w:t>
            </w:r>
          </w:p>
        </w:tc>
        <w:tc>
          <w:tcPr>
            <w:tcW w:w="628" w:type="dxa"/>
            <w:tcBorders>
              <w:top w:val="single" w:sz="4" w:space="0" w:color="000000"/>
              <w:left w:val="single" w:sz="4" w:space="0" w:color="000000"/>
              <w:bottom w:val="single" w:sz="4" w:space="0" w:color="000000"/>
              <w:right w:val="single" w:sz="4" w:space="0" w:color="000000"/>
            </w:tcBorders>
            <w:vAlign w:val="center"/>
          </w:tcPr>
          <w:p w14:paraId="041F2AFE" w14:textId="77777777" w:rsidR="002176C5" w:rsidRPr="007A3EAB" w:rsidRDefault="000D658F">
            <w:pPr>
              <w:jc w:val="center"/>
            </w:pPr>
            <w:r w:rsidRPr="007A3EAB">
              <w:rPr>
                <w:b/>
                <w:sz w:val="19"/>
              </w:rPr>
              <w:t>9</w:t>
            </w:r>
          </w:p>
        </w:tc>
        <w:tc>
          <w:tcPr>
            <w:tcW w:w="628" w:type="dxa"/>
            <w:tcBorders>
              <w:top w:val="single" w:sz="4" w:space="0" w:color="000000"/>
              <w:left w:val="single" w:sz="4" w:space="0" w:color="000000"/>
              <w:bottom w:val="single" w:sz="4" w:space="0" w:color="000000"/>
              <w:right w:val="single" w:sz="4" w:space="0" w:color="000000"/>
            </w:tcBorders>
            <w:vAlign w:val="center"/>
          </w:tcPr>
          <w:p w14:paraId="3AC0F364" w14:textId="77777777" w:rsidR="002176C5" w:rsidRPr="007A3EAB" w:rsidRDefault="000D658F">
            <w:pPr>
              <w:jc w:val="center"/>
            </w:pPr>
            <w:r w:rsidRPr="007A3EAB">
              <w:rPr>
                <w:b/>
                <w:sz w:val="19"/>
              </w:rPr>
              <w:t>10</w:t>
            </w:r>
          </w:p>
        </w:tc>
        <w:tc>
          <w:tcPr>
            <w:tcW w:w="628" w:type="dxa"/>
            <w:tcBorders>
              <w:top w:val="single" w:sz="4" w:space="0" w:color="000000"/>
              <w:left w:val="single" w:sz="4" w:space="0" w:color="000000"/>
              <w:bottom w:val="single" w:sz="4" w:space="0" w:color="000000"/>
              <w:right w:val="single" w:sz="4" w:space="0" w:color="000000"/>
            </w:tcBorders>
            <w:vAlign w:val="center"/>
          </w:tcPr>
          <w:p w14:paraId="1746281C" w14:textId="77777777" w:rsidR="002176C5" w:rsidRPr="007A3EAB" w:rsidRDefault="000D658F">
            <w:pPr>
              <w:jc w:val="center"/>
            </w:pPr>
            <w:r w:rsidRPr="007A3EAB">
              <w:rPr>
                <w:b/>
                <w:sz w:val="19"/>
              </w:rPr>
              <w:t>11</w:t>
            </w:r>
          </w:p>
        </w:tc>
        <w:tc>
          <w:tcPr>
            <w:tcW w:w="628" w:type="dxa"/>
            <w:tcBorders>
              <w:top w:val="single" w:sz="4" w:space="0" w:color="000000"/>
              <w:left w:val="single" w:sz="4" w:space="0" w:color="000000"/>
              <w:bottom w:val="single" w:sz="4" w:space="0" w:color="000000"/>
              <w:right w:val="single" w:sz="4" w:space="0" w:color="000000"/>
            </w:tcBorders>
            <w:vAlign w:val="center"/>
          </w:tcPr>
          <w:p w14:paraId="797D7968" w14:textId="77777777" w:rsidR="002176C5" w:rsidRPr="007A3EAB" w:rsidRDefault="000D658F">
            <w:pPr>
              <w:jc w:val="center"/>
            </w:pPr>
            <w:r w:rsidRPr="007A3EAB">
              <w:rPr>
                <w:b/>
                <w:sz w:val="19"/>
              </w:rPr>
              <w:t>12</w:t>
            </w:r>
          </w:p>
        </w:tc>
      </w:tr>
      <w:tr w:rsidR="002176C5" w:rsidRPr="007A3EAB" w14:paraId="5459C7C4" w14:textId="77777777">
        <w:trPr>
          <w:trHeight w:val="312"/>
          <w:jc w:val="center"/>
        </w:trPr>
        <w:tc>
          <w:tcPr>
            <w:tcW w:w="1540" w:type="dxa"/>
            <w:tcBorders>
              <w:top w:val="single" w:sz="4" w:space="0" w:color="000000"/>
              <w:left w:val="single" w:sz="4" w:space="0" w:color="000000"/>
              <w:bottom w:val="single" w:sz="4" w:space="0" w:color="000000"/>
              <w:right w:val="single" w:sz="4" w:space="0" w:color="000000"/>
            </w:tcBorders>
            <w:vAlign w:val="center"/>
          </w:tcPr>
          <w:p w14:paraId="014C231F" w14:textId="77777777" w:rsidR="002176C5" w:rsidRPr="007A3EAB" w:rsidRDefault="000D658F">
            <w:pPr>
              <w:jc w:val="center"/>
            </w:pPr>
            <w:r w:rsidRPr="007A3EAB">
              <w:rPr>
                <w:sz w:val="19"/>
              </w:rPr>
              <w:t>Atividade 1.1</w:t>
            </w: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0EC1F8C"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D831C0B"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09D7C3AA"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357A194A"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2828FF21"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47D06742"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211639C0"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6CB24E5E"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0F756144"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25211D96"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0278B998"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6C74B53D" w14:textId="77777777" w:rsidR="002176C5" w:rsidRPr="007A3EAB" w:rsidRDefault="002176C5">
            <w:pPr>
              <w:jc w:val="center"/>
            </w:pPr>
          </w:p>
        </w:tc>
      </w:tr>
      <w:tr w:rsidR="002176C5" w:rsidRPr="007A3EAB" w14:paraId="326D615E" w14:textId="77777777">
        <w:trPr>
          <w:trHeight w:val="312"/>
          <w:jc w:val="center"/>
        </w:trPr>
        <w:tc>
          <w:tcPr>
            <w:tcW w:w="1540" w:type="dxa"/>
            <w:tcBorders>
              <w:top w:val="single" w:sz="4" w:space="0" w:color="000000"/>
              <w:left w:val="single" w:sz="4" w:space="0" w:color="000000"/>
              <w:bottom w:val="single" w:sz="4" w:space="0" w:color="000000"/>
              <w:right w:val="single" w:sz="4" w:space="0" w:color="000000"/>
            </w:tcBorders>
            <w:vAlign w:val="center"/>
          </w:tcPr>
          <w:p w14:paraId="13519C9F" w14:textId="77777777" w:rsidR="002176C5" w:rsidRPr="007A3EAB" w:rsidRDefault="000D658F">
            <w:pPr>
              <w:jc w:val="center"/>
            </w:pPr>
            <w:r w:rsidRPr="007A3EAB">
              <w:rPr>
                <w:sz w:val="19"/>
              </w:rPr>
              <w:t>Atividade 1.2</w:t>
            </w: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3CF24140"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34BE04A6"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8C52A52"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3EF579B6"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6A4B0093"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5A61EFDA"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7A3B5FF9"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52DDD53B"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234A295A"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6F213144"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676BFA28"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3468C57F" w14:textId="77777777" w:rsidR="002176C5" w:rsidRPr="007A3EAB" w:rsidRDefault="002176C5">
            <w:pPr>
              <w:jc w:val="center"/>
            </w:pPr>
          </w:p>
        </w:tc>
      </w:tr>
      <w:tr w:rsidR="002176C5" w:rsidRPr="007A3EAB" w14:paraId="6450AA9A" w14:textId="77777777">
        <w:trPr>
          <w:trHeight w:val="312"/>
          <w:jc w:val="center"/>
        </w:trPr>
        <w:tc>
          <w:tcPr>
            <w:tcW w:w="1540" w:type="dxa"/>
            <w:tcBorders>
              <w:top w:val="single" w:sz="4" w:space="0" w:color="000000"/>
              <w:left w:val="single" w:sz="4" w:space="0" w:color="000000"/>
              <w:bottom w:val="single" w:sz="4" w:space="0" w:color="000000"/>
              <w:right w:val="single" w:sz="4" w:space="0" w:color="000000"/>
            </w:tcBorders>
            <w:vAlign w:val="center"/>
          </w:tcPr>
          <w:p w14:paraId="293D30E3" w14:textId="77777777" w:rsidR="002176C5" w:rsidRPr="007A3EAB" w:rsidRDefault="000D658F">
            <w:pPr>
              <w:jc w:val="center"/>
            </w:pPr>
            <w:r w:rsidRPr="007A3EAB">
              <w:rPr>
                <w:sz w:val="19"/>
              </w:rPr>
              <w:t>Atividade 1.3</w:t>
            </w: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B8930DC"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9242AD5"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0B8C0F17"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172B9370"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7DC3FE5C"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630204FC"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5F86113C"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355014E5"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5C3E76D2"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63614A20"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2665A6C9"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24BC3BD9" w14:textId="77777777" w:rsidR="002176C5" w:rsidRPr="007A3EAB" w:rsidRDefault="002176C5">
            <w:pPr>
              <w:jc w:val="center"/>
            </w:pPr>
          </w:p>
        </w:tc>
      </w:tr>
      <w:tr w:rsidR="002176C5" w:rsidRPr="007A3EAB" w14:paraId="23CDCDE7" w14:textId="77777777">
        <w:trPr>
          <w:trHeight w:val="312"/>
          <w:jc w:val="center"/>
        </w:trPr>
        <w:tc>
          <w:tcPr>
            <w:tcW w:w="1540" w:type="dxa"/>
            <w:tcBorders>
              <w:top w:val="single" w:sz="4" w:space="0" w:color="000000"/>
              <w:left w:val="single" w:sz="4" w:space="0" w:color="000000"/>
              <w:bottom w:val="single" w:sz="4" w:space="0" w:color="000000"/>
              <w:right w:val="single" w:sz="4" w:space="0" w:color="000000"/>
            </w:tcBorders>
            <w:vAlign w:val="center"/>
          </w:tcPr>
          <w:p w14:paraId="05ADCDAF" w14:textId="77777777" w:rsidR="002176C5" w:rsidRPr="007A3EAB" w:rsidRDefault="000D658F">
            <w:pPr>
              <w:jc w:val="center"/>
            </w:pPr>
            <w:r w:rsidRPr="007A3EAB">
              <w:rPr>
                <w:sz w:val="19"/>
              </w:rPr>
              <w:t>Atividade 2.1</w:t>
            </w:r>
          </w:p>
        </w:tc>
        <w:tc>
          <w:tcPr>
            <w:tcW w:w="628" w:type="dxa"/>
            <w:tcBorders>
              <w:top w:val="single" w:sz="4" w:space="0" w:color="000000"/>
              <w:left w:val="single" w:sz="4" w:space="0" w:color="000000"/>
              <w:bottom w:val="single" w:sz="4" w:space="0" w:color="000000"/>
              <w:right w:val="single" w:sz="4" w:space="0" w:color="000000"/>
            </w:tcBorders>
            <w:vAlign w:val="center"/>
          </w:tcPr>
          <w:p w14:paraId="77B87016"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9B10110"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682B36F"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F2A5D1A"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074275A2"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1BA76A65"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00A9746B"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7FE3EA89"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65A9766A"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3130B46C"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34866D00"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241063B5" w14:textId="77777777" w:rsidR="002176C5" w:rsidRPr="007A3EAB" w:rsidRDefault="002176C5">
            <w:pPr>
              <w:jc w:val="center"/>
            </w:pPr>
          </w:p>
        </w:tc>
      </w:tr>
      <w:tr w:rsidR="002176C5" w:rsidRPr="007A3EAB" w14:paraId="28E59602" w14:textId="77777777">
        <w:trPr>
          <w:trHeight w:val="312"/>
          <w:jc w:val="center"/>
        </w:trPr>
        <w:tc>
          <w:tcPr>
            <w:tcW w:w="1540" w:type="dxa"/>
            <w:tcBorders>
              <w:top w:val="single" w:sz="4" w:space="0" w:color="000000"/>
              <w:left w:val="single" w:sz="4" w:space="0" w:color="000000"/>
              <w:bottom w:val="single" w:sz="4" w:space="0" w:color="000000"/>
              <w:right w:val="single" w:sz="4" w:space="0" w:color="000000"/>
            </w:tcBorders>
            <w:vAlign w:val="center"/>
          </w:tcPr>
          <w:p w14:paraId="2960E4C5" w14:textId="77777777" w:rsidR="002176C5" w:rsidRPr="007A3EAB" w:rsidRDefault="000D658F">
            <w:pPr>
              <w:jc w:val="center"/>
            </w:pPr>
            <w:r w:rsidRPr="007A3EAB">
              <w:rPr>
                <w:sz w:val="19"/>
              </w:rPr>
              <w:t>Atividade 2.2</w:t>
            </w:r>
          </w:p>
        </w:tc>
        <w:tc>
          <w:tcPr>
            <w:tcW w:w="628" w:type="dxa"/>
            <w:tcBorders>
              <w:top w:val="single" w:sz="4" w:space="0" w:color="000000"/>
              <w:left w:val="single" w:sz="4" w:space="0" w:color="000000"/>
              <w:bottom w:val="single" w:sz="4" w:space="0" w:color="000000"/>
              <w:right w:val="single" w:sz="4" w:space="0" w:color="000000"/>
            </w:tcBorders>
            <w:vAlign w:val="center"/>
          </w:tcPr>
          <w:p w14:paraId="053528D8"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36CA0B0"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95D5EF2"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E10500A"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02DB7F94"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39BA12A1"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3269775E"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13152991"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2DE8600A"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46B93A98"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4B09C6B0"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5118363D" w14:textId="77777777" w:rsidR="002176C5" w:rsidRPr="007A3EAB" w:rsidRDefault="002176C5">
            <w:pPr>
              <w:jc w:val="center"/>
            </w:pPr>
          </w:p>
        </w:tc>
      </w:tr>
      <w:tr w:rsidR="002176C5" w:rsidRPr="007A3EAB" w14:paraId="68FAAA49" w14:textId="77777777">
        <w:trPr>
          <w:trHeight w:val="312"/>
          <w:jc w:val="center"/>
        </w:trPr>
        <w:tc>
          <w:tcPr>
            <w:tcW w:w="1540" w:type="dxa"/>
            <w:tcBorders>
              <w:top w:val="single" w:sz="4" w:space="0" w:color="000000"/>
              <w:left w:val="single" w:sz="4" w:space="0" w:color="000000"/>
              <w:bottom w:val="single" w:sz="4" w:space="0" w:color="000000"/>
              <w:right w:val="single" w:sz="4" w:space="0" w:color="000000"/>
            </w:tcBorders>
            <w:vAlign w:val="center"/>
          </w:tcPr>
          <w:p w14:paraId="0AB88806" w14:textId="77777777" w:rsidR="002176C5" w:rsidRPr="007A3EAB" w:rsidRDefault="000D658F">
            <w:pPr>
              <w:jc w:val="center"/>
            </w:pPr>
            <w:r w:rsidRPr="007A3EAB">
              <w:rPr>
                <w:sz w:val="19"/>
              </w:rPr>
              <w:t>Atividade 2.3</w:t>
            </w:r>
          </w:p>
        </w:tc>
        <w:tc>
          <w:tcPr>
            <w:tcW w:w="628" w:type="dxa"/>
            <w:tcBorders>
              <w:top w:val="single" w:sz="4" w:space="0" w:color="000000"/>
              <w:left w:val="single" w:sz="4" w:space="0" w:color="000000"/>
              <w:bottom w:val="single" w:sz="4" w:space="0" w:color="000000"/>
              <w:right w:val="single" w:sz="4" w:space="0" w:color="000000"/>
            </w:tcBorders>
            <w:vAlign w:val="center"/>
          </w:tcPr>
          <w:p w14:paraId="6446F19E"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0B03762"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3495D2D"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088787D"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E8337E3"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1B03EF8F"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010A109A"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7A2B9AA4"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75D87658"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0C410196"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34E69575"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0D008BAA" w14:textId="77777777" w:rsidR="002176C5" w:rsidRPr="007A3EAB" w:rsidRDefault="002176C5">
            <w:pPr>
              <w:jc w:val="center"/>
            </w:pPr>
          </w:p>
        </w:tc>
      </w:tr>
      <w:tr w:rsidR="002176C5" w:rsidRPr="007A3EAB" w14:paraId="2E52DBB7" w14:textId="77777777">
        <w:trPr>
          <w:trHeight w:val="312"/>
          <w:jc w:val="center"/>
        </w:trPr>
        <w:tc>
          <w:tcPr>
            <w:tcW w:w="1540" w:type="dxa"/>
            <w:tcBorders>
              <w:top w:val="single" w:sz="4" w:space="0" w:color="000000"/>
              <w:left w:val="single" w:sz="4" w:space="0" w:color="000000"/>
              <w:bottom w:val="single" w:sz="4" w:space="0" w:color="000000"/>
              <w:right w:val="single" w:sz="4" w:space="0" w:color="000000"/>
            </w:tcBorders>
            <w:vAlign w:val="center"/>
          </w:tcPr>
          <w:p w14:paraId="73638ED4" w14:textId="77777777" w:rsidR="002176C5" w:rsidRPr="007A3EAB" w:rsidRDefault="000D658F">
            <w:pPr>
              <w:jc w:val="center"/>
            </w:pPr>
            <w:r w:rsidRPr="007A3EAB">
              <w:rPr>
                <w:sz w:val="19"/>
              </w:rPr>
              <w:t>Atividade 2.4</w:t>
            </w:r>
          </w:p>
        </w:tc>
        <w:tc>
          <w:tcPr>
            <w:tcW w:w="628" w:type="dxa"/>
            <w:tcBorders>
              <w:top w:val="single" w:sz="4" w:space="0" w:color="000000"/>
              <w:left w:val="single" w:sz="4" w:space="0" w:color="000000"/>
              <w:bottom w:val="single" w:sz="4" w:space="0" w:color="000000"/>
              <w:right w:val="single" w:sz="4" w:space="0" w:color="000000"/>
            </w:tcBorders>
            <w:vAlign w:val="center"/>
          </w:tcPr>
          <w:p w14:paraId="4D6B52D3"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9555394"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9740FF5"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049516E1"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69B664A"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72B019B1"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68D6A252"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0D1E09EB"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546F45F3"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4BDB635A"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3A7F5900"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42861EA8" w14:textId="77777777" w:rsidR="002176C5" w:rsidRPr="007A3EAB" w:rsidRDefault="002176C5">
            <w:pPr>
              <w:jc w:val="center"/>
            </w:pPr>
          </w:p>
        </w:tc>
      </w:tr>
      <w:tr w:rsidR="002176C5" w:rsidRPr="007A3EAB" w14:paraId="5958AF06" w14:textId="77777777">
        <w:trPr>
          <w:trHeight w:val="312"/>
          <w:jc w:val="center"/>
        </w:trPr>
        <w:tc>
          <w:tcPr>
            <w:tcW w:w="1540" w:type="dxa"/>
            <w:tcBorders>
              <w:top w:val="single" w:sz="4" w:space="0" w:color="000000"/>
              <w:left w:val="single" w:sz="4" w:space="0" w:color="000000"/>
              <w:bottom w:val="single" w:sz="4" w:space="0" w:color="000000"/>
              <w:right w:val="single" w:sz="4" w:space="0" w:color="000000"/>
            </w:tcBorders>
            <w:vAlign w:val="center"/>
          </w:tcPr>
          <w:p w14:paraId="3BC3B64D" w14:textId="77777777" w:rsidR="002176C5" w:rsidRPr="007A3EAB" w:rsidRDefault="000D658F">
            <w:pPr>
              <w:jc w:val="center"/>
            </w:pPr>
            <w:r w:rsidRPr="007A3EAB">
              <w:rPr>
                <w:sz w:val="19"/>
              </w:rPr>
              <w:t>Atividade 3.1</w:t>
            </w:r>
          </w:p>
        </w:tc>
        <w:tc>
          <w:tcPr>
            <w:tcW w:w="628" w:type="dxa"/>
            <w:tcBorders>
              <w:top w:val="single" w:sz="4" w:space="0" w:color="000000"/>
              <w:left w:val="single" w:sz="4" w:space="0" w:color="000000"/>
              <w:bottom w:val="single" w:sz="4" w:space="0" w:color="000000"/>
              <w:right w:val="single" w:sz="4" w:space="0" w:color="000000"/>
            </w:tcBorders>
            <w:vAlign w:val="center"/>
          </w:tcPr>
          <w:p w14:paraId="5E357200"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43635586"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4D4C241"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012D29E2"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3CAC76A7"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3F50BD4F"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177B606F"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732F48E7"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780CCA2A"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1DB49E07"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351F3442"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092486EC" w14:textId="77777777" w:rsidR="002176C5" w:rsidRPr="007A3EAB" w:rsidRDefault="002176C5">
            <w:pPr>
              <w:jc w:val="center"/>
            </w:pPr>
          </w:p>
        </w:tc>
      </w:tr>
      <w:tr w:rsidR="002176C5" w:rsidRPr="007A3EAB" w14:paraId="7DB03857" w14:textId="77777777">
        <w:trPr>
          <w:trHeight w:val="312"/>
          <w:jc w:val="center"/>
        </w:trPr>
        <w:tc>
          <w:tcPr>
            <w:tcW w:w="1540" w:type="dxa"/>
            <w:tcBorders>
              <w:top w:val="single" w:sz="4" w:space="0" w:color="000000"/>
              <w:left w:val="single" w:sz="4" w:space="0" w:color="000000"/>
              <w:bottom w:val="single" w:sz="4" w:space="0" w:color="000000"/>
              <w:right w:val="single" w:sz="4" w:space="0" w:color="000000"/>
            </w:tcBorders>
            <w:vAlign w:val="center"/>
          </w:tcPr>
          <w:p w14:paraId="3A3F6839" w14:textId="77777777" w:rsidR="002176C5" w:rsidRPr="007A3EAB" w:rsidRDefault="000D658F">
            <w:pPr>
              <w:jc w:val="center"/>
            </w:pPr>
            <w:r w:rsidRPr="007A3EAB">
              <w:rPr>
                <w:sz w:val="19"/>
              </w:rPr>
              <w:t>Atividade 3.2</w:t>
            </w:r>
          </w:p>
        </w:tc>
        <w:tc>
          <w:tcPr>
            <w:tcW w:w="628" w:type="dxa"/>
            <w:tcBorders>
              <w:top w:val="single" w:sz="4" w:space="0" w:color="000000"/>
              <w:left w:val="single" w:sz="4" w:space="0" w:color="000000"/>
              <w:bottom w:val="single" w:sz="4" w:space="0" w:color="000000"/>
              <w:right w:val="single" w:sz="4" w:space="0" w:color="000000"/>
            </w:tcBorders>
            <w:vAlign w:val="center"/>
          </w:tcPr>
          <w:p w14:paraId="2D8E33E4"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43697BDB"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40C16C15"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75C2E34"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06657329"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CFF9F71"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594B10D"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4593B6D"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4E49C09A"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7E6EC562"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7A9740F3"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17A3B054" w14:textId="77777777" w:rsidR="002176C5" w:rsidRPr="007A3EAB" w:rsidRDefault="002176C5">
            <w:pPr>
              <w:jc w:val="center"/>
            </w:pPr>
          </w:p>
        </w:tc>
      </w:tr>
      <w:tr w:rsidR="002176C5" w:rsidRPr="007A3EAB" w14:paraId="4CE56600" w14:textId="77777777">
        <w:trPr>
          <w:trHeight w:val="312"/>
          <w:jc w:val="center"/>
        </w:trPr>
        <w:tc>
          <w:tcPr>
            <w:tcW w:w="1540" w:type="dxa"/>
            <w:tcBorders>
              <w:top w:val="single" w:sz="4" w:space="0" w:color="000000"/>
              <w:left w:val="single" w:sz="4" w:space="0" w:color="000000"/>
              <w:bottom w:val="single" w:sz="4" w:space="0" w:color="000000"/>
              <w:right w:val="single" w:sz="4" w:space="0" w:color="000000"/>
            </w:tcBorders>
            <w:vAlign w:val="center"/>
          </w:tcPr>
          <w:p w14:paraId="6C6E59CA" w14:textId="77777777" w:rsidR="002176C5" w:rsidRPr="007A3EAB" w:rsidRDefault="000D658F">
            <w:pPr>
              <w:jc w:val="center"/>
            </w:pPr>
            <w:r w:rsidRPr="007A3EAB">
              <w:rPr>
                <w:sz w:val="19"/>
              </w:rPr>
              <w:t>Atividade 3.3</w:t>
            </w:r>
          </w:p>
        </w:tc>
        <w:tc>
          <w:tcPr>
            <w:tcW w:w="628" w:type="dxa"/>
            <w:tcBorders>
              <w:top w:val="single" w:sz="4" w:space="0" w:color="000000"/>
              <w:left w:val="single" w:sz="4" w:space="0" w:color="000000"/>
              <w:bottom w:val="single" w:sz="4" w:space="0" w:color="000000"/>
              <w:right w:val="single" w:sz="4" w:space="0" w:color="000000"/>
            </w:tcBorders>
            <w:vAlign w:val="center"/>
          </w:tcPr>
          <w:p w14:paraId="607781B5"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63B7E92C"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217936D2"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238D71A"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9A0DEDC"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B924C4D"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6861085"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034A366"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1E6D34CE"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5E8F97E1"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45C272CC"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4FBAD0B4" w14:textId="77777777" w:rsidR="002176C5" w:rsidRPr="007A3EAB" w:rsidRDefault="002176C5">
            <w:pPr>
              <w:jc w:val="center"/>
            </w:pPr>
          </w:p>
        </w:tc>
      </w:tr>
      <w:tr w:rsidR="002176C5" w:rsidRPr="007A3EAB" w14:paraId="7D5B65BA" w14:textId="77777777">
        <w:trPr>
          <w:trHeight w:val="312"/>
          <w:jc w:val="center"/>
        </w:trPr>
        <w:tc>
          <w:tcPr>
            <w:tcW w:w="1540" w:type="dxa"/>
            <w:tcBorders>
              <w:top w:val="single" w:sz="4" w:space="0" w:color="000000"/>
              <w:left w:val="single" w:sz="4" w:space="0" w:color="000000"/>
              <w:bottom w:val="single" w:sz="4" w:space="0" w:color="000000"/>
              <w:right w:val="single" w:sz="4" w:space="0" w:color="000000"/>
            </w:tcBorders>
            <w:vAlign w:val="center"/>
          </w:tcPr>
          <w:p w14:paraId="1786FB53" w14:textId="77777777" w:rsidR="002176C5" w:rsidRPr="007A3EAB" w:rsidRDefault="000D658F">
            <w:pPr>
              <w:jc w:val="center"/>
            </w:pPr>
            <w:r w:rsidRPr="007A3EAB">
              <w:rPr>
                <w:sz w:val="19"/>
              </w:rPr>
              <w:lastRenderedPageBreak/>
              <w:t>Atividade 3.4</w:t>
            </w:r>
          </w:p>
        </w:tc>
        <w:tc>
          <w:tcPr>
            <w:tcW w:w="628" w:type="dxa"/>
            <w:tcBorders>
              <w:top w:val="single" w:sz="4" w:space="0" w:color="000000"/>
              <w:left w:val="single" w:sz="4" w:space="0" w:color="000000"/>
              <w:bottom w:val="single" w:sz="4" w:space="0" w:color="000000"/>
              <w:right w:val="single" w:sz="4" w:space="0" w:color="000000"/>
            </w:tcBorders>
            <w:vAlign w:val="center"/>
          </w:tcPr>
          <w:p w14:paraId="30645327"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13D6DB42"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34A62F85"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6679D229"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A806EB8"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C248466"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FF82B0C"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E985E12"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65DDC56"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39DABC90"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1780BAAE"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40865AEF" w14:textId="77777777" w:rsidR="002176C5" w:rsidRPr="007A3EAB" w:rsidRDefault="002176C5">
            <w:pPr>
              <w:jc w:val="center"/>
            </w:pPr>
          </w:p>
        </w:tc>
      </w:tr>
      <w:tr w:rsidR="002176C5" w:rsidRPr="007A3EAB" w14:paraId="1A8634A4" w14:textId="77777777">
        <w:trPr>
          <w:trHeight w:val="312"/>
          <w:jc w:val="center"/>
        </w:trPr>
        <w:tc>
          <w:tcPr>
            <w:tcW w:w="1540" w:type="dxa"/>
            <w:tcBorders>
              <w:top w:val="single" w:sz="4" w:space="0" w:color="000000"/>
              <w:left w:val="single" w:sz="4" w:space="0" w:color="000000"/>
              <w:bottom w:val="single" w:sz="4" w:space="0" w:color="000000"/>
              <w:right w:val="single" w:sz="4" w:space="0" w:color="000000"/>
            </w:tcBorders>
            <w:vAlign w:val="center"/>
          </w:tcPr>
          <w:p w14:paraId="365A87C8" w14:textId="77777777" w:rsidR="002176C5" w:rsidRPr="007A3EAB" w:rsidRDefault="000D658F">
            <w:pPr>
              <w:jc w:val="center"/>
            </w:pPr>
            <w:r w:rsidRPr="007A3EAB">
              <w:rPr>
                <w:sz w:val="19"/>
              </w:rPr>
              <w:t>Atividade 3.5</w:t>
            </w:r>
          </w:p>
        </w:tc>
        <w:tc>
          <w:tcPr>
            <w:tcW w:w="628" w:type="dxa"/>
            <w:tcBorders>
              <w:top w:val="single" w:sz="4" w:space="0" w:color="000000"/>
              <w:left w:val="single" w:sz="4" w:space="0" w:color="000000"/>
              <w:bottom w:val="single" w:sz="4" w:space="0" w:color="000000"/>
              <w:right w:val="single" w:sz="4" w:space="0" w:color="000000"/>
            </w:tcBorders>
            <w:vAlign w:val="center"/>
          </w:tcPr>
          <w:p w14:paraId="4A17DD32"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108DA354"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24BF9107"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642B8645"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4CADEE7"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5D63BF4"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6C6D92F"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358695E0"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073075E4"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69275230"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2488FBA4"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362A9440" w14:textId="77777777" w:rsidR="002176C5" w:rsidRPr="007A3EAB" w:rsidRDefault="002176C5">
            <w:pPr>
              <w:jc w:val="center"/>
            </w:pPr>
          </w:p>
        </w:tc>
      </w:tr>
      <w:tr w:rsidR="002176C5" w:rsidRPr="007A3EAB" w14:paraId="65C9612C" w14:textId="77777777">
        <w:trPr>
          <w:trHeight w:val="312"/>
          <w:jc w:val="center"/>
        </w:trPr>
        <w:tc>
          <w:tcPr>
            <w:tcW w:w="1540" w:type="dxa"/>
            <w:tcBorders>
              <w:top w:val="single" w:sz="4" w:space="0" w:color="000000"/>
              <w:left w:val="single" w:sz="4" w:space="0" w:color="000000"/>
              <w:bottom w:val="single" w:sz="4" w:space="0" w:color="000000"/>
              <w:right w:val="single" w:sz="4" w:space="0" w:color="000000"/>
            </w:tcBorders>
            <w:vAlign w:val="center"/>
          </w:tcPr>
          <w:p w14:paraId="299E45CE" w14:textId="77777777" w:rsidR="002176C5" w:rsidRPr="007A3EAB" w:rsidRDefault="000D658F">
            <w:pPr>
              <w:jc w:val="center"/>
            </w:pPr>
            <w:r w:rsidRPr="007A3EAB">
              <w:rPr>
                <w:sz w:val="19"/>
              </w:rPr>
              <w:t>Atividade 4.1</w:t>
            </w:r>
          </w:p>
        </w:tc>
        <w:tc>
          <w:tcPr>
            <w:tcW w:w="628" w:type="dxa"/>
            <w:tcBorders>
              <w:top w:val="single" w:sz="4" w:space="0" w:color="000000"/>
              <w:left w:val="single" w:sz="4" w:space="0" w:color="000000"/>
              <w:bottom w:val="single" w:sz="4" w:space="0" w:color="000000"/>
              <w:right w:val="single" w:sz="4" w:space="0" w:color="000000"/>
            </w:tcBorders>
            <w:vAlign w:val="center"/>
          </w:tcPr>
          <w:p w14:paraId="37E8BB97"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76715BD4"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75DCDB42"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34D46DEF"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548A4682"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7BFDD84"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6A1E731"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3C2F45A0"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7C8EEAA8"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11CD1F94"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05411DA7"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2E1B3B94" w14:textId="77777777" w:rsidR="002176C5" w:rsidRPr="007A3EAB" w:rsidRDefault="002176C5">
            <w:pPr>
              <w:jc w:val="center"/>
            </w:pPr>
          </w:p>
        </w:tc>
      </w:tr>
      <w:tr w:rsidR="002176C5" w:rsidRPr="007A3EAB" w14:paraId="5BECBB86" w14:textId="77777777">
        <w:trPr>
          <w:trHeight w:val="312"/>
          <w:jc w:val="center"/>
        </w:trPr>
        <w:tc>
          <w:tcPr>
            <w:tcW w:w="1540" w:type="dxa"/>
            <w:tcBorders>
              <w:top w:val="single" w:sz="4" w:space="0" w:color="000000"/>
              <w:left w:val="single" w:sz="4" w:space="0" w:color="000000"/>
              <w:bottom w:val="single" w:sz="4" w:space="0" w:color="000000"/>
              <w:right w:val="single" w:sz="4" w:space="0" w:color="000000"/>
            </w:tcBorders>
            <w:vAlign w:val="center"/>
          </w:tcPr>
          <w:p w14:paraId="79A1CEF7" w14:textId="77777777" w:rsidR="002176C5" w:rsidRPr="007A3EAB" w:rsidRDefault="000D658F">
            <w:pPr>
              <w:jc w:val="center"/>
            </w:pPr>
            <w:r w:rsidRPr="007A3EAB">
              <w:rPr>
                <w:sz w:val="19"/>
              </w:rPr>
              <w:t>Atividade 4.2</w:t>
            </w:r>
          </w:p>
        </w:tc>
        <w:tc>
          <w:tcPr>
            <w:tcW w:w="628" w:type="dxa"/>
            <w:tcBorders>
              <w:top w:val="single" w:sz="4" w:space="0" w:color="000000"/>
              <w:left w:val="single" w:sz="4" w:space="0" w:color="000000"/>
              <w:bottom w:val="single" w:sz="4" w:space="0" w:color="000000"/>
              <w:right w:val="single" w:sz="4" w:space="0" w:color="000000"/>
            </w:tcBorders>
            <w:vAlign w:val="center"/>
          </w:tcPr>
          <w:p w14:paraId="4F8DCED8"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0E450AB7"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09B8C495"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105A4127"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71823168"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2AAE647C"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F51ACB4"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B5B766A"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EDAB89D"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7E965D5"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3FF46D87"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1F1AA305" w14:textId="77777777" w:rsidR="002176C5" w:rsidRPr="007A3EAB" w:rsidRDefault="002176C5">
            <w:pPr>
              <w:jc w:val="center"/>
            </w:pPr>
          </w:p>
        </w:tc>
      </w:tr>
      <w:tr w:rsidR="002176C5" w:rsidRPr="007A3EAB" w14:paraId="35E91087" w14:textId="77777777">
        <w:trPr>
          <w:trHeight w:val="312"/>
          <w:jc w:val="center"/>
        </w:trPr>
        <w:tc>
          <w:tcPr>
            <w:tcW w:w="1540" w:type="dxa"/>
            <w:tcBorders>
              <w:top w:val="single" w:sz="4" w:space="0" w:color="000000"/>
              <w:left w:val="single" w:sz="4" w:space="0" w:color="000000"/>
              <w:bottom w:val="single" w:sz="4" w:space="0" w:color="000000"/>
              <w:right w:val="single" w:sz="4" w:space="0" w:color="000000"/>
            </w:tcBorders>
            <w:vAlign w:val="center"/>
          </w:tcPr>
          <w:p w14:paraId="23E2F32D" w14:textId="77777777" w:rsidR="002176C5" w:rsidRPr="007A3EAB" w:rsidRDefault="000D658F">
            <w:pPr>
              <w:jc w:val="center"/>
            </w:pPr>
            <w:r w:rsidRPr="007A3EAB">
              <w:rPr>
                <w:sz w:val="19"/>
              </w:rPr>
              <w:t>Atividade 4.3</w:t>
            </w:r>
          </w:p>
        </w:tc>
        <w:tc>
          <w:tcPr>
            <w:tcW w:w="628" w:type="dxa"/>
            <w:tcBorders>
              <w:top w:val="single" w:sz="4" w:space="0" w:color="000000"/>
              <w:left w:val="single" w:sz="4" w:space="0" w:color="000000"/>
              <w:bottom w:val="single" w:sz="4" w:space="0" w:color="000000"/>
              <w:right w:val="single" w:sz="4" w:space="0" w:color="000000"/>
            </w:tcBorders>
            <w:vAlign w:val="center"/>
          </w:tcPr>
          <w:p w14:paraId="5497C39D"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5D3835B3"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507101CC"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1A5ECCEC"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41E83D18"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057CA6E0"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1A1A9B18"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09BCB8A5"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8044C03"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7E4E029"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32787344"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51EAC088" w14:textId="77777777" w:rsidR="002176C5" w:rsidRPr="007A3EAB" w:rsidRDefault="002176C5">
            <w:pPr>
              <w:jc w:val="center"/>
            </w:pPr>
          </w:p>
        </w:tc>
      </w:tr>
      <w:tr w:rsidR="002176C5" w:rsidRPr="007A3EAB" w14:paraId="06AB5A50" w14:textId="77777777">
        <w:trPr>
          <w:trHeight w:val="312"/>
          <w:jc w:val="center"/>
        </w:trPr>
        <w:tc>
          <w:tcPr>
            <w:tcW w:w="1540" w:type="dxa"/>
            <w:tcBorders>
              <w:top w:val="single" w:sz="4" w:space="0" w:color="000000"/>
              <w:left w:val="single" w:sz="4" w:space="0" w:color="000000"/>
              <w:bottom w:val="single" w:sz="4" w:space="0" w:color="000000"/>
              <w:right w:val="single" w:sz="4" w:space="0" w:color="000000"/>
            </w:tcBorders>
            <w:vAlign w:val="center"/>
          </w:tcPr>
          <w:p w14:paraId="492BCCD4" w14:textId="77777777" w:rsidR="002176C5" w:rsidRPr="007A3EAB" w:rsidRDefault="000D658F">
            <w:pPr>
              <w:jc w:val="center"/>
            </w:pPr>
            <w:r w:rsidRPr="007A3EAB">
              <w:rPr>
                <w:sz w:val="19"/>
              </w:rPr>
              <w:t>Atividade 4.4</w:t>
            </w:r>
          </w:p>
        </w:tc>
        <w:tc>
          <w:tcPr>
            <w:tcW w:w="628" w:type="dxa"/>
            <w:tcBorders>
              <w:top w:val="single" w:sz="4" w:space="0" w:color="000000"/>
              <w:left w:val="single" w:sz="4" w:space="0" w:color="000000"/>
              <w:bottom w:val="single" w:sz="4" w:space="0" w:color="000000"/>
              <w:right w:val="single" w:sz="4" w:space="0" w:color="000000"/>
            </w:tcBorders>
            <w:vAlign w:val="center"/>
          </w:tcPr>
          <w:p w14:paraId="305DCD4A"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1999556B"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2A6EB2EE"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73D30BC1"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0276ED45"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277910D0"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6A86BD80"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E20C259"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9CCAAEB"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BC5EA5E"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2BCC855"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6F5E107C" w14:textId="77777777" w:rsidR="002176C5" w:rsidRPr="007A3EAB" w:rsidRDefault="002176C5">
            <w:pPr>
              <w:jc w:val="center"/>
            </w:pPr>
          </w:p>
        </w:tc>
      </w:tr>
      <w:tr w:rsidR="002176C5" w:rsidRPr="007A3EAB" w14:paraId="0748062D" w14:textId="77777777">
        <w:trPr>
          <w:trHeight w:val="312"/>
          <w:jc w:val="center"/>
        </w:trPr>
        <w:tc>
          <w:tcPr>
            <w:tcW w:w="1540" w:type="dxa"/>
            <w:tcBorders>
              <w:top w:val="single" w:sz="4" w:space="0" w:color="000000"/>
              <w:left w:val="single" w:sz="4" w:space="0" w:color="000000"/>
              <w:bottom w:val="single" w:sz="4" w:space="0" w:color="000000"/>
              <w:right w:val="single" w:sz="4" w:space="0" w:color="000000"/>
            </w:tcBorders>
            <w:vAlign w:val="center"/>
          </w:tcPr>
          <w:p w14:paraId="76B46CE0" w14:textId="77777777" w:rsidR="002176C5" w:rsidRPr="007A3EAB" w:rsidRDefault="000D658F">
            <w:pPr>
              <w:jc w:val="center"/>
            </w:pPr>
            <w:r w:rsidRPr="007A3EAB">
              <w:rPr>
                <w:sz w:val="19"/>
              </w:rPr>
              <w:t>Atividade 4.5</w:t>
            </w:r>
          </w:p>
        </w:tc>
        <w:tc>
          <w:tcPr>
            <w:tcW w:w="628" w:type="dxa"/>
            <w:tcBorders>
              <w:top w:val="single" w:sz="4" w:space="0" w:color="000000"/>
              <w:left w:val="single" w:sz="4" w:space="0" w:color="000000"/>
              <w:bottom w:val="single" w:sz="4" w:space="0" w:color="000000"/>
              <w:right w:val="single" w:sz="4" w:space="0" w:color="000000"/>
            </w:tcBorders>
            <w:vAlign w:val="center"/>
          </w:tcPr>
          <w:p w14:paraId="02C1C7F6"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5F20E223"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0B903448"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3632774A"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49171026"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14D35979"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0B1C3E5E"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55915398"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4340D7F1"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9A91DB5"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7E56478"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164C46E2" w14:textId="77777777" w:rsidR="002176C5" w:rsidRPr="007A3EAB" w:rsidRDefault="002176C5">
            <w:pPr>
              <w:jc w:val="center"/>
            </w:pPr>
          </w:p>
        </w:tc>
      </w:tr>
      <w:tr w:rsidR="002176C5" w:rsidRPr="007A3EAB" w14:paraId="0074D3CA" w14:textId="77777777">
        <w:trPr>
          <w:trHeight w:val="312"/>
          <w:jc w:val="center"/>
        </w:trPr>
        <w:tc>
          <w:tcPr>
            <w:tcW w:w="1540" w:type="dxa"/>
            <w:tcBorders>
              <w:top w:val="single" w:sz="4" w:space="0" w:color="000000"/>
              <w:left w:val="single" w:sz="4" w:space="0" w:color="000000"/>
              <w:bottom w:val="single" w:sz="4" w:space="0" w:color="000000"/>
              <w:right w:val="single" w:sz="4" w:space="0" w:color="000000"/>
            </w:tcBorders>
            <w:vAlign w:val="center"/>
          </w:tcPr>
          <w:p w14:paraId="7121970E" w14:textId="77777777" w:rsidR="002176C5" w:rsidRPr="007A3EAB" w:rsidRDefault="000D658F">
            <w:pPr>
              <w:jc w:val="center"/>
            </w:pPr>
            <w:r w:rsidRPr="007A3EAB">
              <w:rPr>
                <w:sz w:val="19"/>
              </w:rPr>
              <w:t>Atividade 5.1</w:t>
            </w:r>
          </w:p>
        </w:tc>
        <w:tc>
          <w:tcPr>
            <w:tcW w:w="628" w:type="dxa"/>
            <w:tcBorders>
              <w:top w:val="single" w:sz="4" w:space="0" w:color="000000"/>
              <w:left w:val="single" w:sz="4" w:space="0" w:color="000000"/>
              <w:bottom w:val="single" w:sz="4" w:space="0" w:color="000000"/>
              <w:right w:val="single" w:sz="4" w:space="0" w:color="000000"/>
            </w:tcBorders>
            <w:vAlign w:val="center"/>
          </w:tcPr>
          <w:p w14:paraId="30ACE275"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73786B68"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6DBD6ADE"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16B9AAAE"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6BD59B91"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7CBDF904"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1F070BA9"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C5719F3"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48B6B06"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395A6CF"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F2D470A"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70B1D6D" w14:textId="77777777" w:rsidR="002176C5" w:rsidRPr="007A3EAB" w:rsidRDefault="002176C5">
            <w:pPr>
              <w:jc w:val="center"/>
            </w:pPr>
          </w:p>
        </w:tc>
      </w:tr>
      <w:tr w:rsidR="002176C5" w:rsidRPr="007A3EAB" w14:paraId="3AE9161F" w14:textId="77777777">
        <w:trPr>
          <w:trHeight w:val="312"/>
          <w:jc w:val="center"/>
        </w:trPr>
        <w:tc>
          <w:tcPr>
            <w:tcW w:w="1540" w:type="dxa"/>
            <w:tcBorders>
              <w:top w:val="single" w:sz="4" w:space="0" w:color="000000"/>
              <w:left w:val="single" w:sz="4" w:space="0" w:color="000000"/>
              <w:bottom w:val="single" w:sz="4" w:space="0" w:color="000000"/>
              <w:right w:val="single" w:sz="4" w:space="0" w:color="000000"/>
            </w:tcBorders>
            <w:vAlign w:val="center"/>
          </w:tcPr>
          <w:p w14:paraId="1CEDA328" w14:textId="77777777" w:rsidR="002176C5" w:rsidRPr="007A3EAB" w:rsidRDefault="000D658F">
            <w:pPr>
              <w:jc w:val="center"/>
            </w:pPr>
            <w:r w:rsidRPr="007A3EAB">
              <w:rPr>
                <w:sz w:val="19"/>
              </w:rPr>
              <w:t>Atividade 5.2</w:t>
            </w:r>
          </w:p>
        </w:tc>
        <w:tc>
          <w:tcPr>
            <w:tcW w:w="628" w:type="dxa"/>
            <w:tcBorders>
              <w:top w:val="single" w:sz="4" w:space="0" w:color="000000"/>
              <w:left w:val="single" w:sz="4" w:space="0" w:color="000000"/>
              <w:bottom w:val="single" w:sz="4" w:space="0" w:color="000000"/>
              <w:right w:val="single" w:sz="4" w:space="0" w:color="000000"/>
            </w:tcBorders>
            <w:vAlign w:val="center"/>
          </w:tcPr>
          <w:p w14:paraId="639906E7"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00AABB4E"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30E04002"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260447B3"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0D3F5B23"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5297F2EA"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2A4EEF1C"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3137DD24"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472B6AFF"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7B485F6"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3841998"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DD68CEC" w14:textId="77777777" w:rsidR="002176C5" w:rsidRPr="007A3EAB" w:rsidRDefault="002176C5">
            <w:pPr>
              <w:jc w:val="center"/>
            </w:pPr>
          </w:p>
        </w:tc>
      </w:tr>
      <w:tr w:rsidR="002176C5" w:rsidRPr="007A3EAB" w14:paraId="0A08301F" w14:textId="77777777">
        <w:trPr>
          <w:trHeight w:val="312"/>
          <w:jc w:val="center"/>
        </w:trPr>
        <w:tc>
          <w:tcPr>
            <w:tcW w:w="1540" w:type="dxa"/>
            <w:tcBorders>
              <w:top w:val="single" w:sz="4" w:space="0" w:color="000000"/>
              <w:left w:val="single" w:sz="4" w:space="0" w:color="000000"/>
              <w:bottom w:val="single" w:sz="4" w:space="0" w:color="000000"/>
              <w:right w:val="single" w:sz="4" w:space="0" w:color="000000"/>
            </w:tcBorders>
            <w:vAlign w:val="center"/>
          </w:tcPr>
          <w:p w14:paraId="1B027BAE" w14:textId="77777777" w:rsidR="002176C5" w:rsidRPr="007A3EAB" w:rsidRDefault="000D658F">
            <w:pPr>
              <w:jc w:val="center"/>
            </w:pPr>
            <w:r w:rsidRPr="007A3EAB">
              <w:rPr>
                <w:sz w:val="19"/>
              </w:rPr>
              <w:t>Atividade 5.3</w:t>
            </w:r>
          </w:p>
        </w:tc>
        <w:tc>
          <w:tcPr>
            <w:tcW w:w="628" w:type="dxa"/>
            <w:tcBorders>
              <w:top w:val="single" w:sz="4" w:space="0" w:color="000000"/>
              <w:left w:val="single" w:sz="4" w:space="0" w:color="000000"/>
              <w:bottom w:val="single" w:sz="4" w:space="0" w:color="000000"/>
              <w:right w:val="single" w:sz="4" w:space="0" w:color="000000"/>
            </w:tcBorders>
            <w:vAlign w:val="center"/>
          </w:tcPr>
          <w:p w14:paraId="494F8293"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0A511C5E"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64BA0941"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5001EAEA"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749DE6DA"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68AE1CD9"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7A95A125"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5954135B"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vAlign w:val="center"/>
          </w:tcPr>
          <w:p w14:paraId="09778146"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8A70D88"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BBEEF99" w14:textId="77777777" w:rsidR="002176C5" w:rsidRPr="007A3EAB" w:rsidRDefault="002176C5">
            <w:pPr>
              <w:jc w:val="center"/>
            </w:pPr>
          </w:p>
        </w:tc>
        <w:tc>
          <w:tcPr>
            <w:tcW w:w="62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6FAAE93" w14:textId="77777777" w:rsidR="002176C5" w:rsidRPr="007A3EAB" w:rsidRDefault="002176C5">
            <w:pPr>
              <w:jc w:val="center"/>
            </w:pPr>
          </w:p>
        </w:tc>
      </w:tr>
    </w:tbl>
    <w:p w14:paraId="068C6BAA" w14:textId="77777777" w:rsidR="007A3EAB" w:rsidRDefault="007A3EAB" w:rsidP="007A3EAB">
      <w:pPr>
        <w:pStyle w:val="Ttulo2"/>
        <w:spacing w:line="276" w:lineRule="auto"/>
        <w:rPr>
          <w:rFonts w:ascii="Garamond" w:hAnsi="Garamond"/>
          <w:color w:val="0000FF"/>
          <w:szCs w:val="24"/>
        </w:rPr>
      </w:pPr>
    </w:p>
    <w:p w14:paraId="772ACC55" w14:textId="4F8D9B52" w:rsidR="002176C5" w:rsidRDefault="000D658F" w:rsidP="007A3EAB">
      <w:pPr>
        <w:pStyle w:val="Ttulo2"/>
        <w:spacing w:line="276" w:lineRule="auto"/>
        <w:rPr>
          <w:rFonts w:ascii="Garamond" w:hAnsi="Garamond"/>
          <w:color w:val="0000FF"/>
          <w:szCs w:val="24"/>
        </w:rPr>
      </w:pPr>
      <w:r w:rsidRPr="007A3EAB">
        <w:rPr>
          <w:rFonts w:ascii="Garamond" w:hAnsi="Garamond"/>
          <w:color w:val="0000FF"/>
          <w:szCs w:val="24"/>
        </w:rPr>
        <w:t>Detalhamento</w:t>
      </w:r>
    </w:p>
    <w:p w14:paraId="588E0E3A" w14:textId="77777777" w:rsidR="007A3EAB" w:rsidRPr="007A3EAB" w:rsidRDefault="007A3EAB" w:rsidP="007A3EAB"/>
    <w:p w14:paraId="3FEDC620" w14:textId="77777777" w:rsidR="002176C5" w:rsidRPr="007A3EAB" w:rsidRDefault="000D658F">
      <w:pPr>
        <w:spacing w:line="276" w:lineRule="auto"/>
        <w:ind w:firstLine="255"/>
        <w:jc w:val="both"/>
      </w:pPr>
      <w:r w:rsidRPr="007A3EAB">
        <w:rPr>
          <w:sz w:val="24"/>
        </w:rPr>
        <w:t>A iniciação científica deverá produzir formação progressiva, e não apenas execução de tarefas. O aluno será introduzido aos fundamentos de ciência de materiais, caracterização, planejamento experimental e modelagem estatística antes de assumir a operação do ciclo de aprendizado ativo. As atividades formativas serão organizadas em cinco frentes integradas.</w:t>
      </w:r>
    </w:p>
    <w:p w14:paraId="1FD68D2C" w14:textId="77777777" w:rsidR="002176C5" w:rsidRPr="007A3EAB" w:rsidRDefault="000D658F">
      <w:pPr>
        <w:spacing w:line="276" w:lineRule="auto"/>
        <w:ind w:firstLine="255"/>
        <w:jc w:val="both"/>
      </w:pPr>
      <w:r w:rsidRPr="007A3EAB">
        <w:rPr>
          <w:b/>
          <w:sz w:val="24"/>
        </w:rPr>
        <w:t xml:space="preserve">1. Formação científica e revisão bibliográfica. </w:t>
      </w:r>
      <w:r w:rsidRPr="007A3EAB">
        <w:rPr>
          <w:sz w:val="24"/>
        </w:rPr>
        <w:t>Leitura orientada sobre GO, AuNPs, nucleação e crescimento, reprodutibilidade de nanomateriais, aprendizado ativo, processos gaussianos e design inverso. O aluno deverá produzir fichamentos técnicos e uma matriz de comparação de métodos.</w:t>
      </w:r>
    </w:p>
    <w:p w14:paraId="04F298C5" w14:textId="77777777" w:rsidR="002176C5" w:rsidRPr="007A3EAB" w:rsidRDefault="000D658F">
      <w:pPr>
        <w:spacing w:line="276" w:lineRule="auto"/>
        <w:ind w:firstLine="255"/>
        <w:jc w:val="both"/>
      </w:pPr>
      <w:r w:rsidRPr="007A3EAB">
        <w:rPr>
          <w:b/>
          <w:sz w:val="24"/>
        </w:rPr>
        <w:t xml:space="preserve">2. Formação em dados e programação científica. </w:t>
      </w:r>
      <w:r w:rsidRPr="007A3EAB">
        <w:rPr>
          <w:sz w:val="24"/>
        </w:rPr>
        <w:t>Capacitação em Python, NumPy, pandas, scikit-learn, PyTorch, BoTorch e ferramentas de versionamento. Serão praticados tratamento de dados faltantes, padronização, validação cruzada, propagação de incerteza e organização de datasets com proveniência.</w:t>
      </w:r>
    </w:p>
    <w:p w14:paraId="69DB717D" w14:textId="77777777" w:rsidR="002176C5" w:rsidRPr="007A3EAB" w:rsidRDefault="000D658F">
      <w:pPr>
        <w:spacing w:line="276" w:lineRule="auto"/>
        <w:ind w:firstLine="255"/>
        <w:jc w:val="both"/>
      </w:pPr>
      <w:r w:rsidRPr="007A3EAB">
        <w:rPr>
          <w:b/>
          <w:sz w:val="24"/>
        </w:rPr>
        <w:t xml:space="preserve">3. Formação experimental e analítica. </w:t>
      </w:r>
      <w:r w:rsidRPr="007A3EAB">
        <w:rPr>
          <w:sz w:val="24"/>
        </w:rPr>
        <w:t>Treinamento supervisionado em preparo de amostras, UV-Vis, DLS e leitura de dados de TEM/XPS/Raman/FTIR/XRD quando disponível. O aluno aprenderá a separar erro analítico, repetição de medida e síntese independente, mantendo registros de laboratório auditáveis.</w:t>
      </w:r>
    </w:p>
    <w:p w14:paraId="229DC3E5" w14:textId="77777777" w:rsidR="002176C5" w:rsidRPr="007A3EAB" w:rsidRDefault="000D658F">
      <w:pPr>
        <w:spacing w:line="276" w:lineRule="auto"/>
        <w:ind w:firstLine="255"/>
        <w:jc w:val="both"/>
      </w:pPr>
      <w:r w:rsidRPr="007A3EAB">
        <w:rPr>
          <w:b/>
          <w:sz w:val="24"/>
        </w:rPr>
        <w:t xml:space="preserve">4. Desenvolvimento e integração do ciclo de aprendizado ativo. </w:t>
      </w:r>
      <w:r w:rsidRPr="007A3EAB">
        <w:rPr>
          <w:sz w:val="24"/>
        </w:rPr>
        <w:t>Implementação dos modelos, teste de funções de aquisição, seleção de experimentos, atualização dos surrogates e análise de incerteza. Cada campanha será acompanhada por comparação entre decisão prevista pelo modelo e resultado observado.</w:t>
      </w:r>
    </w:p>
    <w:p w14:paraId="1970E8DB" w14:textId="77777777" w:rsidR="002176C5" w:rsidRPr="007A3EAB" w:rsidRDefault="000D658F">
      <w:pPr>
        <w:spacing w:line="276" w:lineRule="auto"/>
        <w:ind w:firstLine="255"/>
        <w:jc w:val="both"/>
      </w:pPr>
      <w:r w:rsidRPr="007A3EAB">
        <w:rPr>
          <w:b/>
          <w:sz w:val="24"/>
        </w:rPr>
        <w:t xml:space="preserve">5. Análise, comunicação e documentação. </w:t>
      </w:r>
      <w:r w:rsidRPr="007A3EAB">
        <w:rPr>
          <w:sz w:val="24"/>
        </w:rPr>
        <w:t>Consolidação dos resultados, figuras e tabelas, análise de limitações e resultados negativos, preparação de apresentação científica, relatório final e manuscrito. O aluno deverá ser capaz de explicar tanto o funcionamento do modelo quanto o significado físico-químico dos resultados.</w:t>
      </w:r>
    </w:p>
    <w:p w14:paraId="1BA1EA09" w14:textId="18C1E398" w:rsidR="002176C5" w:rsidRPr="007A3EAB" w:rsidRDefault="000D658F">
      <w:pPr>
        <w:spacing w:line="276" w:lineRule="auto"/>
        <w:ind w:firstLine="255"/>
        <w:jc w:val="both"/>
        <w:rPr>
          <w:sz w:val="24"/>
        </w:rPr>
      </w:pPr>
      <w:r w:rsidRPr="007A3EAB">
        <w:rPr>
          <w:sz w:val="24"/>
        </w:rPr>
        <w:t>A execução da bancada será realizada após treinamento e sob supervisão, respeitando os procedimentos locais de segurança e descarte. As extensões condicionais SAXS/WAXS, cloud lab, hardware alternativo e modelo generativo não deverão comprometer o núcleo obrigatório da formação caso alguma infraestrutura não esteja disponível.</w:t>
      </w:r>
    </w:p>
    <w:p w14:paraId="776BC112" w14:textId="77777777" w:rsidR="00A65860" w:rsidRPr="007A3EAB" w:rsidRDefault="00A65860">
      <w:pPr>
        <w:spacing w:line="276" w:lineRule="auto"/>
        <w:ind w:firstLine="255"/>
        <w:jc w:val="both"/>
      </w:pPr>
    </w:p>
    <w:p w14:paraId="2D9C11E5" w14:textId="77777777" w:rsidR="002176C5" w:rsidRPr="007A3EAB" w:rsidRDefault="000D658F">
      <w:pPr>
        <w:keepNext/>
        <w:spacing w:after="80" w:line="276" w:lineRule="auto"/>
      </w:pPr>
      <w:r w:rsidRPr="007A3EAB">
        <w:rPr>
          <w:b/>
          <w:color w:val="0000FF"/>
          <w:sz w:val="24"/>
        </w:rPr>
        <w:lastRenderedPageBreak/>
        <w:t>VI – RESULTADOS ESPERADOS, CONTRIBUIÇÕES E PRODUTOS</w:t>
      </w:r>
    </w:p>
    <w:p w14:paraId="576741A0" w14:textId="77777777" w:rsidR="002176C5" w:rsidRPr="007A3EAB" w:rsidRDefault="000D658F">
      <w:pPr>
        <w:pStyle w:val="Ttulo1"/>
        <w:spacing w:before="160" w:after="100" w:line="276" w:lineRule="auto"/>
        <w:ind w:left="408" w:hanging="408"/>
      </w:pPr>
      <w:r w:rsidRPr="007A3EAB">
        <w:rPr>
          <w:b/>
        </w:rPr>
        <w:t>6.1. Resultados científicos</w:t>
      </w:r>
    </w:p>
    <w:p w14:paraId="14A14A11" w14:textId="77777777" w:rsidR="00FF10F0" w:rsidRDefault="000D658F" w:rsidP="00FF10F0">
      <w:pPr>
        <w:spacing w:line="276" w:lineRule="auto"/>
        <w:ind w:firstLine="255"/>
        <w:jc w:val="both"/>
      </w:pPr>
      <w:r w:rsidRPr="007A3EAB">
        <w:rPr>
          <w:sz w:val="24"/>
        </w:rPr>
        <w:t>O resultado central será uma estimativa quantitativa do valor da informação de matéria-prima multi-fonte na otimização de GO–AuNP. Serão testados quatro cenários: (1) descritores do GO melhoram a previsão e/ou reduzem a perda acumulada; (2) a identidade do lote fornece parte relevante do ganho; (3) a informação contextual não produz benefício consistente; ou (4) as impurezas de reagentes explicam parcela dominante da variabilidade. Os últimos dois cenários serão tratados como resultados científicos úteis, pois estabelecem limites para a caracterização adicional.</w:t>
      </w:r>
    </w:p>
    <w:p w14:paraId="276E97D2" w14:textId="77777777" w:rsidR="00FF10F0" w:rsidRDefault="00FF10F0" w:rsidP="00FF10F0">
      <w:pPr>
        <w:pStyle w:val="PargrafodaLista"/>
        <w:numPr>
          <w:ilvl w:val="0"/>
          <w:numId w:val="40"/>
        </w:numPr>
        <w:spacing w:line="276" w:lineRule="auto"/>
        <w:jc w:val="both"/>
      </w:pPr>
      <w:r w:rsidRPr="00FF10F0">
        <w:rPr>
          <w:sz w:val="24"/>
        </w:rPr>
        <w:t>Q</w:t>
      </w:r>
      <w:r w:rsidR="000D658F" w:rsidRPr="00FF10F0">
        <w:rPr>
          <w:sz w:val="24"/>
        </w:rPr>
        <w:t>uantificação do valor de informação de técnicas de caracterização rápidas e caras;</w:t>
      </w:r>
    </w:p>
    <w:p w14:paraId="0726384F" w14:textId="77777777" w:rsidR="00FF10F0" w:rsidRDefault="00FF10F0" w:rsidP="00FF10F0">
      <w:pPr>
        <w:pStyle w:val="PargrafodaLista"/>
        <w:numPr>
          <w:ilvl w:val="0"/>
          <w:numId w:val="40"/>
        </w:numPr>
        <w:spacing w:line="276" w:lineRule="auto"/>
        <w:jc w:val="both"/>
      </w:pPr>
      <w:r w:rsidRPr="00FF10F0">
        <w:rPr>
          <w:sz w:val="24"/>
        </w:rPr>
        <w:t>I</w:t>
      </w:r>
      <w:r w:rsidR="000D658F" w:rsidRPr="00FF10F0">
        <w:rPr>
          <w:sz w:val="24"/>
        </w:rPr>
        <w:t>dentificação de descritores de lote que agregam informação preditiva de forma reprodutível;</w:t>
      </w:r>
    </w:p>
    <w:p w14:paraId="0BD324DD" w14:textId="77777777" w:rsidR="00FF10F0" w:rsidRDefault="00FF10F0" w:rsidP="00FF10F0">
      <w:pPr>
        <w:pStyle w:val="PargrafodaLista"/>
        <w:numPr>
          <w:ilvl w:val="0"/>
          <w:numId w:val="40"/>
        </w:numPr>
        <w:spacing w:line="276" w:lineRule="auto"/>
        <w:jc w:val="both"/>
      </w:pPr>
      <w:r w:rsidRPr="00FF10F0">
        <w:rPr>
          <w:sz w:val="24"/>
        </w:rPr>
        <w:t>P</w:t>
      </w:r>
      <w:r w:rsidR="000D658F" w:rsidRPr="00FF10F0">
        <w:rPr>
          <w:sz w:val="24"/>
        </w:rPr>
        <w:t>rotocolo de adaptação entre lotes e fornecedores e, quando viável, entre plataformas de síntese;</w:t>
      </w:r>
    </w:p>
    <w:p w14:paraId="58F1864D" w14:textId="77777777" w:rsidR="00FF10F0" w:rsidRDefault="00FF10F0" w:rsidP="00FF10F0">
      <w:pPr>
        <w:pStyle w:val="PargrafodaLista"/>
        <w:numPr>
          <w:ilvl w:val="0"/>
          <w:numId w:val="40"/>
        </w:numPr>
        <w:spacing w:line="276" w:lineRule="auto"/>
        <w:jc w:val="both"/>
      </w:pPr>
      <w:r w:rsidRPr="00FF10F0">
        <w:rPr>
          <w:sz w:val="24"/>
        </w:rPr>
        <w:t>A</w:t>
      </w:r>
      <w:r w:rsidR="000D658F" w:rsidRPr="00FF10F0">
        <w:rPr>
          <w:sz w:val="24"/>
        </w:rPr>
        <w:t>valiação de causalidade e sensibilidade a confundimento para descritores selecionados;</w:t>
      </w:r>
    </w:p>
    <w:p w14:paraId="01CFFB2F" w14:textId="77777777" w:rsidR="00FF10F0" w:rsidRDefault="00FF10F0" w:rsidP="00FF10F0">
      <w:pPr>
        <w:pStyle w:val="PargrafodaLista"/>
        <w:numPr>
          <w:ilvl w:val="0"/>
          <w:numId w:val="40"/>
        </w:numPr>
        <w:spacing w:line="276" w:lineRule="auto"/>
        <w:jc w:val="both"/>
      </w:pPr>
      <w:r w:rsidRPr="00FF10F0">
        <w:rPr>
          <w:sz w:val="24"/>
        </w:rPr>
        <w:t>C</w:t>
      </w:r>
      <w:r w:rsidR="000D658F" w:rsidRPr="00FF10F0">
        <w:rPr>
          <w:sz w:val="24"/>
        </w:rPr>
        <w:t>omparação objetiva entre estratégias de otimização sob orçamento experimental equivalente;</w:t>
      </w:r>
    </w:p>
    <w:p w14:paraId="79E32682" w14:textId="77777777" w:rsidR="00FF10F0" w:rsidRDefault="00FF10F0" w:rsidP="00FF10F0">
      <w:pPr>
        <w:pStyle w:val="PargrafodaLista"/>
        <w:numPr>
          <w:ilvl w:val="0"/>
          <w:numId w:val="40"/>
        </w:numPr>
        <w:spacing w:line="276" w:lineRule="auto"/>
        <w:jc w:val="both"/>
      </w:pPr>
      <w:r w:rsidRPr="00FF10F0">
        <w:rPr>
          <w:sz w:val="24"/>
        </w:rPr>
        <w:t>A</w:t>
      </w:r>
      <w:r w:rsidR="000D658F" w:rsidRPr="00FF10F0">
        <w:rPr>
          <w:sz w:val="24"/>
        </w:rPr>
        <w:t>nálise de sustentabilidade e custo-benefício da caracterização adicional;</w:t>
      </w:r>
    </w:p>
    <w:p w14:paraId="369D3BA6" w14:textId="60B0CE31" w:rsidR="002176C5" w:rsidRPr="007A3EAB" w:rsidRDefault="00FF10F0" w:rsidP="00FF10F0">
      <w:pPr>
        <w:pStyle w:val="PargrafodaLista"/>
        <w:numPr>
          <w:ilvl w:val="0"/>
          <w:numId w:val="40"/>
        </w:numPr>
        <w:spacing w:line="276" w:lineRule="auto"/>
        <w:jc w:val="both"/>
      </w:pPr>
      <w:r w:rsidRPr="00FF10F0">
        <w:rPr>
          <w:sz w:val="24"/>
        </w:rPr>
        <w:t>A</w:t>
      </w:r>
      <w:r w:rsidR="000D658F" w:rsidRPr="00FF10F0">
        <w:rPr>
          <w:sz w:val="24"/>
        </w:rPr>
        <w:t>valiação de design inverso espectral e de rotas generativas quando o volume de dados justificar.</w:t>
      </w:r>
    </w:p>
    <w:p w14:paraId="49061237" w14:textId="77777777" w:rsidR="002176C5" w:rsidRPr="007A3EAB" w:rsidRDefault="000D658F">
      <w:pPr>
        <w:pStyle w:val="Ttulo1"/>
        <w:spacing w:before="160" w:after="100" w:line="276" w:lineRule="auto"/>
        <w:ind w:left="408" w:hanging="408"/>
      </w:pPr>
      <w:r w:rsidRPr="007A3EAB">
        <w:rPr>
          <w:b/>
        </w:rPr>
        <w:t>6.2. Contribuições metodológicas</w:t>
      </w:r>
    </w:p>
    <w:p w14:paraId="7CB06FA9" w14:textId="77777777" w:rsidR="00FF10F0" w:rsidRDefault="00FF10F0" w:rsidP="00FF10F0">
      <w:pPr>
        <w:pStyle w:val="PargrafodaLista"/>
        <w:numPr>
          <w:ilvl w:val="0"/>
          <w:numId w:val="41"/>
        </w:numPr>
        <w:spacing w:line="276" w:lineRule="auto"/>
        <w:jc w:val="both"/>
      </w:pPr>
      <w:r w:rsidRPr="00FF10F0">
        <w:rPr>
          <w:sz w:val="24"/>
        </w:rPr>
        <w:t>F</w:t>
      </w:r>
      <w:r w:rsidR="000D658F" w:rsidRPr="00FF10F0">
        <w:rPr>
          <w:sz w:val="24"/>
        </w:rPr>
        <w:t>ramework contextual para otimização de síntese que explicita lote e variabilidade de matéria-prima;</w:t>
      </w:r>
    </w:p>
    <w:p w14:paraId="537B9961" w14:textId="78374DCB" w:rsidR="002176C5" w:rsidRPr="007A3EAB" w:rsidRDefault="000D658F" w:rsidP="00FF10F0">
      <w:pPr>
        <w:pStyle w:val="PargrafodaLista"/>
        <w:numPr>
          <w:ilvl w:val="0"/>
          <w:numId w:val="41"/>
        </w:numPr>
        <w:spacing w:line="276" w:lineRule="auto"/>
        <w:jc w:val="both"/>
      </w:pPr>
      <w:r w:rsidRPr="00FF10F0">
        <w:rPr>
          <w:sz w:val="24"/>
        </w:rPr>
        <w:t xml:space="preserve">Batch </w:t>
      </w:r>
      <w:proofErr w:type="spellStart"/>
      <w:r w:rsidRPr="00FF10F0">
        <w:rPr>
          <w:sz w:val="24"/>
        </w:rPr>
        <w:t>Fingerprint</w:t>
      </w:r>
      <w:proofErr w:type="spellEnd"/>
      <w:r w:rsidRPr="00FF10F0">
        <w:rPr>
          <w:sz w:val="24"/>
        </w:rPr>
        <w:t xml:space="preserve"> e rastreabilidade por Instance Maps;</w:t>
      </w:r>
    </w:p>
    <w:p w14:paraId="47B81347" w14:textId="20831CDA" w:rsidR="002176C5" w:rsidRPr="007A3EAB" w:rsidRDefault="00FF10F0" w:rsidP="00FF10F0">
      <w:pPr>
        <w:pStyle w:val="PargrafodaLista"/>
        <w:numPr>
          <w:ilvl w:val="0"/>
          <w:numId w:val="41"/>
        </w:numPr>
        <w:spacing w:line="276" w:lineRule="auto"/>
        <w:jc w:val="both"/>
      </w:pPr>
      <w:r w:rsidRPr="00FF10F0">
        <w:rPr>
          <w:sz w:val="24"/>
        </w:rPr>
        <w:t>I</w:t>
      </w:r>
      <w:r w:rsidR="000D658F" w:rsidRPr="00FF10F0">
        <w:rPr>
          <w:sz w:val="24"/>
        </w:rPr>
        <w:t>ntegração de aprendizado ativo, MISO, transfer learning e análise causal em um único fluxo experimental;</w:t>
      </w:r>
    </w:p>
    <w:p w14:paraId="7BC859FD" w14:textId="6D8BD625" w:rsidR="002176C5" w:rsidRPr="007A3EAB" w:rsidRDefault="00FF10F0" w:rsidP="00FF10F0">
      <w:pPr>
        <w:pStyle w:val="PargrafodaLista"/>
        <w:numPr>
          <w:ilvl w:val="0"/>
          <w:numId w:val="41"/>
        </w:numPr>
        <w:spacing w:line="276" w:lineRule="auto"/>
        <w:jc w:val="both"/>
      </w:pPr>
      <w:r w:rsidRPr="00FF10F0">
        <w:rPr>
          <w:sz w:val="24"/>
        </w:rPr>
        <w:t>B</w:t>
      </w:r>
      <w:r w:rsidR="000D658F" w:rsidRPr="00FF10F0">
        <w:rPr>
          <w:sz w:val="24"/>
        </w:rPr>
        <w:t>enchmark para robustez a variabilidade multi-fonte e avaliação de custo por informação útil;</w:t>
      </w:r>
    </w:p>
    <w:p w14:paraId="50313EE3" w14:textId="1956073F" w:rsidR="002176C5" w:rsidRPr="007A3EAB" w:rsidRDefault="00FF10F0" w:rsidP="00FF10F0">
      <w:pPr>
        <w:pStyle w:val="PargrafodaLista"/>
        <w:numPr>
          <w:ilvl w:val="0"/>
          <w:numId w:val="41"/>
        </w:numPr>
        <w:spacing w:line="276" w:lineRule="auto"/>
        <w:jc w:val="both"/>
      </w:pPr>
      <w:r w:rsidRPr="00FF10F0">
        <w:rPr>
          <w:sz w:val="24"/>
        </w:rPr>
        <w:t>E</w:t>
      </w:r>
      <w:r w:rsidR="000D658F" w:rsidRPr="00FF10F0">
        <w:rPr>
          <w:sz w:val="24"/>
        </w:rPr>
        <w:t>stratégia de decisão sobre quando caracterizar, baseada em desempenho, custo e sustentabilidade;</w:t>
      </w:r>
    </w:p>
    <w:p w14:paraId="0C466D99" w14:textId="60BAC056" w:rsidR="002176C5" w:rsidRPr="007A3EAB" w:rsidRDefault="00FF10F0" w:rsidP="00FF10F0">
      <w:pPr>
        <w:pStyle w:val="PargrafodaLista"/>
        <w:numPr>
          <w:ilvl w:val="0"/>
          <w:numId w:val="41"/>
        </w:numPr>
        <w:spacing w:line="276" w:lineRule="auto"/>
        <w:jc w:val="both"/>
      </w:pPr>
      <w:r w:rsidRPr="00FF10F0">
        <w:rPr>
          <w:sz w:val="24"/>
        </w:rPr>
        <w:t>B</w:t>
      </w:r>
      <w:r w:rsidR="000D658F" w:rsidRPr="00FF10F0">
        <w:rPr>
          <w:sz w:val="24"/>
        </w:rPr>
        <w:t>ase para extensão a self-driving labs e validação multi-instrumento.</w:t>
      </w:r>
    </w:p>
    <w:p w14:paraId="04E745FA" w14:textId="77777777" w:rsidR="002176C5" w:rsidRPr="007A3EAB" w:rsidRDefault="000D658F">
      <w:pPr>
        <w:pStyle w:val="Ttulo1"/>
        <w:spacing w:before="160" w:after="100" w:line="276" w:lineRule="auto"/>
        <w:ind w:left="408" w:hanging="408"/>
      </w:pPr>
      <w:r w:rsidRPr="007A3EAB">
        <w:rPr>
          <w:b/>
        </w:rPr>
        <w:t>6.3. Produtos técnicos</w:t>
      </w:r>
    </w:p>
    <w:p w14:paraId="37742E8F" w14:textId="5BDA9221" w:rsidR="002176C5" w:rsidRPr="007A3EAB" w:rsidRDefault="00FF10F0" w:rsidP="00FF10F0">
      <w:pPr>
        <w:pStyle w:val="PargrafodaLista"/>
        <w:numPr>
          <w:ilvl w:val="0"/>
          <w:numId w:val="42"/>
        </w:numPr>
        <w:spacing w:line="276" w:lineRule="auto"/>
        <w:jc w:val="both"/>
      </w:pPr>
      <w:r w:rsidRPr="00FF10F0">
        <w:rPr>
          <w:sz w:val="24"/>
        </w:rPr>
        <w:t>C</w:t>
      </w:r>
      <w:r w:rsidR="000D658F" w:rsidRPr="00FF10F0">
        <w:rPr>
          <w:sz w:val="24"/>
        </w:rPr>
        <w:t xml:space="preserve">ódigo </w:t>
      </w:r>
      <w:proofErr w:type="spellStart"/>
      <w:r w:rsidR="000D658F" w:rsidRPr="00FF10F0">
        <w:rPr>
          <w:sz w:val="24"/>
        </w:rPr>
        <w:t>versionado</w:t>
      </w:r>
      <w:proofErr w:type="spellEnd"/>
      <w:r w:rsidR="000D658F" w:rsidRPr="00FF10F0">
        <w:rPr>
          <w:sz w:val="24"/>
        </w:rPr>
        <w:t xml:space="preserve"> do GO Navigator, AuNP Designer e módulos de otimização;</w:t>
      </w:r>
    </w:p>
    <w:p w14:paraId="7F2AFA43" w14:textId="02DACD46" w:rsidR="002176C5" w:rsidRPr="007A3EAB" w:rsidRDefault="00FF10F0" w:rsidP="00FF10F0">
      <w:pPr>
        <w:pStyle w:val="PargrafodaLista"/>
        <w:numPr>
          <w:ilvl w:val="0"/>
          <w:numId w:val="42"/>
        </w:numPr>
        <w:spacing w:line="276" w:lineRule="auto"/>
        <w:jc w:val="both"/>
      </w:pPr>
      <w:r w:rsidRPr="00FF10F0">
        <w:rPr>
          <w:sz w:val="24"/>
        </w:rPr>
        <w:t>P</w:t>
      </w:r>
      <w:r w:rsidR="000D658F" w:rsidRPr="00FF10F0">
        <w:rPr>
          <w:sz w:val="24"/>
        </w:rPr>
        <w:t>rotocolos experimentais e critérios de QC;</w:t>
      </w:r>
    </w:p>
    <w:p w14:paraId="2ECFE622" w14:textId="1C7B8AFF" w:rsidR="002176C5" w:rsidRPr="007A3EAB" w:rsidRDefault="00FF10F0" w:rsidP="00FF10F0">
      <w:pPr>
        <w:pStyle w:val="PargrafodaLista"/>
        <w:numPr>
          <w:ilvl w:val="0"/>
          <w:numId w:val="42"/>
        </w:numPr>
        <w:spacing w:line="276" w:lineRule="auto"/>
        <w:jc w:val="both"/>
      </w:pPr>
      <w:r w:rsidRPr="00FF10F0">
        <w:rPr>
          <w:sz w:val="24"/>
        </w:rPr>
        <w:t>R</w:t>
      </w:r>
      <w:r w:rsidR="000D658F" w:rsidRPr="00FF10F0">
        <w:rPr>
          <w:sz w:val="24"/>
        </w:rPr>
        <w:t>egistro de proveniência em Instance Maps;</w:t>
      </w:r>
    </w:p>
    <w:p w14:paraId="78BC81B0" w14:textId="12A66C4A" w:rsidR="002176C5" w:rsidRPr="007A3EAB" w:rsidRDefault="00FF10F0" w:rsidP="00FF10F0">
      <w:pPr>
        <w:pStyle w:val="PargrafodaLista"/>
        <w:numPr>
          <w:ilvl w:val="0"/>
          <w:numId w:val="42"/>
        </w:numPr>
        <w:spacing w:line="276" w:lineRule="auto"/>
        <w:jc w:val="both"/>
      </w:pPr>
      <w:r w:rsidRPr="00FF10F0">
        <w:rPr>
          <w:sz w:val="24"/>
        </w:rPr>
        <w:t>C</w:t>
      </w:r>
      <w:r w:rsidR="000D658F" w:rsidRPr="00FF10F0">
        <w:rPr>
          <w:sz w:val="24"/>
        </w:rPr>
        <w:t>onjunto de dados autorizado e documentação para regenerar as análises;</w:t>
      </w:r>
    </w:p>
    <w:p w14:paraId="72C826E2" w14:textId="115866A4" w:rsidR="002176C5" w:rsidRPr="007A3EAB" w:rsidRDefault="00FF10F0" w:rsidP="00FF10F0">
      <w:pPr>
        <w:pStyle w:val="PargrafodaLista"/>
        <w:numPr>
          <w:ilvl w:val="0"/>
          <w:numId w:val="42"/>
        </w:numPr>
        <w:spacing w:line="276" w:lineRule="auto"/>
        <w:jc w:val="both"/>
      </w:pPr>
      <w:r w:rsidRPr="00FF10F0">
        <w:rPr>
          <w:sz w:val="24"/>
        </w:rPr>
        <w:t>R</w:t>
      </w:r>
      <w:r w:rsidR="000D658F" w:rsidRPr="00FF10F0">
        <w:rPr>
          <w:sz w:val="24"/>
        </w:rPr>
        <w:t>elatório científico de iniciação, material para apresentação em evento e manuscrito científico.</w:t>
      </w:r>
    </w:p>
    <w:p w14:paraId="0388A650" w14:textId="77777777" w:rsidR="002176C5" w:rsidRPr="007A3EAB" w:rsidRDefault="000D658F">
      <w:pPr>
        <w:pStyle w:val="Ttulo1"/>
        <w:spacing w:before="160" w:after="100" w:line="276" w:lineRule="auto"/>
        <w:ind w:left="408" w:hanging="408"/>
      </w:pPr>
      <w:r w:rsidRPr="007A3EAB">
        <w:rPr>
          <w:b/>
        </w:rPr>
        <w:lastRenderedPageBreak/>
        <w:t>6.4. Potencial de publicação</w:t>
      </w:r>
    </w:p>
    <w:p w14:paraId="2C61086E" w14:textId="77777777" w:rsidR="002176C5" w:rsidRPr="007A3EAB" w:rsidRDefault="000D658F">
      <w:pPr>
        <w:spacing w:line="276" w:lineRule="auto"/>
        <w:ind w:firstLine="255"/>
        <w:jc w:val="both"/>
      </w:pPr>
      <w:r w:rsidRPr="007A3EAB">
        <w:rPr>
          <w:sz w:val="24"/>
        </w:rPr>
        <w:t>Dependendo da qualidade e generalidade dos resultados, o estudo poderá subsidiar manuscrito em periódico de química de materiais, materiais computacionais ou descoberta orientada por dados. A publicação será preparada a partir das evidências efetivamente obtidas, incluindo resultados negativos e limitações.</w:t>
      </w:r>
    </w:p>
    <w:p w14:paraId="218D34BC" w14:textId="77777777" w:rsidR="002176C5" w:rsidRPr="007A3EAB" w:rsidRDefault="000D658F">
      <w:pPr>
        <w:pStyle w:val="Ttulo1"/>
        <w:spacing w:before="160" w:after="100" w:line="276" w:lineRule="auto"/>
        <w:ind w:left="408" w:hanging="408"/>
      </w:pPr>
      <w:r w:rsidRPr="007A3EAB">
        <w:rPr>
          <w:b/>
        </w:rPr>
        <w:t>6.5. Contribuição formativa</w:t>
      </w:r>
    </w:p>
    <w:p w14:paraId="412CE2CB" w14:textId="77777777" w:rsidR="002176C5" w:rsidRPr="007A3EAB" w:rsidRDefault="000D658F">
      <w:pPr>
        <w:spacing w:line="276" w:lineRule="auto"/>
        <w:ind w:firstLine="255"/>
        <w:jc w:val="both"/>
        <w:rPr>
          <w:sz w:val="24"/>
        </w:rPr>
      </w:pPr>
      <w:r w:rsidRPr="007A3EAB">
        <w:rPr>
          <w:sz w:val="24"/>
        </w:rPr>
        <w:t>O aluno desenvolverá conhecimentos em ciência de materiais, caracterização avançada, planejamento experimental, estatística e quantificação de incerteza, processos gaussianos, otimização bayesiana, modelos diferenciáveis, Neural Processes, transfer learning, MISO, inferência causal, programação científica, reprodutibilidade, FAIR, sustentabilidade e rastreabilidade de dados. A formação será acompanhada por entregáveis intermediários que permitam avaliar o avanço técnico ao longo dos 12 meses.</w:t>
      </w:r>
    </w:p>
    <w:p w14:paraId="13EAA327" w14:textId="77777777" w:rsidR="00A65860" w:rsidRPr="007A3EAB" w:rsidRDefault="00A65860">
      <w:pPr>
        <w:spacing w:line="276" w:lineRule="auto"/>
        <w:ind w:firstLine="255"/>
        <w:jc w:val="both"/>
      </w:pPr>
    </w:p>
    <w:p w14:paraId="72055F0F" w14:textId="77777777" w:rsidR="002176C5" w:rsidRPr="007A3EAB" w:rsidRDefault="000D658F">
      <w:pPr>
        <w:keepNext/>
        <w:spacing w:after="80" w:line="276" w:lineRule="auto"/>
      </w:pPr>
      <w:r w:rsidRPr="007A3EAB">
        <w:rPr>
          <w:b/>
          <w:color w:val="0000FF"/>
          <w:sz w:val="24"/>
        </w:rPr>
        <w:t>VII – EXEQUIBILIDADE</w:t>
      </w:r>
    </w:p>
    <w:p w14:paraId="531CB012" w14:textId="77777777" w:rsidR="002176C5" w:rsidRPr="007A3EAB" w:rsidRDefault="000D658F">
      <w:pPr>
        <w:spacing w:line="276" w:lineRule="auto"/>
        <w:ind w:firstLine="255"/>
        <w:jc w:val="both"/>
      </w:pPr>
      <w:r w:rsidRPr="007A3EAB">
        <w:rPr>
          <w:sz w:val="24"/>
        </w:rPr>
        <w:t>A exequibilidade do projeto é sustentada por uma arquitetura em camadas, na qual o núcleo obrigatório depende de recursos computacionais e de caracterização compatíveis com a infraestrutura institucional, enquanto as extensões mais onerosas são condicionais.</w:t>
      </w:r>
    </w:p>
    <w:p w14:paraId="0E9B727E" w14:textId="77777777" w:rsidR="002176C5" w:rsidRPr="007A3EAB" w:rsidRDefault="000D658F">
      <w:pPr>
        <w:spacing w:line="276" w:lineRule="auto"/>
        <w:ind w:left="567" w:hanging="312"/>
        <w:jc w:val="both"/>
      </w:pPr>
      <w:r w:rsidRPr="007A3EAB">
        <w:rPr>
          <w:sz w:val="24"/>
        </w:rPr>
        <w:t>• O Laboratório de Sistemas Complexos (SisPlexos) e a infraestrutura computacional do Departamento de Física e Matemática fornecem a base para implementação, treinamento e benchmarking dos modelos.</w:t>
      </w:r>
    </w:p>
    <w:p w14:paraId="7C83F7FA" w14:textId="77777777" w:rsidR="002176C5" w:rsidRPr="007A3EAB" w:rsidRDefault="000D658F">
      <w:pPr>
        <w:spacing w:line="276" w:lineRule="auto"/>
        <w:ind w:left="567" w:hanging="312"/>
        <w:jc w:val="both"/>
      </w:pPr>
      <w:r w:rsidRPr="007A3EAB">
        <w:rPr>
          <w:sz w:val="24"/>
        </w:rPr>
        <w:t>• O proponente possui atuação na área de desenvolvimento de projetos desde 2023 e participa do Laboratório de Sistemas Complexos, infraestrutura associada ao Departamento de Física e Matemática e historicamente apoiada por financiamento FAPESP.</w:t>
      </w:r>
    </w:p>
    <w:p w14:paraId="6DCD3877" w14:textId="77777777" w:rsidR="002176C5" w:rsidRPr="007A3EAB" w:rsidRDefault="000D658F">
      <w:pPr>
        <w:spacing w:line="276" w:lineRule="auto"/>
        <w:ind w:left="567" w:hanging="312"/>
        <w:jc w:val="both"/>
      </w:pPr>
      <w:r w:rsidRPr="007A3EAB">
        <w:rPr>
          <w:sz w:val="24"/>
        </w:rPr>
        <w:t>• A interação com o Programa de Pós-graduação em Química do Instituto de Química da UNESP amplia a possibilidade de discussão científica, coorientação técnica e acesso a infraestrutura analítica.</w:t>
      </w:r>
    </w:p>
    <w:p w14:paraId="74FC16CD" w14:textId="77777777" w:rsidR="002176C5" w:rsidRPr="007A3EAB" w:rsidRDefault="000D658F">
      <w:pPr>
        <w:spacing w:line="276" w:lineRule="auto"/>
        <w:ind w:left="567" w:hanging="312"/>
        <w:jc w:val="both"/>
      </w:pPr>
      <w:r w:rsidRPr="007A3EAB">
        <w:rPr>
          <w:sz w:val="24"/>
        </w:rPr>
        <w:t>• A caracterização experimental será executada com recursos institucionais e colaborações formalizadas; quando determinada técnica não estiver disponível, o respectivo módulo será rebaixado de núcleo obrigatório para extensão condicional.</w:t>
      </w:r>
    </w:p>
    <w:p w14:paraId="0603B422" w14:textId="77777777" w:rsidR="002176C5" w:rsidRPr="007A3EAB" w:rsidRDefault="000D658F">
      <w:pPr>
        <w:spacing w:line="276" w:lineRule="auto"/>
        <w:ind w:left="567" w:hanging="312"/>
        <w:jc w:val="both"/>
      </w:pPr>
      <w:r w:rsidRPr="007A3EAB">
        <w:rPr>
          <w:sz w:val="24"/>
        </w:rPr>
        <w:t>• A estratégia computacional preserva um caminho mínimo executável sem cloud lab: curadoria → caracterização de lotes → modelagem → campanha prospectiva → confirmação → análise final.</w:t>
      </w:r>
    </w:p>
    <w:p w14:paraId="572220FE" w14:textId="77777777" w:rsidR="002176C5" w:rsidRPr="007A3EAB" w:rsidRDefault="000D658F">
      <w:pPr>
        <w:spacing w:line="276" w:lineRule="auto"/>
        <w:ind w:left="567" w:hanging="312"/>
        <w:jc w:val="both"/>
      </w:pPr>
      <w:r w:rsidRPr="007A3EAB">
        <w:rPr>
          <w:sz w:val="24"/>
        </w:rPr>
        <w:t>• A campanha experimental será realizada após treinamento e sob supervisão, com registro de segurança, descarte e controle de qualidade.</w:t>
      </w:r>
    </w:p>
    <w:p w14:paraId="5358834B" w14:textId="77777777" w:rsidR="002176C5" w:rsidRPr="007A3EAB" w:rsidRDefault="000D658F">
      <w:pPr>
        <w:spacing w:line="276" w:lineRule="auto"/>
        <w:ind w:firstLine="255"/>
        <w:jc w:val="both"/>
        <w:rPr>
          <w:sz w:val="24"/>
        </w:rPr>
      </w:pPr>
      <w:r w:rsidRPr="007A3EAB">
        <w:rPr>
          <w:sz w:val="24"/>
        </w:rPr>
        <w:t>Parcerias e recursos estratégicos poderão incluir laboratórios de caracterização da UNESP/Araraquara, LNLS/CNPEM para SAXS/WAXS quando houver disponibilidade e validação remota em plataformas de laboratório em nuvem. O acesso a essas extensões não será presumido como garantido nesta proposta.</w:t>
      </w:r>
    </w:p>
    <w:p w14:paraId="2AB095A7" w14:textId="77777777" w:rsidR="00A65860" w:rsidRPr="007A3EAB" w:rsidRDefault="00A65860">
      <w:pPr>
        <w:spacing w:line="276" w:lineRule="auto"/>
        <w:ind w:firstLine="255"/>
        <w:jc w:val="both"/>
      </w:pPr>
    </w:p>
    <w:p w14:paraId="05B1B7FB" w14:textId="77777777" w:rsidR="002176C5" w:rsidRPr="007A3EAB" w:rsidRDefault="000D658F">
      <w:pPr>
        <w:keepNext/>
        <w:spacing w:after="80" w:line="276" w:lineRule="auto"/>
      </w:pPr>
      <w:r w:rsidRPr="007A3EAB">
        <w:rPr>
          <w:b/>
          <w:color w:val="0000FF"/>
          <w:sz w:val="24"/>
        </w:rPr>
        <w:lastRenderedPageBreak/>
        <w:t>VIII – OBSERVAÇÕES FINAIS</w:t>
      </w:r>
    </w:p>
    <w:p w14:paraId="0DEBC299" w14:textId="77777777" w:rsidR="002176C5" w:rsidRPr="007A3EAB" w:rsidRDefault="000D658F">
      <w:pPr>
        <w:spacing w:line="276" w:lineRule="auto"/>
        <w:ind w:firstLine="255"/>
        <w:jc w:val="both"/>
      </w:pPr>
      <w:r w:rsidRPr="007A3EAB">
        <w:rPr>
          <w:sz w:val="24"/>
        </w:rPr>
        <w:t>O projeto foi estruturado para responder a uma pergunta concreta de ciência e engenharia: em um fluxo de síntese orientado por aprendizado ativo, quando a informação adicional sobre a matéria-prima melhora a decisão e quando seu custo não se justifica? O desenho experimental separa identidade do lote, descritores mensurados, impurezas dos reagentes, erro analítico e variação de execução, permitindo que a conclusão seja baseada em evidência e não apenas em desempenho retrospectivo de um modelo.</w:t>
      </w:r>
    </w:p>
    <w:p w14:paraId="289513B7" w14:textId="2D35689F" w:rsidR="002176C5" w:rsidRPr="007A3EAB" w:rsidRDefault="000D658F">
      <w:pPr>
        <w:spacing w:line="276" w:lineRule="auto"/>
        <w:ind w:firstLine="255"/>
        <w:jc w:val="both"/>
      </w:pPr>
      <w:r w:rsidRPr="007A3EAB">
        <w:rPr>
          <w:sz w:val="24"/>
        </w:rPr>
        <w:t>A contribuição formativa é parte integrante do projeto. O aluno será exposto a uma cadeia completa de pesquisa da leitura crítica e curadoria à experimentação, modelagem, validação, documentação e comunicação científica com escopo modular para garantir que o núcleo do trabalho permaneça executável em 12 meses. Os resultados poderão fundamentar novos estudos com mais lotes, outros fornecedores, outras plataformas de síntese ou sistemas além de GO–AuNP.</w:t>
      </w:r>
    </w:p>
    <w:p w14:paraId="7A222CCB" w14:textId="77777777" w:rsidR="002176C5" w:rsidRPr="007A3EAB" w:rsidRDefault="000D658F">
      <w:pPr>
        <w:pStyle w:val="Ttulo1"/>
        <w:spacing w:before="160" w:after="100" w:line="276" w:lineRule="auto"/>
        <w:ind w:left="408" w:hanging="408"/>
      </w:pPr>
      <w:r w:rsidRPr="007A3EAB">
        <w:rPr>
          <w:b/>
        </w:rPr>
        <w:t>Diferenciais em relação ao estado da arte</w:t>
      </w:r>
    </w:p>
    <w:tbl>
      <w:tblPr>
        <w:tblW w:w="9080" w:type="dxa"/>
        <w:jc w:val="center"/>
        <w:tblLayout w:type="fixed"/>
        <w:tblLook w:val="04A0" w:firstRow="1" w:lastRow="0" w:firstColumn="1" w:lastColumn="0" w:noHBand="0" w:noVBand="1"/>
      </w:tblPr>
      <w:tblGrid>
        <w:gridCol w:w="1750"/>
        <w:gridCol w:w="2450"/>
        <w:gridCol w:w="4880"/>
      </w:tblGrid>
      <w:tr w:rsidR="002176C5" w:rsidRPr="007A3EAB" w14:paraId="5997D2F3" w14:textId="77777777">
        <w:trPr>
          <w:tblHeader/>
          <w:jc w:val="center"/>
        </w:trPr>
        <w:tc>
          <w:tcPr>
            <w:tcW w:w="1750" w:type="dxa"/>
            <w:tcBorders>
              <w:top w:val="single" w:sz="4" w:space="0" w:color="000000"/>
              <w:left w:val="single" w:sz="4" w:space="0" w:color="000000"/>
              <w:bottom w:val="single" w:sz="4" w:space="0" w:color="000000"/>
              <w:right w:val="single" w:sz="4" w:space="0" w:color="000000"/>
            </w:tcBorders>
            <w:vAlign w:val="center"/>
          </w:tcPr>
          <w:p w14:paraId="0C1D555F" w14:textId="77777777" w:rsidR="002176C5" w:rsidRPr="007A3EAB" w:rsidRDefault="000D658F">
            <w:pPr>
              <w:jc w:val="center"/>
            </w:pPr>
            <w:r w:rsidRPr="007A3EAB">
              <w:rPr>
                <w:b/>
                <w:sz w:val="19"/>
              </w:rPr>
              <w:t>Inovação</w:t>
            </w:r>
          </w:p>
        </w:tc>
        <w:tc>
          <w:tcPr>
            <w:tcW w:w="2450" w:type="dxa"/>
            <w:tcBorders>
              <w:top w:val="single" w:sz="4" w:space="0" w:color="000000"/>
              <w:left w:val="single" w:sz="4" w:space="0" w:color="000000"/>
              <w:bottom w:val="single" w:sz="4" w:space="0" w:color="000000"/>
              <w:right w:val="single" w:sz="4" w:space="0" w:color="000000"/>
            </w:tcBorders>
            <w:vAlign w:val="center"/>
          </w:tcPr>
          <w:p w14:paraId="5C60C718" w14:textId="77777777" w:rsidR="002176C5" w:rsidRPr="007A3EAB" w:rsidRDefault="000D658F">
            <w:pPr>
              <w:jc w:val="center"/>
            </w:pPr>
            <w:r w:rsidRPr="007A3EAB">
              <w:rPr>
                <w:b/>
                <w:sz w:val="19"/>
              </w:rPr>
              <w:t>Artigo / referência de base</w:t>
            </w:r>
          </w:p>
        </w:tc>
        <w:tc>
          <w:tcPr>
            <w:tcW w:w="4880" w:type="dxa"/>
            <w:tcBorders>
              <w:top w:val="single" w:sz="4" w:space="0" w:color="000000"/>
              <w:left w:val="single" w:sz="4" w:space="0" w:color="000000"/>
              <w:bottom w:val="single" w:sz="4" w:space="0" w:color="000000"/>
              <w:right w:val="single" w:sz="4" w:space="0" w:color="000000"/>
            </w:tcBorders>
            <w:vAlign w:val="center"/>
          </w:tcPr>
          <w:p w14:paraId="07C2DCA8" w14:textId="77777777" w:rsidR="002176C5" w:rsidRPr="007A3EAB" w:rsidRDefault="000D658F">
            <w:pPr>
              <w:jc w:val="center"/>
            </w:pPr>
            <w:r w:rsidRPr="007A3EAB">
              <w:rPr>
                <w:b/>
                <w:sz w:val="19"/>
              </w:rPr>
              <w:t>Contribuição nesta proposta</w:t>
            </w:r>
          </w:p>
        </w:tc>
      </w:tr>
      <w:tr w:rsidR="002176C5" w:rsidRPr="007A3EAB" w14:paraId="13D2EC91" w14:textId="77777777">
        <w:trPr>
          <w:jc w:val="center"/>
        </w:trPr>
        <w:tc>
          <w:tcPr>
            <w:tcW w:w="1750" w:type="dxa"/>
            <w:tcBorders>
              <w:top w:val="single" w:sz="4" w:space="0" w:color="000000"/>
              <w:left w:val="single" w:sz="4" w:space="0" w:color="000000"/>
              <w:bottom w:val="single" w:sz="4" w:space="0" w:color="000000"/>
              <w:right w:val="single" w:sz="4" w:space="0" w:color="000000"/>
            </w:tcBorders>
            <w:vAlign w:val="center"/>
          </w:tcPr>
          <w:p w14:paraId="30849DC7" w14:textId="77777777" w:rsidR="002176C5" w:rsidRPr="007A3EAB" w:rsidRDefault="000D658F">
            <w:pPr>
              <w:jc w:val="center"/>
            </w:pPr>
            <w:r w:rsidRPr="007A3EAB">
              <w:rPr>
                <w:sz w:val="19"/>
              </w:rPr>
              <w:t>Modelos diferenciáveis de forma espectral</w:t>
            </w:r>
          </w:p>
        </w:tc>
        <w:tc>
          <w:tcPr>
            <w:tcW w:w="2450" w:type="dxa"/>
            <w:tcBorders>
              <w:top w:val="single" w:sz="4" w:space="0" w:color="000000"/>
              <w:left w:val="single" w:sz="4" w:space="0" w:color="000000"/>
              <w:bottom w:val="single" w:sz="4" w:space="0" w:color="000000"/>
              <w:right w:val="single" w:sz="4" w:space="0" w:color="000000"/>
            </w:tcBorders>
            <w:vAlign w:val="center"/>
          </w:tcPr>
          <w:p w14:paraId="6AA5AB8A" w14:textId="77777777" w:rsidR="002176C5" w:rsidRPr="007A3EAB" w:rsidRDefault="000D658F">
            <w:pPr>
              <w:jc w:val="center"/>
            </w:pPr>
            <w:r w:rsidRPr="007A3EAB">
              <w:rPr>
                <w:sz w:val="19"/>
              </w:rPr>
              <w:t>Vaddi et al. (2025)</w:t>
            </w:r>
          </w:p>
        </w:tc>
        <w:tc>
          <w:tcPr>
            <w:tcW w:w="4880" w:type="dxa"/>
            <w:tcBorders>
              <w:top w:val="single" w:sz="4" w:space="0" w:color="000000"/>
              <w:left w:val="single" w:sz="4" w:space="0" w:color="000000"/>
              <w:bottom w:val="single" w:sz="4" w:space="0" w:color="000000"/>
              <w:right w:val="single" w:sz="4" w:space="0" w:color="000000"/>
            </w:tcBorders>
            <w:vAlign w:val="center"/>
          </w:tcPr>
          <w:p w14:paraId="70B2BB93" w14:textId="77777777" w:rsidR="002176C5" w:rsidRPr="007A3EAB" w:rsidRDefault="000D658F">
            <w:pPr>
              <w:jc w:val="center"/>
            </w:pPr>
            <w:r w:rsidRPr="007A3EAB">
              <w:rPr>
                <w:sz w:val="19"/>
              </w:rPr>
              <w:t>Extensão para GO–AuNP com contextualização por lote e confirmação experimental.</w:t>
            </w:r>
          </w:p>
        </w:tc>
      </w:tr>
      <w:tr w:rsidR="002176C5" w:rsidRPr="007A3EAB" w14:paraId="64C39512" w14:textId="77777777">
        <w:trPr>
          <w:jc w:val="center"/>
        </w:trPr>
        <w:tc>
          <w:tcPr>
            <w:tcW w:w="1750" w:type="dxa"/>
            <w:tcBorders>
              <w:top w:val="single" w:sz="4" w:space="0" w:color="000000"/>
              <w:left w:val="single" w:sz="4" w:space="0" w:color="000000"/>
              <w:bottom w:val="single" w:sz="4" w:space="0" w:color="000000"/>
              <w:right w:val="single" w:sz="4" w:space="0" w:color="000000"/>
            </w:tcBorders>
            <w:vAlign w:val="center"/>
          </w:tcPr>
          <w:p w14:paraId="1DCA3B63" w14:textId="77777777" w:rsidR="002176C5" w:rsidRPr="007A3EAB" w:rsidRDefault="000D658F">
            <w:pPr>
              <w:jc w:val="center"/>
            </w:pPr>
            <w:r w:rsidRPr="007A3EAB">
              <w:rPr>
                <w:sz w:val="19"/>
              </w:rPr>
              <w:t>Transfer learning</w:t>
            </w:r>
          </w:p>
        </w:tc>
        <w:tc>
          <w:tcPr>
            <w:tcW w:w="2450" w:type="dxa"/>
            <w:tcBorders>
              <w:top w:val="single" w:sz="4" w:space="0" w:color="000000"/>
              <w:left w:val="single" w:sz="4" w:space="0" w:color="000000"/>
              <w:bottom w:val="single" w:sz="4" w:space="0" w:color="000000"/>
              <w:right w:val="single" w:sz="4" w:space="0" w:color="000000"/>
            </w:tcBorders>
            <w:vAlign w:val="center"/>
          </w:tcPr>
          <w:p w14:paraId="72550E18" w14:textId="77777777" w:rsidR="002176C5" w:rsidRPr="007A3EAB" w:rsidRDefault="000D658F">
            <w:pPr>
              <w:jc w:val="center"/>
            </w:pPr>
            <w:r w:rsidRPr="007A3EAB">
              <w:rPr>
                <w:sz w:val="19"/>
              </w:rPr>
              <w:t>Kim et al. (2026, SPACESHIP)</w:t>
            </w:r>
          </w:p>
        </w:tc>
        <w:tc>
          <w:tcPr>
            <w:tcW w:w="4880" w:type="dxa"/>
            <w:tcBorders>
              <w:top w:val="single" w:sz="4" w:space="0" w:color="000000"/>
              <w:left w:val="single" w:sz="4" w:space="0" w:color="000000"/>
              <w:bottom w:val="single" w:sz="4" w:space="0" w:color="000000"/>
              <w:right w:val="single" w:sz="4" w:space="0" w:color="000000"/>
            </w:tcBorders>
            <w:vAlign w:val="center"/>
          </w:tcPr>
          <w:p w14:paraId="440A9359" w14:textId="77777777" w:rsidR="002176C5" w:rsidRPr="007A3EAB" w:rsidRDefault="000D658F">
            <w:pPr>
              <w:jc w:val="center"/>
            </w:pPr>
            <w:r w:rsidRPr="007A3EAB">
              <w:rPr>
                <w:sz w:val="19"/>
              </w:rPr>
              <w:t>Avaliação entre lotes, fornecedores e, condicionalmente, hardware.</w:t>
            </w:r>
          </w:p>
        </w:tc>
      </w:tr>
      <w:tr w:rsidR="002176C5" w:rsidRPr="007A3EAB" w14:paraId="77BDDF49" w14:textId="77777777">
        <w:trPr>
          <w:jc w:val="center"/>
        </w:trPr>
        <w:tc>
          <w:tcPr>
            <w:tcW w:w="1750" w:type="dxa"/>
            <w:tcBorders>
              <w:top w:val="single" w:sz="4" w:space="0" w:color="000000"/>
              <w:left w:val="single" w:sz="4" w:space="0" w:color="000000"/>
              <w:bottom w:val="single" w:sz="4" w:space="0" w:color="000000"/>
              <w:right w:val="single" w:sz="4" w:space="0" w:color="000000"/>
            </w:tcBorders>
            <w:vAlign w:val="center"/>
          </w:tcPr>
          <w:p w14:paraId="3E3AC847" w14:textId="77777777" w:rsidR="002176C5" w:rsidRPr="007A3EAB" w:rsidRDefault="000D658F">
            <w:pPr>
              <w:jc w:val="center"/>
            </w:pPr>
            <w:r w:rsidRPr="007A3EAB">
              <w:rPr>
                <w:sz w:val="19"/>
              </w:rPr>
              <w:t>Otimização multiobjetivo sob ruído</w:t>
            </w:r>
          </w:p>
        </w:tc>
        <w:tc>
          <w:tcPr>
            <w:tcW w:w="2450" w:type="dxa"/>
            <w:tcBorders>
              <w:top w:val="single" w:sz="4" w:space="0" w:color="000000"/>
              <w:left w:val="single" w:sz="4" w:space="0" w:color="000000"/>
              <w:bottom w:val="single" w:sz="4" w:space="0" w:color="000000"/>
              <w:right w:val="single" w:sz="4" w:space="0" w:color="000000"/>
            </w:tcBorders>
            <w:vAlign w:val="center"/>
          </w:tcPr>
          <w:p w14:paraId="7022257B" w14:textId="77777777" w:rsidR="002176C5" w:rsidRPr="007A3EAB" w:rsidRDefault="000D658F">
            <w:pPr>
              <w:jc w:val="center"/>
            </w:pPr>
            <w:r w:rsidRPr="007A3EAB">
              <w:rPr>
                <w:sz w:val="19"/>
              </w:rPr>
              <w:t>Daulton et al. (2021)</w:t>
            </w:r>
          </w:p>
        </w:tc>
        <w:tc>
          <w:tcPr>
            <w:tcW w:w="4880" w:type="dxa"/>
            <w:tcBorders>
              <w:top w:val="single" w:sz="4" w:space="0" w:color="000000"/>
              <w:left w:val="single" w:sz="4" w:space="0" w:color="000000"/>
              <w:bottom w:val="single" w:sz="4" w:space="0" w:color="000000"/>
              <w:right w:val="single" w:sz="4" w:space="0" w:color="000000"/>
            </w:tcBorders>
            <w:vAlign w:val="center"/>
          </w:tcPr>
          <w:p w14:paraId="6904C9C8" w14:textId="77777777" w:rsidR="002176C5" w:rsidRPr="007A3EAB" w:rsidRDefault="000D658F">
            <w:pPr>
              <w:jc w:val="center"/>
            </w:pPr>
            <w:r w:rsidRPr="007A3EAB">
              <w:rPr>
                <w:sz w:val="19"/>
              </w:rPr>
              <w:t>Uso para variabilidade de matéria-prima e comparação contextual.</w:t>
            </w:r>
          </w:p>
        </w:tc>
      </w:tr>
      <w:tr w:rsidR="002176C5" w:rsidRPr="007A3EAB" w14:paraId="6949A889" w14:textId="77777777">
        <w:trPr>
          <w:jc w:val="center"/>
        </w:trPr>
        <w:tc>
          <w:tcPr>
            <w:tcW w:w="1750" w:type="dxa"/>
            <w:tcBorders>
              <w:top w:val="single" w:sz="4" w:space="0" w:color="000000"/>
              <w:left w:val="single" w:sz="4" w:space="0" w:color="000000"/>
              <w:bottom w:val="single" w:sz="4" w:space="0" w:color="000000"/>
              <w:right w:val="single" w:sz="4" w:space="0" w:color="000000"/>
            </w:tcBorders>
            <w:vAlign w:val="center"/>
          </w:tcPr>
          <w:p w14:paraId="4A2BE75C" w14:textId="77777777" w:rsidR="002176C5" w:rsidRPr="007A3EAB" w:rsidRDefault="000D658F">
            <w:pPr>
              <w:jc w:val="center"/>
            </w:pPr>
            <w:r w:rsidRPr="007A3EAB">
              <w:rPr>
                <w:sz w:val="19"/>
              </w:rPr>
              <w:t>Benchmarking robusto</w:t>
            </w:r>
          </w:p>
        </w:tc>
        <w:tc>
          <w:tcPr>
            <w:tcW w:w="2450" w:type="dxa"/>
            <w:tcBorders>
              <w:top w:val="single" w:sz="4" w:space="0" w:color="000000"/>
              <w:left w:val="single" w:sz="4" w:space="0" w:color="000000"/>
              <w:bottom w:val="single" w:sz="4" w:space="0" w:color="000000"/>
              <w:right w:val="single" w:sz="4" w:space="0" w:color="000000"/>
            </w:tcBorders>
            <w:vAlign w:val="center"/>
          </w:tcPr>
          <w:p w14:paraId="1157875F" w14:textId="77777777" w:rsidR="002176C5" w:rsidRPr="007A3EAB" w:rsidRDefault="000D658F">
            <w:pPr>
              <w:jc w:val="center"/>
            </w:pPr>
            <w:r w:rsidRPr="007A3EAB">
              <w:rPr>
                <w:sz w:val="19"/>
                <w:lang w:val="fr-FR"/>
              </w:rPr>
              <w:t xml:space="preserve">Liang et al. (2021); Aqeeli et al. </w:t>
            </w:r>
            <w:r w:rsidRPr="007A3EAB">
              <w:rPr>
                <w:sz w:val="19"/>
              </w:rPr>
              <w:t>(2026)</w:t>
            </w:r>
          </w:p>
        </w:tc>
        <w:tc>
          <w:tcPr>
            <w:tcW w:w="4880" w:type="dxa"/>
            <w:tcBorders>
              <w:top w:val="single" w:sz="4" w:space="0" w:color="000000"/>
              <w:left w:val="single" w:sz="4" w:space="0" w:color="000000"/>
              <w:bottom w:val="single" w:sz="4" w:space="0" w:color="000000"/>
              <w:right w:val="single" w:sz="4" w:space="0" w:color="000000"/>
            </w:tcBorders>
            <w:vAlign w:val="center"/>
          </w:tcPr>
          <w:p w14:paraId="65F0FDE8" w14:textId="77777777" w:rsidR="002176C5" w:rsidRPr="007A3EAB" w:rsidRDefault="000D658F">
            <w:pPr>
              <w:jc w:val="center"/>
            </w:pPr>
            <w:r w:rsidRPr="007A3EAB">
              <w:rPr>
                <w:sz w:val="19"/>
              </w:rPr>
              <w:t>Benchmark específico para variabilidade multi-fonte em síntese de GO–AuNP.</w:t>
            </w:r>
          </w:p>
        </w:tc>
      </w:tr>
      <w:tr w:rsidR="002176C5" w:rsidRPr="007A3EAB" w14:paraId="12504E95" w14:textId="77777777">
        <w:trPr>
          <w:jc w:val="center"/>
        </w:trPr>
        <w:tc>
          <w:tcPr>
            <w:tcW w:w="1750" w:type="dxa"/>
            <w:tcBorders>
              <w:top w:val="single" w:sz="4" w:space="0" w:color="000000"/>
              <w:left w:val="single" w:sz="4" w:space="0" w:color="000000"/>
              <w:bottom w:val="single" w:sz="4" w:space="0" w:color="000000"/>
              <w:right w:val="single" w:sz="4" w:space="0" w:color="000000"/>
            </w:tcBorders>
            <w:vAlign w:val="center"/>
          </w:tcPr>
          <w:p w14:paraId="49D38841" w14:textId="77777777" w:rsidR="002176C5" w:rsidRPr="007A3EAB" w:rsidRDefault="000D658F">
            <w:pPr>
              <w:jc w:val="center"/>
            </w:pPr>
            <w:r w:rsidRPr="007A3EAB">
              <w:rPr>
                <w:sz w:val="19"/>
              </w:rPr>
              <w:t>Interpretabilidade</w:t>
            </w:r>
          </w:p>
        </w:tc>
        <w:tc>
          <w:tcPr>
            <w:tcW w:w="2450" w:type="dxa"/>
            <w:tcBorders>
              <w:top w:val="single" w:sz="4" w:space="0" w:color="000000"/>
              <w:left w:val="single" w:sz="4" w:space="0" w:color="000000"/>
              <w:bottom w:val="single" w:sz="4" w:space="0" w:color="000000"/>
              <w:right w:val="single" w:sz="4" w:space="0" w:color="000000"/>
            </w:tcBorders>
            <w:vAlign w:val="center"/>
          </w:tcPr>
          <w:p w14:paraId="531F0273" w14:textId="77777777" w:rsidR="002176C5" w:rsidRPr="007A3EAB" w:rsidRDefault="000D658F">
            <w:pPr>
              <w:jc w:val="center"/>
            </w:pPr>
            <w:r w:rsidRPr="007A3EAB">
              <w:rPr>
                <w:sz w:val="19"/>
                <w:lang w:val="fr-FR"/>
              </w:rPr>
              <w:t xml:space="preserve">Jang et al. (2025); Yoo et al. </w:t>
            </w:r>
            <w:r w:rsidRPr="007A3EAB">
              <w:rPr>
                <w:sz w:val="19"/>
              </w:rPr>
              <w:t>(2024); Miao et al. (2026)</w:t>
            </w:r>
          </w:p>
        </w:tc>
        <w:tc>
          <w:tcPr>
            <w:tcW w:w="4880" w:type="dxa"/>
            <w:tcBorders>
              <w:top w:val="single" w:sz="4" w:space="0" w:color="000000"/>
              <w:left w:val="single" w:sz="4" w:space="0" w:color="000000"/>
              <w:bottom w:val="single" w:sz="4" w:space="0" w:color="000000"/>
              <w:right w:val="single" w:sz="4" w:space="0" w:color="000000"/>
            </w:tcBorders>
            <w:vAlign w:val="center"/>
          </w:tcPr>
          <w:p w14:paraId="67ADD1A3" w14:textId="77777777" w:rsidR="002176C5" w:rsidRPr="007A3EAB" w:rsidRDefault="000D658F">
            <w:pPr>
              <w:jc w:val="center"/>
            </w:pPr>
            <w:r w:rsidRPr="007A3EAB">
              <w:rPr>
                <w:sz w:val="19"/>
              </w:rPr>
              <w:t>Identificação de descritores críticos de lote e receita, com análise de estabilidade.</w:t>
            </w:r>
          </w:p>
        </w:tc>
      </w:tr>
      <w:tr w:rsidR="002176C5" w:rsidRPr="007A3EAB" w14:paraId="5BEA40C0" w14:textId="77777777">
        <w:trPr>
          <w:jc w:val="center"/>
        </w:trPr>
        <w:tc>
          <w:tcPr>
            <w:tcW w:w="1750" w:type="dxa"/>
            <w:tcBorders>
              <w:top w:val="single" w:sz="4" w:space="0" w:color="000000"/>
              <w:left w:val="single" w:sz="4" w:space="0" w:color="000000"/>
              <w:bottom w:val="single" w:sz="4" w:space="0" w:color="000000"/>
              <w:right w:val="single" w:sz="4" w:space="0" w:color="000000"/>
            </w:tcBorders>
            <w:vAlign w:val="center"/>
          </w:tcPr>
          <w:p w14:paraId="2DE360FA" w14:textId="77777777" w:rsidR="002176C5" w:rsidRPr="007A3EAB" w:rsidRDefault="000D658F">
            <w:pPr>
              <w:jc w:val="center"/>
            </w:pPr>
            <w:r w:rsidRPr="007A3EAB">
              <w:rPr>
                <w:sz w:val="19"/>
              </w:rPr>
              <w:t>Curadoria assistida por LLM</w:t>
            </w:r>
          </w:p>
        </w:tc>
        <w:tc>
          <w:tcPr>
            <w:tcW w:w="2450" w:type="dxa"/>
            <w:tcBorders>
              <w:top w:val="single" w:sz="4" w:space="0" w:color="000000"/>
              <w:left w:val="single" w:sz="4" w:space="0" w:color="000000"/>
              <w:bottom w:val="single" w:sz="4" w:space="0" w:color="000000"/>
              <w:right w:val="single" w:sz="4" w:space="0" w:color="000000"/>
            </w:tcBorders>
            <w:vAlign w:val="center"/>
          </w:tcPr>
          <w:p w14:paraId="070C2F2A" w14:textId="77777777" w:rsidR="002176C5" w:rsidRPr="007A3EAB" w:rsidRDefault="000D658F">
            <w:pPr>
              <w:jc w:val="center"/>
            </w:pPr>
            <w:r w:rsidRPr="007A3EAB">
              <w:rPr>
                <w:sz w:val="19"/>
                <w:lang w:val="fr-FR"/>
              </w:rPr>
              <w:t xml:space="preserve">Jeon et al. (2026); Gao et al. </w:t>
            </w:r>
            <w:r w:rsidRPr="007A3EAB">
              <w:rPr>
                <w:sz w:val="19"/>
              </w:rPr>
              <w:t>(2025); Gu et al. (2026)</w:t>
            </w:r>
          </w:p>
        </w:tc>
        <w:tc>
          <w:tcPr>
            <w:tcW w:w="4880" w:type="dxa"/>
            <w:tcBorders>
              <w:top w:val="single" w:sz="4" w:space="0" w:color="000000"/>
              <w:left w:val="single" w:sz="4" w:space="0" w:color="000000"/>
              <w:bottom w:val="single" w:sz="4" w:space="0" w:color="000000"/>
              <w:right w:val="single" w:sz="4" w:space="0" w:color="000000"/>
            </w:tcBorders>
            <w:vAlign w:val="center"/>
          </w:tcPr>
          <w:p w14:paraId="797A17A6" w14:textId="77777777" w:rsidR="002176C5" w:rsidRPr="007A3EAB" w:rsidRDefault="000D658F">
            <w:pPr>
              <w:jc w:val="center"/>
            </w:pPr>
            <w:r w:rsidRPr="007A3EAB">
              <w:rPr>
                <w:sz w:val="19"/>
              </w:rPr>
              <w:t>Extração estruturada de receitas e propriedades com validação amostral e confiança.</w:t>
            </w:r>
          </w:p>
        </w:tc>
      </w:tr>
      <w:tr w:rsidR="002176C5" w:rsidRPr="007A3EAB" w14:paraId="1D0765DE" w14:textId="77777777">
        <w:trPr>
          <w:jc w:val="center"/>
        </w:trPr>
        <w:tc>
          <w:tcPr>
            <w:tcW w:w="1750" w:type="dxa"/>
            <w:tcBorders>
              <w:top w:val="single" w:sz="4" w:space="0" w:color="000000"/>
              <w:left w:val="single" w:sz="4" w:space="0" w:color="000000"/>
              <w:bottom w:val="single" w:sz="4" w:space="0" w:color="000000"/>
              <w:right w:val="single" w:sz="4" w:space="0" w:color="000000"/>
            </w:tcBorders>
            <w:vAlign w:val="center"/>
          </w:tcPr>
          <w:p w14:paraId="44C2F2EC" w14:textId="77777777" w:rsidR="002176C5" w:rsidRPr="007A3EAB" w:rsidRDefault="000D658F">
            <w:pPr>
              <w:jc w:val="center"/>
            </w:pPr>
            <w:r w:rsidRPr="007A3EAB">
              <w:rPr>
                <w:sz w:val="19"/>
              </w:rPr>
              <w:t>Caracterização de GO</w:t>
            </w:r>
          </w:p>
        </w:tc>
        <w:tc>
          <w:tcPr>
            <w:tcW w:w="2450" w:type="dxa"/>
            <w:tcBorders>
              <w:top w:val="single" w:sz="4" w:space="0" w:color="000000"/>
              <w:left w:val="single" w:sz="4" w:space="0" w:color="000000"/>
              <w:bottom w:val="single" w:sz="4" w:space="0" w:color="000000"/>
              <w:right w:val="single" w:sz="4" w:space="0" w:color="000000"/>
            </w:tcBorders>
            <w:vAlign w:val="center"/>
          </w:tcPr>
          <w:p w14:paraId="05EE142A" w14:textId="77777777" w:rsidR="002176C5" w:rsidRPr="007A3EAB" w:rsidRDefault="000D658F">
            <w:pPr>
              <w:jc w:val="center"/>
            </w:pPr>
            <w:r w:rsidRPr="007A3EAB">
              <w:rPr>
                <w:sz w:val="19"/>
                <w:lang w:val="fr-FR"/>
              </w:rPr>
              <w:t xml:space="preserve">Donato et al. (2023); Dimiev et al. </w:t>
            </w:r>
            <w:r w:rsidRPr="007A3EAB">
              <w:rPr>
                <w:sz w:val="19"/>
              </w:rPr>
              <w:t>(2026); Brusko et al. (2024)</w:t>
            </w:r>
          </w:p>
        </w:tc>
        <w:tc>
          <w:tcPr>
            <w:tcW w:w="4880" w:type="dxa"/>
            <w:tcBorders>
              <w:top w:val="single" w:sz="4" w:space="0" w:color="000000"/>
              <w:left w:val="single" w:sz="4" w:space="0" w:color="000000"/>
              <w:bottom w:val="single" w:sz="4" w:space="0" w:color="000000"/>
              <w:right w:val="single" w:sz="4" w:space="0" w:color="000000"/>
            </w:tcBorders>
            <w:vAlign w:val="center"/>
          </w:tcPr>
          <w:p w14:paraId="19884D3A" w14:textId="77777777" w:rsidR="002176C5" w:rsidRPr="007A3EAB" w:rsidRDefault="000D658F">
            <w:pPr>
              <w:jc w:val="center"/>
            </w:pPr>
            <w:r w:rsidRPr="007A3EAB">
              <w:rPr>
                <w:sz w:val="19"/>
              </w:rPr>
              <w:t>Descritores multi-técnica com incerteza e interpretação conservadora.</w:t>
            </w:r>
          </w:p>
        </w:tc>
      </w:tr>
      <w:tr w:rsidR="002176C5" w:rsidRPr="007A3EAB" w14:paraId="413863F4" w14:textId="77777777">
        <w:trPr>
          <w:jc w:val="center"/>
        </w:trPr>
        <w:tc>
          <w:tcPr>
            <w:tcW w:w="1750" w:type="dxa"/>
            <w:tcBorders>
              <w:top w:val="single" w:sz="4" w:space="0" w:color="000000"/>
              <w:left w:val="single" w:sz="4" w:space="0" w:color="000000"/>
              <w:bottom w:val="single" w:sz="4" w:space="0" w:color="000000"/>
              <w:right w:val="single" w:sz="4" w:space="0" w:color="000000"/>
            </w:tcBorders>
            <w:vAlign w:val="center"/>
          </w:tcPr>
          <w:p w14:paraId="3FDBA72D" w14:textId="77777777" w:rsidR="002176C5" w:rsidRPr="007A3EAB" w:rsidRDefault="000D658F">
            <w:pPr>
              <w:jc w:val="center"/>
            </w:pPr>
            <w:r w:rsidRPr="007A3EAB">
              <w:rPr>
                <w:sz w:val="19"/>
              </w:rPr>
              <w:t>Controle de variabilidade</w:t>
            </w:r>
          </w:p>
        </w:tc>
        <w:tc>
          <w:tcPr>
            <w:tcW w:w="2450" w:type="dxa"/>
            <w:tcBorders>
              <w:top w:val="single" w:sz="4" w:space="0" w:color="000000"/>
              <w:left w:val="single" w:sz="4" w:space="0" w:color="000000"/>
              <w:bottom w:val="single" w:sz="4" w:space="0" w:color="000000"/>
              <w:right w:val="single" w:sz="4" w:space="0" w:color="000000"/>
            </w:tcBorders>
            <w:vAlign w:val="center"/>
          </w:tcPr>
          <w:p w14:paraId="68A945A8" w14:textId="77777777" w:rsidR="002176C5" w:rsidRPr="007A3EAB" w:rsidRDefault="000D658F">
            <w:pPr>
              <w:jc w:val="center"/>
            </w:pPr>
            <w:r w:rsidRPr="007A3EAB">
              <w:rPr>
                <w:sz w:val="19"/>
                <w:lang w:val="fr-FR"/>
              </w:rPr>
              <w:t xml:space="preserve">Mülhopt et al. (2018); Halford et al. </w:t>
            </w:r>
            <w:r w:rsidRPr="007A3EAB">
              <w:rPr>
                <w:sz w:val="19"/>
              </w:rPr>
              <w:t>(2024, 2025)</w:t>
            </w:r>
          </w:p>
        </w:tc>
        <w:tc>
          <w:tcPr>
            <w:tcW w:w="4880" w:type="dxa"/>
            <w:tcBorders>
              <w:top w:val="single" w:sz="4" w:space="0" w:color="000000"/>
              <w:left w:val="single" w:sz="4" w:space="0" w:color="000000"/>
              <w:bottom w:val="single" w:sz="4" w:space="0" w:color="000000"/>
              <w:right w:val="single" w:sz="4" w:space="0" w:color="000000"/>
            </w:tcBorders>
            <w:vAlign w:val="center"/>
          </w:tcPr>
          <w:p w14:paraId="40E235D8" w14:textId="77777777" w:rsidR="002176C5" w:rsidRPr="007A3EAB" w:rsidRDefault="000D658F">
            <w:pPr>
              <w:jc w:val="center"/>
            </w:pPr>
            <w:r w:rsidRPr="007A3EAB">
              <w:rPr>
                <w:sz w:val="19"/>
              </w:rPr>
              <w:t>Separação entre lote do suporte, reagentes, erro analítico e execução.</w:t>
            </w:r>
          </w:p>
        </w:tc>
      </w:tr>
      <w:tr w:rsidR="002176C5" w:rsidRPr="007A3EAB" w14:paraId="708E5D07" w14:textId="77777777">
        <w:trPr>
          <w:jc w:val="center"/>
        </w:trPr>
        <w:tc>
          <w:tcPr>
            <w:tcW w:w="1750" w:type="dxa"/>
            <w:tcBorders>
              <w:top w:val="single" w:sz="4" w:space="0" w:color="000000"/>
              <w:left w:val="single" w:sz="4" w:space="0" w:color="000000"/>
              <w:bottom w:val="single" w:sz="4" w:space="0" w:color="000000"/>
              <w:right w:val="single" w:sz="4" w:space="0" w:color="000000"/>
            </w:tcBorders>
            <w:vAlign w:val="center"/>
          </w:tcPr>
          <w:p w14:paraId="2B5F623B" w14:textId="77777777" w:rsidR="002176C5" w:rsidRPr="007A3EAB" w:rsidRDefault="000D658F">
            <w:pPr>
              <w:jc w:val="center"/>
            </w:pPr>
            <w:r w:rsidRPr="007A3EAB">
              <w:rPr>
                <w:sz w:val="19"/>
              </w:rPr>
              <w:t>MISO</w:t>
            </w:r>
          </w:p>
        </w:tc>
        <w:tc>
          <w:tcPr>
            <w:tcW w:w="2450" w:type="dxa"/>
            <w:tcBorders>
              <w:top w:val="single" w:sz="4" w:space="0" w:color="000000"/>
              <w:left w:val="single" w:sz="4" w:space="0" w:color="000000"/>
              <w:bottom w:val="single" w:sz="4" w:space="0" w:color="000000"/>
              <w:right w:val="single" w:sz="4" w:space="0" w:color="000000"/>
            </w:tcBorders>
            <w:vAlign w:val="center"/>
          </w:tcPr>
          <w:p w14:paraId="05483C11" w14:textId="77777777" w:rsidR="002176C5" w:rsidRPr="007A3EAB" w:rsidRDefault="000D658F">
            <w:pPr>
              <w:jc w:val="center"/>
            </w:pPr>
            <w:r w:rsidRPr="007A3EAB">
              <w:rPr>
                <w:sz w:val="19"/>
                <w:lang w:val="fr-FR"/>
              </w:rPr>
              <w:t xml:space="preserve">Herbol et al. (2020); Poloczek et al. </w:t>
            </w:r>
            <w:r w:rsidRPr="007A3EAB">
              <w:rPr>
                <w:sz w:val="19"/>
              </w:rPr>
              <w:t>(2017)</w:t>
            </w:r>
          </w:p>
        </w:tc>
        <w:tc>
          <w:tcPr>
            <w:tcW w:w="4880" w:type="dxa"/>
            <w:tcBorders>
              <w:top w:val="single" w:sz="4" w:space="0" w:color="000000"/>
              <w:left w:val="single" w:sz="4" w:space="0" w:color="000000"/>
              <w:bottom w:val="single" w:sz="4" w:space="0" w:color="000000"/>
              <w:right w:val="single" w:sz="4" w:space="0" w:color="000000"/>
            </w:tcBorders>
            <w:vAlign w:val="center"/>
          </w:tcPr>
          <w:p w14:paraId="3F35085B" w14:textId="77777777" w:rsidR="002176C5" w:rsidRPr="007A3EAB" w:rsidRDefault="000D658F">
            <w:pPr>
              <w:jc w:val="center"/>
            </w:pPr>
            <w:r w:rsidRPr="007A3EAB">
              <w:rPr>
                <w:sz w:val="19"/>
              </w:rPr>
              <w:t>Quantificação do valor de informação das técnicas de caracterização.</w:t>
            </w:r>
          </w:p>
        </w:tc>
      </w:tr>
      <w:tr w:rsidR="002176C5" w:rsidRPr="007A3EAB" w14:paraId="253B4C9F" w14:textId="77777777">
        <w:trPr>
          <w:jc w:val="center"/>
        </w:trPr>
        <w:tc>
          <w:tcPr>
            <w:tcW w:w="1750" w:type="dxa"/>
            <w:tcBorders>
              <w:top w:val="single" w:sz="4" w:space="0" w:color="000000"/>
              <w:left w:val="single" w:sz="4" w:space="0" w:color="000000"/>
              <w:bottom w:val="single" w:sz="4" w:space="0" w:color="000000"/>
              <w:right w:val="single" w:sz="4" w:space="0" w:color="000000"/>
            </w:tcBorders>
            <w:vAlign w:val="center"/>
          </w:tcPr>
          <w:p w14:paraId="2093CACF" w14:textId="77777777" w:rsidR="002176C5" w:rsidRPr="007A3EAB" w:rsidRDefault="000D658F">
            <w:pPr>
              <w:jc w:val="center"/>
            </w:pPr>
            <w:r w:rsidRPr="007A3EAB">
              <w:rPr>
                <w:sz w:val="19"/>
              </w:rPr>
              <w:t>Novelty-aware acquisition</w:t>
            </w:r>
          </w:p>
        </w:tc>
        <w:tc>
          <w:tcPr>
            <w:tcW w:w="2450" w:type="dxa"/>
            <w:tcBorders>
              <w:top w:val="single" w:sz="4" w:space="0" w:color="000000"/>
              <w:left w:val="single" w:sz="4" w:space="0" w:color="000000"/>
              <w:bottom w:val="single" w:sz="4" w:space="0" w:color="000000"/>
              <w:right w:val="single" w:sz="4" w:space="0" w:color="000000"/>
            </w:tcBorders>
            <w:vAlign w:val="center"/>
          </w:tcPr>
          <w:p w14:paraId="60D82503" w14:textId="77777777" w:rsidR="002176C5" w:rsidRPr="007A3EAB" w:rsidRDefault="000D658F">
            <w:pPr>
              <w:jc w:val="center"/>
            </w:pPr>
            <w:r w:rsidRPr="007A3EAB">
              <w:rPr>
                <w:sz w:val="19"/>
              </w:rPr>
              <w:t>Aqeeli et al. (2026)</w:t>
            </w:r>
          </w:p>
        </w:tc>
        <w:tc>
          <w:tcPr>
            <w:tcW w:w="4880" w:type="dxa"/>
            <w:tcBorders>
              <w:top w:val="single" w:sz="4" w:space="0" w:color="000000"/>
              <w:left w:val="single" w:sz="4" w:space="0" w:color="000000"/>
              <w:bottom w:val="single" w:sz="4" w:space="0" w:color="000000"/>
              <w:right w:val="single" w:sz="4" w:space="0" w:color="000000"/>
            </w:tcBorders>
            <w:vAlign w:val="center"/>
          </w:tcPr>
          <w:p w14:paraId="5F10DEAC" w14:textId="77777777" w:rsidR="002176C5" w:rsidRPr="007A3EAB" w:rsidRDefault="000D658F">
            <w:pPr>
              <w:jc w:val="center"/>
            </w:pPr>
            <w:r w:rsidRPr="007A3EAB">
              <w:rPr>
                <w:sz w:val="19"/>
              </w:rPr>
              <w:t>Avaliação de diversidade intra-batch no problema GO–AuNP.</w:t>
            </w:r>
          </w:p>
        </w:tc>
      </w:tr>
      <w:tr w:rsidR="002176C5" w:rsidRPr="007A3EAB" w14:paraId="47ADA853" w14:textId="77777777">
        <w:trPr>
          <w:jc w:val="center"/>
        </w:trPr>
        <w:tc>
          <w:tcPr>
            <w:tcW w:w="1750" w:type="dxa"/>
            <w:tcBorders>
              <w:top w:val="single" w:sz="4" w:space="0" w:color="000000"/>
              <w:left w:val="single" w:sz="4" w:space="0" w:color="000000"/>
              <w:bottom w:val="single" w:sz="4" w:space="0" w:color="000000"/>
              <w:right w:val="single" w:sz="4" w:space="0" w:color="000000"/>
            </w:tcBorders>
            <w:vAlign w:val="center"/>
          </w:tcPr>
          <w:p w14:paraId="6EF724F5" w14:textId="77777777" w:rsidR="002176C5" w:rsidRPr="007A3EAB" w:rsidRDefault="000D658F">
            <w:pPr>
              <w:jc w:val="center"/>
            </w:pPr>
            <w:r w:rsidRPr="007A3EAB">
              <w:rPr>
                <w:sz w:val="19"/>
              </w:rPr>
              <w:t>Sustentabilidade</w:t>
            </w:r>
          </w:p>
        </w:tc>
        <w:tc>
          <w:tcPr>
            <w:tcW w:w="2450" w:type="dxa"/>
            <w:tcBorders>
              <w:top w:val="single" w:sz="4" w:space="0" w:color="000000"/>
              <w:left w:val="single" w:sz="4" w:space="0" w:color="000000"/>
              <w:bottom w:val="single" w:sz="4" w:space="0" w:color="000000"/>
              <w:right w:val="single" w:sz="4" w:space="0" w:color="000000"/>
            </w:tcBorders>
            <w:vAlign w:val="center"/>
          </w:tcPr>
          <w:p w14:paraId="1A51C9DC" w14:textId="77777777" w:rsidR="002176C5" w:rsidRPr="007A3EAB" w:rsidRDefault="000D658F">
            <w:pPr>
              <w:jc w:val="center"/>
            </w:pPr>
            <w:r w:rsidRPr="007A3EAB">
              <w:rPr>
                <w:sz w:val="19"/>
              </w:rPr>
              <w:t>Miao et al. (2026)</w:t>
            </w:r>
          </w:p>
        </w:tc>
        <w:tc>
          <w:tcPr>
            <w:tcW w:w="4880" w:type="dxa"/>
            <w:tcBorders>
              <w:top w:val="single" w:sz="4" w:space="0" w:color="000000"/>
              <w:left w:val="single" w:sz="4" w:space="0" w:color="000000"/>
              <w:bottom w:val="single" w:sz="4" w:space="0" w:color="000000"/>
              <w:right w:val="single" w:sz="4" w:space="0" w:color="000000"/>
            </w:tcBorders>
            <w:vAlign w:val="center"/>
          </w:tcPr>
          <w:p w14:paraId="4EB9C454" w14:textId="77777777" w:rsidR="002176C5" w:rsidRPr="007A3EAB" w:rsidRDefault="000D658F">
            <w:pPr>
              <w:jc w:val="center"/>
            </w:pPr>
            <w:r w:rsidRPr="007A3EAB">
              <w:rPr>
                <w:sz w:val="19"/>
              </w:rPr>
              <w:t>Custo-benefício da caracterização adicional, além do custo da síntese.</w:t>
            </w:r>
          </w:p>
        </w:tc>
      </w:tr>
      <w:tr w:rsidR="002176C5" w:rsidRPr="007A3EAB" w14:paraId="226A704B" w14:textId="77777777">
        <w:trPr>
          <w:jc w:val="center"/>
        </w:trPr>
        <w:tc>
          <w:tcPr>
            <w:tcW w:w="1750" w:type="dxa"/>
            <w:tcBorders>
              <w:top w:val="single" w:sz="4" w:space="0" w:color="000000"/>
              <w:left w:val="single" w:sz="4" w:space="0" w:color="000000"/>
              <w:bottom w:val="single" w:sz="4" w:space="0" w:color="000000"/>
              <w:right w:val="single" w:sz="4" w:space="0" w:color="000000"/>
            </w:tcBorders>
            <w:vAlign w:val="center"/>
          </w:tcPr>
          <w:p w14:paraId="6C1F61E0" w14:textId="77777777" w:rsidR="002176C5" w:rsidRPr="007A3EAB" w:rsidRDefault="000D658F">
            <w:pPr>
              <w:jc w:val="center"/>
            </w:pPr>
            <w:r w:rsidRPr="007A3EAB">
              <w:rPr>
                <w:sz w:val="19"/>
              </w:rPr>
              <w:t>Instance Maps</w:t>
            </w:r>
          </w:p>
        </w:tc>
        <w:tc>
          <w:tcPr>
            <w:tcW w:w="2450" w:type="dxa"/>
            <w:tcBorders>
              <w:top w:val="single" w:sz="4" w:space="0" w:color="000000"/>
              <w:left w:val="single" w:sz="4" w:space="0" w:color="000000"/>
              <w:bottom w:val="single" w:sz="4" w:space="0" w:color="000000"/>
              <w:right w:val="single" w:sz="4" w:space="0" w:color="000000"/>
            </w:tcBorders>
            <w:vAlign w:val="center"/>
          </w:tcPr>
          <w:p w14:paraId="0AFAB388" w14:textId="77777777" w:rsidR="002176C5" w:rsidRPr="007A3EAB" w:rsidRDefault="000D658F">
            <w:pPr>
              <w:jc w:val="center"/>
            </w:pPr>
            <w:r w:rsidRPr="007A3EAB">
              <w:rPr>
                <w:sz w:val="19"/>
              </w:rPr>
              <w:t>Punz et al. (2025)</w:t>
            </w:r>
          </w:p>
        </w:tc>
        <w:tc>
          <w:tcPr>
            <w:tcW w:w="4880" w:type="dxa"/>
            <w:tcBorders>
              <w:top w:val="single" w:sz="4" w:space="0" w:color="000000"/>
              <w:left w:val="single" w:sz="4" w:space="0" w:color="000000"/>
              <w:bottom w:val="single" w:sz="4" w:space="0" w:color="000000"/>
              <w:right w:val="single" w:sz="4" w:space="0" w:color="000000"/>
            </w:tcBorders>
            <w:vAlign w:val="center"/>
          </w:tcPr>
          <w:p w14:paraId="4EC62446" w14:textId="77777777" w:rsidR="002176C5" w:rsidRPr="007A3EAB" w:rsidRDefault="000D658F">
            <w:pPr>
              <w:jc w:val="center"/>
            </w:pPr>
            <w:r w:rsidRPr="007A3EAB">
              <w:rPr>
                <w:sz w:val="19"/>
              </w:rPr>
              <w:t>Proveniência completa da matéria-prima à resposta final.</w:t>
            </w:r>
          </w:p>
        </w:tc>
      </w:tr>
      <w:tr w:rsidR="002176C5" w:rsidRPr="007A3EAB" w14:paraId="499702C1" w14:textId="77777777">
        <w:trPr>
          <w:jc w:val="center"/>
        </w:trPr>
        <w:tc>
          <w:tcPr>
            <w:tcW w:w="1750" w:type="dxa"/>
            <w:tcBorders>
              <w:top w:val="single" w:sz="4" w:space="0" w:color="000000"/>
              <w:left w:val="single" w:sz="4" w:space="0" w:color="000000"/>
              <w:bottom w:val="single" w:sz="4" w:space="0" w:color="000000"/>
              <w:right w:val="single" w:sz="4" w:space="0" w:color="000000"/>
            </w:tcBorders>
            <w:vAlign w:val="center"/>
          </w:tcPr>
          <w:p w14:paraId="68629F12" w14:textId="77777777" w:rsidR="002176C5" w:rsidRPr="007A3EAB" w:rsidRDefault="000D658F">
            <w:pPr>
              <w:jc w:val="center"/>
            </w:pPr>
            <w:r w:rsidRPr="007A3EAB">
              <w:rPr>
                <w:sz w:val="19"/>
              </w:rPr>
              <w:t>Caracterização in situ</w:t>
            </w:r>
          </w:p>
        </w:tc>
        <w:tc>
          <w:tcPr>
            <w:tcW w:w="2450" w:type="dxa"/>
            <w:tcBorders>
              <w:top w:val="single" w:sz="4" w:space="0" w:color="000000"/>
              <w:left w:val="single" w:sz="4" w:space="0" w:color="000000"/>
              <w:bottom w:val="single" w:sz="4" w:space="0" w:color="000000"/>
              <w:right w:val="single" w:sz="4" w:space="0" w:color="000000"/>
            </w:tcBorders>
            <w:vAlign w:val="center"/>
          </w:tcPr>
          <w:p w14:paraId="2A7D6DBA" w14:textId="77777777" w:rsidR="002176C5" w:rsidRPr="007A3EAB" w:rsidRDefault="000D658F">
            <w:pPr>
              <w:jc w:val="center"/>
            </w:pPr>
            <w:r w:rsidRPr="007A3EAB">
              <w:rPr>
                <w:sz w:val="19"/>
              </w:rPr>
              <w:t>Kim et al. (2026, JACS)</w:t>
            </w:r>
          </w:p>
        </w:tc>
        <w:tc>
          <w:tcPr>
            <w:tcW w:w="4880" w:type="dxa"/>
            <w:tcBorders>
              <w:top w:val="single" w:sz="4" w:space="0" w:color="000000"/>
              <w:left w:val="single" w:sz="4" w:space="0" w:color="000000"/>
              <w:bottom w:val="single" w:sz="4" w:space="0" w:color="000000"/>
              <w:right w:val="single" w:sz="4" w:space="0" w:color="000000"/>
            </w:tcBorders>
            <w:vAlign w:val="center"/>
          </w:tcPr>
          <w:p w14:paraId="28E73989" w14:textId="77777777" w:rsidR="002176C5" w:rsidRPr="007A3EAB" w:rsidRDefault="000D658F">
            <w:pPr>
              <w:jc w:val="center"/>
            </w:pPr>
            <w:r w:rsidRPr="007A3EAB">
              <w:rPr>
                <w:sz w:val="19"/>
              </w:rPr>
              <w:t>Integração condicional de SAXS/WAXS em malha fechada.</w:t>
            </w:r>
          </w:p>
        </w:tc>
      </w:tr>
      <w:tr w:rsidR="002176C5" w:rsidRPr="007A3EAB" w14:paraId="63C79759" w14:textId="77777777">
        <w:trPr>
          <w:jc w:val="center"/>
        </w:trPr>
        <w:tc>
          <w:tcPr>
            <w:tcW w:w="1750" w:type="dxa"/>
            <w:tcBorders>
              <w:top w:val="single" w:sz="4" w:space="0" w:color="000000"/>
              <w:left w:val="single" w:sz="4" w:space="0" w:color="000000"/>
              <w:bottom w:val="single" w:sz="4" w:space="0" w:color="000000"/>
              <w:right w:val="single" w:sz="4" w:space="0" w:color="000000"/>
            </w:tcBorders>
            <w:vAlign w:val="center"/>
          </w:tcPr>
          <w:p w14:paraId="4151729E" w14:textId="77777777" w:rsidR="002176C5" w:rsidRPr="007A3EAB" w:rsidRDefault="000D658F">
            <w:pPr>
              <w:jc w:val="center"/>
            </w:pPr>
            <w:r w:rsidRPr="007A3EAB">
              <w:rPr>
                <w:sz w:val="19"/>
              </w:rPr>
              <w:t>Validação cruzada</w:t>
            </w:r>
          </w:p>
        </w:tc>
        <w:tc>
          <w:tcPr>
            <w:tcW w:w="2450" w:type="dxa"/>
            <w:tcBorders>
              <w:top w:val="single" w:sz="4" w:space="0" w:color="000000"/>
              <w:left w:val="single" w:sz="4" w:space="0" w:color="000000"/>
              <w:bottom w:val="single" w:sz="4" w:space="0" w:color="000000"/>
              <w:right w:val="single" w:sz="4" w:space="0" w:color="000000"/>
            </w:tcBorders>
            <w:vAlign w:val="center"/>
          </w:tcPr>
          <w:p w14:paraId="6CA6DC54" w14:textId="77777777" w:rsidR="002176C5" w:rsidRPr="007A3EAB" w:rsidRDefault="000D658F">
            <w:pPr>
              <w:jc w:val="center"/>
            </w:pPr>
            <w:r w:rsidRPr="007A3EAB">
              <w:rPr>
                <w:sz w:val="19"/>
              </w:rPr>
              <w:t>Montoya-Gonzalez et al. (2025)</w:t>
            </w:r>
          </w:p>
        </w:tc>
        <w:tc>
          <w:tcPr>
            <w:tcW w:w="4880" w:type="dxa"/>
            <w:tcBorders>
              <w:top w:val="single" w:sz="4" w:space="0" w:color="000000"/>
              <w:left w:val="single" w:sz="4" w:space="0" w:color="000000"/>
              <w:bottom w:val="single" w:sz="4" w:space="0" w:color="000000"/>
              <w:right w:val="single" w:sz="4" w:space="0" w:color="000000"/>
            </w:tcBorders>
            <w:vAlign w:val="center"/>
          </w:tcPr>
          <w:p w14:paraId="585F86EA" w14:textId="77777777" w:rsidR="002176C5" w:rsidRPr="007A3EAB" w:rsidRDefault="000D658F">
            <w:pPr>
              <w:jc w:val="center"/>
            </w:pPr>
            <w:r w:rsidRPr="007A3EAB">
              <w:rPr>
                <w:sz w:val="19"/>
              </w:rPr>
              <w:t>Avaliação multi-instrumento/multi-local quando infraestrutura estiver disponível.</w:t>
            </w:r>
          </w:p>
        </w:tc>
      </w:tr>
    </w:tbl>
    <w:p w14:paraId="20CF17AF" w14:textId="77777777" w:rsidR="00A65860" w:rsidRPr="007A3EAB" w:rsidRDefault="00A65860">
      <w:pPr>
        <w:keepNext/>
        <w:spacing w:after="80" w:line="276" w:lineRule="auto"/>
        <w:rPr>
          <w:b/>
          <w:color w:val="0000FF"/>
          <w:sz w:val="24"/>
        </w:rPr>
      </w:pPr>
    </w:p>
    <w:p w14:paraId="7B061116" w14:textId="5369E6FB" w:rsidR="002176C5" w:rsidRPr="007A3EAB" w:rsidRDefault="000D658F">
      <w:pPr>
        <w:keepNext/>
        <w:spacing w:after="80" w:line="276" w:lineRule="auto"/>
      </w:pPr>
      <w:r w:rsidRPr="007A3EAB">
        <w:rPr>
          <w:b/>
          <w:color w:val="0000FF"/>
          <w:sz w:val="24"/>
        </w:rPr>
        <w:t>IX – REFERÊNCIAS BIBLIOGRÁFICAS</w:t>
      </w:r>
    </w:p>
    <w:p w14:paraId="32CA7E71" w14:textId="77777777" w:rsidR="002176C5" w:rsidRPr="00525F9F" w:rsidRDefault="000D658F">
      <w:pPr>
        <w:spacing w:after="100" w:line="276" w:lineRule="auto"/>
        <w:jc w:val="both"/>
      </w:pPr>
      <w:r w:rsidRPr="00525F9F">
        <w:t>AKIBA, T. et al. Optuna: A next-generation hyperparameter optimization framework. In: Proceedings of the 25th ACM SIGKDD International Conference on Knowledge Discovery &amp; Data Mining, 2019. p. 2623–2631.</w:t>
      </w:r>
    </w:p>
    <w:p w14:paraId="1D617BDC" w14:textId="77777777" w:rsidR="002176C5" w:rsidRPr="00525F9F" w:rsidRDefault="000D658F">
      <w:pPr>
        <w:spacing w:after="100" w:line="276" w:lineRule="auto"/>
        <w:jc w:val="both"/>
        <w:rPr>
          <w:lang w:val="fr-FR"/>
        </w:rPr>
      </w:pPr>
      <w:r w:rsidRPr="00525F9F">
        <w:rPr>
          <w:lang w:val="fr-FR"/>
        </w:rPr>
        <w:lastRenderedPageBreak/>
        <w:t>AQEELI, M.; LEELAWAT, T.; SHORTHOUSE, D. Novelty-aware evolutionary Bayesian optimisation for multi-objective discovery science. Digital Discovery, v. 5, p. 2684–2700, 2026.</w:t>
      </w:r>
    </w:p>
    <w:p w14:paraId="3FD97359" w14:textId="77777777" w:rsidR="002176C5" w:rsidRPr="00525F9F" w:rsidRDefault="000D658F">
      <w:pPr>
        <w:spacing w:after="100" w:line="276" w:lineRule="auto"/>
        <w:jc w:val="both"/>
        <w:rPr>
          <w:lang w:val="fr-FR"/>
        </w:rPr>
      </w:pPr>
      <w:r w:rsidRPr="00525F9F">
        <w:rPr>
          <w:lang w:val="fr-FR"/>
        </w:rPr>
        <w:t>BONILLA, E. V.; CHAI, K. M. A.; WILLIAMS, C. K. I. Multi-task Gaussian process prediction. In: Advances in Neural Information Processing Systems, v. 20, 2007. p. 153–160.</w:t>
      </w:r>
    </w:p>
    <w:p w14:paraId="142B01AA" w14:textId="77777777" w:rsidR="002176C5" w:rsidRPr="00525F9F" w:rsidRDefault="000D658F">
      <w:pPr>
        <w:spacing w:after="100" w:line="276" w:lineRule="auto"/>
        <w:jc w:val="both"/>
        <w:rPr>
          <w:lang w:val="fr-FR"/>
        </w:rPr>
      </w:pPr>
      <w:r w:rsidRPr="00525F9F">
        <w:rPr>
          <w:lang w:val="fr-FR"/>
        </w:rPr>
        <w:t>BOSTRÖM, H. L. B. et al. How Reproducible is the Synthesis of Zr–Porphyrin Metal–Organic Frameworks? An Interlaboratory Study. Advanced Materials, v. 36, 2304832, 2024.</w:t>
      </w:r>
    </w:p>
    <w:p w14:paraId="50EB928D" w14:textId="77777777" w:rsidR="002176C5" w:rsidRPr="00525F9F" w:rsidRDefault="000D658F">
      <w:pPr>
        <w:spacing w:after="100" w:line="276" w:lineRule="auto"/>
        <w:jc w:val="both"/>
        <w:rPr>
          <w:lang w:val="fr-FR"/>
        </w:rPr>
      </w:pPr>
      <w:r w:rsidRPr="00525F9F">
        <w:rPr>
          <w:lang w:val="fr-FR"/>
        </w:rPr>
        <w:t>BØGGILD, P. et al. Protocols and tools to enable reproducibility in 2D materials research. Nature Reviews Physics, v. 7, p. 587–597, 2025.</w:t>
      </w:r>
    </w:p>
    <w:p w14:paraId="7862031C" w14:textId="77777777" w:rsidR="002176C5" w:rsidRPr="00525F9F" w:rsidRDefault="000D658F">
      <w:pPr>
        <w:spacing w:after="100" w:line="276" w:lineRule="auto"/>
        <w:jc w:val="both"/>
        <w:rPr>
          <w:lang w:val="fr-FR"/>
        </w:rPr>
      </w:pPr>
      <w:r w:rsidRPr="00525F9F">
        <w:rPr>
          <w:lang w:val="fr-FR"/>
        </w:rPr>
        <w:t>BRUSKO, V. et al. Unraveling the infrared spectrum of graphene oxide. Carbon, v. 229, 119507, 2024.</w:t>
      </w:r>
    </w:p>
    <w:p w14:paraId="631E4BD8" w14:textId="77777777" w:rsidR="002176C5" w:rsidRPr="00525F9F" w:rsidRDefault="000D658F">
      <w:pPr>
        <w:spacing w:after="100" w:line="276" w:lineRule="auto"/>
        <w:jc w:val="both"/>
        <w:rPr>
          <w:lang w:val="fr-FR"/>
        </w:rPr>
      </w:pPr>
      <w:r w:rsidRPr="00525F9F">
        <w:rPr>
          <w:lang w:val="fr-FR"/>
        </w:rPr>
        <w:t>CEDER, G.; JAIN, A. Data-driven analysis of text-mined seed-mediated syntheses of gold nanoparticles. Digital Discovery, v. 4, p. 93, 2025.</w:t>
      </w:r>
    </w:p>
    <w:p w14:paraId="1C509548" w14:textId="77777777" w:rsidR="002176C5" w:rsidRPr="00525F9F" w:rsidRDefault="000D658F">
      <w:pPr>
        <w:spacing w:after="100" w:line="276" w:lineRule="auto"/>
        <w:jc w:val="both"/>
        <w:rPr>
          <w:lang w:val="fr-FR"/>
        </w:rPr>
      </w:pPr>
      <w:r w:rsidRPr="00525F9F">
        <w:rPr>
          <w:lang w:val="fr-FR"/>
        </w:rPr>
        <w:t>COLE, J. M. Data-Driven Materials Science for Energy-Sustainable Applications. Advanced Materials, e74491, 2026.</w:t>
      </w:r>
    </w:p>
    <w:p w14:paraId="5A7BAFA4" w14:textId="77777777" w:rsidR="002176C5" w:rsidRPr="00525F9F" w:rsidRDefault="000D658F">
      <w:pPr>
        <w:spacing w:after="100" w:line="276" w:lineRule="auto"/>
        <w:jc w:val="both"/>
        <w:rPr>
          <w:lang w:val="fr-FR"/>
        </w:rPr>
      </w:pPr>
      <w:r w:rsidRPr="00525F9F">
        <w:rPr>
          <w:lang w:val="fr-FR"/>
        </w:rPr>
        <w:t>CRUSE, K. et al. Text-mined dataset of gold nanoparticle synthesis procedures, morphologies, and size entities. Scientific Data, v. 9, 234, 2022.</w:t>
      </w:r>
    </w:p>
    <w:p w14:paraId="560E012A" w14:textId="77777777" w:rsidR="002176C5" w:rsidRPr="00525F9F" w:rsidRDefault="000D658F">
      <w:pPr>
        <w:spacing w:after="100" w:line="276" w:lineRule="auto"/>
        <w:jc w:val="both"/>
        <w:rPr>
          <w:lang w:val="fr-FR"/>
        </w:rPr>
      </w:pPr>
      <w:r w:rsidRPr="00525F9F">
        <w:rPr>
          <w:lang w:val="fr-FR"/>
        </w:rPr>
        <w:t>DAULTON, S.; BALANDAT, M.; BAKSHY, E. Parallel Bayesian optimization of multiple noisy objectives with expected hypervolume improvement. In: Advances in Neural Information Processing Systems, v. 34, 2021. p. 2187–2200.</w:t>
      </w:r>
    </w:p>
    <w:p w14:paraId="724F993F" w14:textId="77777777" w:rsidR="002176C5" w:rsidRPr="00525F9F" w:rsidRDefault="000D658F">
      <w:pPr>
        <w:spacing w:after="100" w:line="276" w:lineRule="auto"/>
        <w:jc w:val="both"/>
        <w:rPr>
          <w:lang w:val="fr-FR"/>
        </w:rPr>
      </w:pPr>
      <w:r w:rsidRPr="00525F9F">
        <w:rPr>
          <w:lang w:val="fr-FR"/>
        </w:rPr>
        <w:t>DIMIEV, A. M.; HALBIG, C. E.; TALYZIN, A. A critical review to avoid common misinterpretations in characterizing graphene oxide. Chemical Reviews, v. 126, n. 5, p. 3055–3088, 2026.</w:t>
      </w:r>
    </w:p>
    <w:p w14:paraId="72B702CA" w14:textId="77777777" w:rsidR="002176C5" w:rsidRPr="00525F9F" w:rsidRDefault="000D658F">
      <w:pPr>
        <w:spacing w:after="100" w:line="276" w:lineRule="auto"/>
        <w:jc w:val="both"/>
        <w:rPr>
          <w:lang w:val="fr-FR"/>
        </w:rPr>
      </w:pPr>
      <w:r w:rsidRPr="00525F9F">
        <w:rPr>
          <w:lang w:val="fr-FR"/>
        </w:rPr>
        <w:t>DONATO, K. Z. et al. Graphene oxide classification and standardization. Scientific Reports, v. 13, 6064, 2023.</w:t>
      </w:r>
    </w:p>
    <w:p w14:paraId="71F2F7CA" w14:textId="77777777" w:rsidR="002176C5" w:rsidRPr="00525F9F" w:rsidRDefault="000D658F">
      <w:pPr>
        <w:spacing w:after="100" w:line="276" w:lineRule="auto"/>
        <w:jc w:val="both"/>
        <w:rPr>
          <w:lang w:val="fr-FR"/>
        </w:rPr>
      </w:pPr>
      <w:r w:rsidRPr="00525F9F">
        <w:rPr>
          <w:lang w:val="fr-FR"/>
        </w:rPr>
        <w:t>DREYER, D. R. et al. The chemistry of graphene oxide. Chemical Society Reviews, v. 39, p. 228–240, 2010.</w:t>
      </w:r>
    </w:p>
    <w:p w14:paraId="1118FCB1" w14:textId="77777777" w:rsidR="002176C5" w:rsidRPr="00525F9F" w:rsidRDefault="000D658F">
      <w:pPr>
        <w:spacing w:after="100" w:line="276" w:lineRule="auto"/>
        <w:jc w:val="both"/>
        <w:rPr>
          <w:lang w:val="fr-FR"/>
        </w:rPr>
      </w:pPr>
      <w:r w:rsidRPr="00525F9F">
        <w:rPr>
          <w:lang w:val="fr-FR"/>
        </w:rPr>
        <w:t>EL-MACHACHI, Z. et al. Accelerated First-Principles Exploration of Structure and Reactivity in Graphene Oxide. Angewandte Chemie International Edition, v. 63, e202410088, 2024.</w:t>
      </w:r>
    </w:p>
    <w:p w14:paraId="06A2D2F8" w14:textId="77777777" w:rsidR="002176C5" w:rsidRPr="00525F9F" w:rsidRDefault="000D658F">
      <w:pPr>
        <w:spacing w:after="100" w:line="276" w:lineRule="auto"/>
        <w:jc w:val="both"/>
        <w:rPr>
          <w:lang w:val="fr-FR"/>
        </w:rPr>
      </w:pPr>
      <w:r w:rsidRPr="00525F9F">
        <w:rPr>
          <w:lang w:val="fr-FR"/>
        </w:rPr>
        <w:t>GAO, F. et al. A chemical autonomous robotic platform for end-to-end synthesis of nanoparticles. Nature Communications, v. 16, 7558, 2025.</w:t>
      </w:r>
    </w:p>
    <w:p w14:paraId="2F841E34" w14:textId="77777777" w:rsidR="002176C5" w:rsidRPr="00525F9F" w:rsidRDefault="000D658F">
      <w:pPr>
        <w:spacing w:after="100" w:line="276" w:lineRule="auto"/>
        <w:jc w:val="both"/>
        <w:rPr>
          <w:lang w:val="fr-FR"/>
        </w:rPr>
      </w:pPr>
      <w:r w:rsidRPr="00525F9F">
        <w:rPr>
          <w:lang w:val="fr-FR"/>
        </w:rPr>
        <w:t>GARNELO, M. et al. Neural processes. arXiv preprint, arXiv:1807.01622, 2018.</w:t>
      </w:r>
    </w:p>
    <w:p w14:paraId="7A878DE0" w14:textId="77777777" w:rsidR="002176C5" w:rsidRPr="00525F9F" w:rsidRDefault="000D658F">
      <w:pPr>
        <w:spacing w:after="100" w:line="276" w:lineRule="auto"/>
        <w:jc w:val="both"/>
        <w:rPr>
          <w:lang w:val="fr-FR"/>
        </w:rPr>
      </w:pPr>
      <w:r w:rsidRPr="00525F9F">
        <w:rPr>
          <w:lang w:val="fr-FR"/>
        </w:rPr>
        <w:t>GONÇALVES, G. et al. Surface modification of graphene nanosheets with gold nanoparticles: the role of oxygen moieties at graphene surface on gold nucleation and growth. Chemistry of Materials, v. 21, n. 20, p. 4796–4802, 2009.</w:t>
      </w:r>
    </w:p>
    <w:p w14:paraId="3D5AB42D" w14:textId="77777777" w:rsidR="002176C5" w:rsidRPr="00525F9F" w:rsidRDefault="000D658F">
      <w:pPr>
        <w:spacing w:after="100" w:line="276" w:lineRule="auto"/>
        <w:jc w:val="both"/>
        <w:rPr>
          <w:lang w:val="fr-FR"/>
        </w:rPr>
      </w:pPr>
      <w:r w:rsidRPr="00525F9F">
        <w:rPr>
          <w:lang w:val="fr-FR"/>
        </w:rPr>
        <w:t>GU, K. et al. A large-scale nanocrystal database with aligned synthesis and properties, enabling generative inverse design. ACS Nano, v. 20, p. 17413–17422, 2026.</w:t>
      </w:r>
    </w:p>
    <w:p w14:paraId="5BBEE81B" w14:textId="77777777" w:rsidR="002176C5" w:rsidRPr="00525F9F" w:rsidRDefault="000D658F">
      <w:pPr>
        <w:spacing w:after="100" w:line="276" w:lineRule="auto"/>
        <w:jc w:val="both"/>
        <w:rPr>
          <w:lang w:val="fr-FR"/>
        </w:rPr>
      </w:pPr>
      <w:r w:rsidRPr="00525F9F">
        <w:rPr>
          <w:lang w:val="fr-FR"/>
        </w:rPr>
        <w:t>HALFORD, G. C. et al. Troubleshooting the influence of trace chemical impurities on nanoparticle growth kinetics via electrochemical measurements. Nanoscale, v. 16, p. 11038–11051, 2024.</w:t>
      </w:r>
    </w:p>
    <w:p w14:paraId="45DB31C5" w14:textId="77777777" w:rsidR="002176C5" w:rsidRPr="00525F9F" w:rsidRDefault="000D658F">
      <w:pPr>
        <w:spacing w:after="100" w:line="276" w:lineRule="auto"/>
        <w:jc w:val="both"/>
        <w:rPr>
          <w:lang w:val="fr-FR"/>
        </w:rPr>
      </w:pPr>
      <w:r w:rsidRPr="00525F9F">
        <w:rPr>
          <w:lang w:val="fr-FR"/>
        </w:rPr>
        <w:t>HALFORD, G. C. et al. Using electrochemistry to benchmark, understand, and develop noble metal nanoparticle syntheses. ACS Nanoscience Au, v. 5, p. 240–261, 2025.</w:t>
      </w:r>
    </w:p>
    <w:p w14:paraId="051123DE" w14:textId="77777777" w:rsidR="002176C5" w:rsidRPr="00525F9F" w:rsidRDefault="000D658F">
      <w:pPr>
        <w:spacing w:after="100" w:line="276" w:lineRule="auto"/>
        <w:jc w:val="both"/>
        <w:rPr>
          <w:lang w:val="fr-FR"/>
        </w:rPr>
      </w:pPr>
      <w:r w:rsidRPr="00525F9F">
        <w:rPr>
          <w:lang w:val="fr-FR"/>
        </w:rPr>
        <w:t>HÄSE, F. et al. Olympus: a benchmarking framework for noisy optimization and experiment planning. Machine Learning: Science and Technology, v. 2, 035021, 2021.</w:t>
      </w:r>
    </w:p>
    <w:p w14:paraId="7D99B231" w14:textId="77777777" w:rsidR="002176C5" w:rsidRPr="00525F9F" w:rsidRDefault="000D658F">
      <w:pPr>
        <w:spacing w:after="100" w:line="276" w:lineRule="auto"/>
        <w:jc w:val="both"/>
        <w:rPr>
          <w:lang w:val="fr-FR"/>
        </w:rPr>
      </w:pPr>
      <w:r w:rsidRPr="00525F9F">
        <w:rPr>
          <w:lang w:val="fr-FR"/>
        </w:rPr>
        <w:t>HERBOL, H. C.; POLOCZEK, M.; CLANCY, P. Cost-effective materials discovery: Bayesian optimization across multiple information sources. Materials Horizons, v. 7, p. 2113–2123, 2020.</w:t>
      </w:r>
    </w:p>
    <w:p w14:paraId="0C560AFF" w14:textId="77777777" w:rsidR="002176C5" w:rsidRPr="00525F9F" w:rsidRDefault="000D658F">
      <w:pPr>
        <w:spacing w:after="100" w:line="276" w:lineRule="auto"/>
        <w:jc w:val="both"/>
        <w:rPr>
          <w:lang w:val="fr-FR"/>
        </w:rPr>
      </w:pPr>
      <w:r w:rsidRPr="00525F9F">
        <w:rPr>
          <w:lang w:val="fr-FR"/>
        </w:rPr>
        <w:t>JANG, H. et al. Active learning-guided accelerated discovery of ultra-efficient high-entropy thermoelectrics. Advanced Materials, v. 37, 2515054, 2025.</w:t>
      </w:r>
    </w:p>
    <w:p w14:paraId="5BF0A297" w14:textId="77777777" w:rsidR="002176C5" w:rsidRPr="00525F9F" w:rsidRDefault="000D658F">
      <w:pPr>
        <w:spacing w:after="100" w:line="276" w:lineRule="auto"/>
        <w:jc w:val="both"/>
        <w:rPr>
          <w:lang w:val="fr-FR"/>
        </w:rPr>
      </w:pPr>
      <w:r w:rsidRPr="00525F9F">
        <w:rPr>
          <w:lang w:val="fr-FR"/>
        </w:rPr>
        <w:lastRenderedPageBreak/>
        <w:t>JEON, D. W. et al. Closed-loop solid-state synthesis planning for materials discovery with large language models. Advanced Materials, e74502, 2026.</w:t>
      </w:r>
    </w:p>
    <w:p w14:paraId="399A5F69" w14:textId="77777777" w:rsidR="002176C5" w:rsidRPr="00525F9F" w:rsidRDefault="000D658F">
      <w:pPr>
        <w:spacing w:after="100" w:line="276" w:lineRule="auto"/>
        <w:jc w:val="both"/>
        <w:rPr>
          <w:lang w:val="fr-FR"/>
        </w:rPr>
      </w:pPr>
      <w:r w:rsidRPr="00525F9F">
        <w:rPr>
          <w:lang w:val="fr-FR"/>
        </w:rPr>
        <w:t>KHATAMSAZ, D.; ATTARI, V.; ARRÓYAVE, R. Microstructure-aware Bayesian materials design. Acta Materialia, v. 303, 121587, 2026.</w:t>
      </w:r>
    </w:p>
    <w:p w14:paraId="724B0FD7" w14:textId="77777777" w:rsidR="002176C5" w:rsidRPr="00525F9F" w:rsidRDefault="000D658F">
      <w:pPr>
        <w:spacing w:after="100" w:line="276" w:lineRule="auto"/>
        <w:jc w:val="both"/>
        <w:rPr>
          <w:lang w:val="fr-FR"/>
        </w:rPr>
      </w:pPr>
      <w:r w:rsidRPr="00525F9F">
        <w:rPr>
          <w:lang w:val="fr-FR"/>
        </w:rPr>
        <w:t>KIM, H. J. et al. Autonomous nanoparticle synthesis guided by in situ multiscale structural characterization. Journal of the American Chemical Society, v. 148, p. 162–174, 2026.</w:t>
      </w:r>
    </w:p>
    <w:p w14:paraId="44AB9CFF" w14:textId="77777777" w:rsidR="002176C5" w:rsidRPr="00525F9F" w:rsidRDefault="000D658F">
      <w:pPr>
        <w:spacing w:after="100" w:line="276" w:lineRule="auto"/>
        <w:jc w:val="both"/>
        <w:rPr>
          <w:lang w:val="fr-FR"/>
        </w:rPr>
      </w:pPr>
      <w:r w:rsidRPr="00525F9F">
        <w:rPr>
          <w:lang w:val="fr-FR"/>
        </w:rPr>
        <w:t>KIM, N. et al. SPACESHIP: Autonomous mapping of hardware-dependent synthesizable space in solution-phase gold nanomaterials. Journal of the American Chemical Society, v. 148, p. 19170–19185, 2026.</w:t>
      </w:r>
    </w:p>
    <w:p w14:paraId="06B2C013" w14:textId="77777777" w:rsidR="002176C5" w:rsidRPr="00525F9F" w:rsidRDefault="000D658F">
      <w:pPr>
        <w:spacing w:after="100" w:line="276" w:lineRule="auto"/>
        <w:jc w:val="both"/>
        <w:rPr>
          <w:lang w:val="fr-FR"/>
        </w:rPr>
      </w:pPr>
      <w:r w:rsidRPr="00525F9F">
        <w:rPr>
          <w:lang w:val="fr-FR"/>
        </w:rPr>
        <w:t>LIANG, Q. et al. Benchmarking the performance of Bayesian optimization across multiple experimental materials science domains. npj Computational Materials, v. 7, 188, 2021.</w:t>
      </w:r>
    </w:p>
    <w:p w14:paraId="127F5FCA" w14:textId="77777777" w:rsidR="002176C5" w:rsidRPr="00525F9F" w:rsidRDefault="000D658F">
      <w:pPr>
        <w:spacing w:after="100" w:line="276" w:lineRule="auto"/>
        <w:jc w:val="both"/>
        <w:rPr>
          <w:lang w:val="fr-FR"/>
        </w:rPr>
      </w:pPr>
      <w:r w:rsidRPr="00525F9F">
        <w:rPr>
          <w:lang w:val="fr-FR"/>
        </w:rPr>
        <w:t>LUNDBERG, S. M.; LEE, S.-I. A unified approach to interpreting model predictions. In: Advances in Neural Information Processing Systems, v. 30, 2017. p. 4765–4774.</w:t>
      </w:r>
    </w:p>
    <w:p w14:paraId="3B8A756A" w14:textId="77777777" w:rsidR="002176C5" w:rsidRPr="00525F9F" w:rsidRDefault="000D658F">
      <w:pPr>
        <w:spacing w:after="100" w:line="276" w:lineRule="auto"/>
        <w:jc w:val="both"/>
        <w:rPr>
          <w:lang w:val="fr-FR"/>
        </w:rPr>
      </w:pPr>
      <w:r w:rsidRPr="00525F9F">
        <w:rPr>
          <w:lang w:val="fr-FR"/>
        </w:rPr>
        <w:t>MEKKI-BERRADA, F. et al. Two-step machine learning enables optimized nanoparticle synthesis. npj Computational Materials, v. 7, 55, 2021.</w:t>
      </w:r>
    </w:p>
    <w:p w14:paraId="49C743B7" w14:textId="77777777" w:rsidR="002176C5" w:rsidRPr="00525F9F" w:rsidRDefault="000D658F">
      <w:pPr>
        <w:spacing w:after="100" w:line="276" w:lineRule="auto"/>
        <w:jc w:val="both"/>
        <w:rPr>
          <w:lang w:val="fr-FR"/>
        </w:rPr>
      </w:pPr>
      <w:r w:rsidRPr="00525F9F">
        <w:rPr>
          <w:lang w:val="fr-FR"/>
        </w:rPr>
        <w:t>MIAO, R. et al. Machine Learning Optimization of Laser Ablation in Liquid for the Green and Low-Cost Synthesis of Clean Gold Nanoparticles. Journal of the American Chemical Society, v. 148, p. 15201–15216, 2026.</w:t>
      </w:r>
    </w:p>
    <w:p w14:paraId="7C7DA602" w14:textId="77777777" w:rsidR="002176C5" w:rsidRPr="00525F9F" w:rsidRDefault="000D658F">
      <w:pPr>
        <w:spacing w:after="100" w:line="276" w:lineRule="auto"/>
        <w:jc w:val="both"/>
        <w:rPr>
          <w:lang w:val="fr-FR"/>
        </w:rPr>
      </w:pPr>
      <w:r w:rsidRPr="00525F9F">
        <w:rPr>
          <w:lang w:val="fr-FR"/>
        </w:rPr>
        <w:t>MONTOYA-GONZALEZ, R. et al. Cross-laboratory validation of machine learning models for copper nanocluster synthesis using cloud-based automated platforms. Digital Discovery, v. 4, p. 3683–3692, 2025.</w:t>
      </w:r>
    </w:p>
    <w:p w14:paraId="7B569575" w14:textId="77777777" w:rsidR="002176C5" w:rsidRPr="00525F9F" w:rsidRDefault="000D658F">
      <w:pPr>
        <w:spacing w:after="100" w:line="276" w:lineRule="auto"/>
        <w:jc w:val="both"/>
        <w:rPr>
          <w:lang w:val="fr-FR"/>
        </w:rPr>
      </w:pPr>
      <w:r w:rsidRPr="00525F9F">
        <w:rPr>
          <w:lang w:val="fr-FR"/>
        </w:rPr>
        <w:t>MOON, J. et al. Active learning guides discovery of a champion four-metal perovskite oxide for oxygen evolution electrocatalysis. Nature Materials, v. 23, p. 108–116, 2024.</w:t>
      </w:r>
    </w:p>
    <w:p w14:paraId="43B097B9" w14:textId="77777777" w:rsidR="002176C5" w:rsidRPr="00525F9F" w:rsidRDefault="000D658F">
      <w:pPr>
        <w:spacing w:after="100" w:line="276" w:lineRule="auto"/>
        <w:jc w:val="both"/>
        <w:rPr>
          <w:lang w:val="fr-FR"/>
        </w:rPr>
      </w:pPr>
      <w:r w:rsidRPr="00525F9F">
        <w:rPr>
          <w:lang w:val="fr-FR"/>
        </w:rPr>
        <w:t>MÜLHOPT, S. et al. Characterization of nanoparticle batch-to-batch variability. Nanomaterials, v. 8, n. 5, 311, 2018.</w:t>
      </w:r>
    </w:p>
    <w:p w14:paraId="68B97589" w14:textId="77777777" w:rsidR="002176C5" w:rsidRPr="00525F9F" w:rsidRDefault="000D658F">
      <w:pPr>
        <w:spacing w:after="100" w:line="276" w:lineRule="auto"/>
        <w:jc w:val="both"/>
        <w:rPr>
          <w:lang w:val="fr-FR"/>
        </w:rPr>
      </w:pPr>
      <w:r w:rsidRPr="00525F9F">
        <w:rPr>
          <w:lang w:val="fr-FR"/>
        </w:rPr>
        <w:t>PILON, S. et al. A flexible and affordable self-driving laboratory for automated reaction optimization. Nature Synthesis, v. 5, p. 606–614, 2026.</w:t>
      </w:r>
    </w:p>
    <w:p w14:paraId="2DDF071A" w14:textId="77777777" w:rsidR="002176C5" w:rsidRPr="00525F9F" w:rsidRDefault="000D658F">
      <w:pPr>
        <w:spacing w:after="100" w:line="276" w:lineRule="auto"/>
        <w:jc w:val="both"/>
        <w:rPr>
          <w:lang w:val="fr-FR"/>
        </w:rPr>
      </w:pPr>
      <w:r w:rsidRPr="00525F9F">
        <w:rPr>
          <w:lang w:val="fr-FR"/>
        </w:rPr>
        <w:t>POLOCZEK, M.; WANG, J.; FRAZIER, P. Multi-information source optimization. In: Advances in Neural Information Processing Systems, v. 30, 2017. p. 4288–4298.</w:t>
      </w:r>
    </w:p>
    <w:p w14:paraId="60202D5C" w14:textId="77777777" w:rsidR="002176C5" w:rsidRPr="00525F9F" w:rsidRDefault="000D658F">
      <w:pPr>
        <w:spacing w:after="100" w:line="276" w:lineRule="auto"/>
        <w:jc w:val="both"/>
        <w:rPr>
          <w:lang w:val="fr-FR"/>
        </w:rPr>
      </w:pPr>
      <w:r w:rsidRPr="00525F9F">
        <w:rPr>
          <w:lang w:val="fr-FR"/>
        </w:rPr>
        <w:t xml:space="preserve">PUNZ, B. et al. </w:t>
      </w:r>
      <w:r w:rsidRPr="00525F9F">
        <w:t xml:space="preserve">Instance maps as an organising concept for complex </w:t>
      </w:r>
      <w:proofErr w:type="gramStart"/>
      <w:r w:rsidRPr="00525F9F">
        <w:t>experimental workflows</w:t>
      </w:r>
      <w:proofErr w:type="gramEnd"/>
      <w:r w:rsidRPr="00525F9F">
        <w:t xml:space="preserve"> as demonstrated for (nano)material safety research. </w:t>
      </w:r>
      <w:r w:rsidRPr="00525F9F">
        <w:rPr>
          <w:lang w:val="fr-FR"/>
        </w:rPr>
        <w:t>Beilstein Journal of Nanotechnology, v. 16, p. 57–77, 2025.</w:t>
      </w:r>
    </w:p>
    <w:p w14:paraId="4D79161C" w14:textId="77777777" w:rsidR="002176C5" w:rsidRPr="00525F9F" w:rsidRDefault="000D658F">
      <w:pPr>
        <w:spacing w:after="100" w:line="276" w:lineRule="auto"/>
        <w:jc w:val="both"/>
        <w:rPr>
          <w:lang w:val="fr-FR"/>
        </w:rPr>
      </w:pPr>
      <w:r w:rsidRPr="00525F9F">
        <w:rPr>
          <w:lang w:val="fr-FR"/>
        </w:rPr>
        <w:t>RAUE, A. et al. Structural and practical identifiability analysis of partially observed dynamical models by exploiting the profile likelihood. Bioinformatics, v. 25, n. 15, p. 1923–1929, 2009.</w:t>
      </w:r>
    </w:p>
    <w:p w14:paraId="39521B65" w14:textId="77777777" w:rsidR="002176C5" w:rsidRPr="00525F9F" w:rsidRDefault="000D658F">
      <w:pPr>
        <w:spacing w:after="100" w:line="276" w:lineRule="auto"/>
        <w:jc w:val="both"/>
        <w:rPr>
          <w:lang w:val="fr-FR"/>
        </w:rPr>
      </w:pPr>
      <w:r w:rsidRPr="00525F9F">
        <w:rPr>
          <w:lang w:val="fr-FR"/>
        </w:rPr>
        <w:t>RUBIN, D. B. Estimating causal effects of treatments in randomized and nonrandomized studies. Journal of Educational Psychology, v. 66, n. 5, p. 688, 1974.</w:t>
      </w:r>
    </w:p>
    <w:p w14:paraId="1DF1C8C3" w14:textId="77777777" w:rsidR="002176C5" w:rsidRPr="00525F9F" w:rsidRDefault="000D658F">
      <w:pPr>
        <w:spacing w:after="100" w:line="276" w:lineRule="auto"/>
        <w:jc w:val="both"/>
        <w:rPr>
          <w:lang w:val="fr-FR"/>
        </w:rPr>
      </w:pPr>
      <w:r w:rsidRPr="00525F9F">
        <w:rPr>
          <w:lang w:val="fr-FR"/>
        </w:rPr>
        <w:t>SALLEY, D. et al. A nanomaterials discovery robot for the Darwinian evolution of shape programmable gold nanoparticles. Nature Communications, v. 11, 2771, 2020.</w:t>
      </w:r>
    </w:p>
    <w:p w14:paraId="5FAF96DD" w14:textId="77777777" w:rsidR="002176C5" w:rsidRPr="00525F9F" w:rsidRDefault="000D658F">
      <w:pPr>
        <w:spacing w:after="100" w:line="276" w:lineRule="auto"/>
        <w:jc w:val="both"/>
        <w:rPr>
          <w:lang w:val="fr-FR"/>
        </w:rPr>
      </w:pPr>
      <w:r w:rsidRPr="00525F9F">
        <w:rPr>
          <w:lang w:val="fr-FR"/>
        </w:rPr>
        <w:t>SÁNCHEZ-DUEÑEZ, G. et al. Predicting the optical properties of gold nanoclusters using machine learning approach. ACS Omega, v. 10, p. 50200–50207, 2025.</w:t>
      </w:r>
    </w:p>
    <w:p w14:paraId="6E3B74B3" w14:textId="77777777" w:rsidR="002176C5" w:rsidRPr="00525F9F" w:rsidRDefault="000D658F">
      <w:pPr>
        <w:spacing w:after="100" w:line="276" w:lineRule="auto"/>
        <w:jc w:val="both"/>
        <w:rPr>
          <w:lang w:val="fr-FR"/>
        </w:rPr>
      </w:pPr>
      <w:r w:rsidRPr="00525F9F">
        <w:rPr>
          <w:lang w:val="fr-FR"/>
        </w:rPr>
        <w:t>SWERSKY, K.; SNOEK, J.; ADAMS, R. P. Multi-task Bayesian optimization. In: Advances in Neural Information Processing Systems, v. 26, 2013. p. 2004–2012.</w:t>
      </w:r>
    </w:p>
    <w:p w14:paraId="79F8DDC0" w14:textId="77777777" w:rsidR="002176C5" w:rsidRPr="00525F9F" w:rsidRDefault="000D658F">
      <w:pPr>
        <w:spacing w:after="100" w:line="276" w:lineRule="auto"/>
        <w:jc w:val="both"/>
        <w:rPr>
          <w:lang w:val="fr-FR"/>
        </w:rPr>
      </w:pPr>
      <w:r w:rsidRPr="00525F9F">
        <w:rPr>
          <w:lang w:val="fr-FR"/>
        </w:rPr>
        <w:t>SZYMANSKI, N. J. et al. An autonomous laboratory for the accelerated synthesis of novel materials. Nature, v. 624, p. 86–91, 2023.</w:t>
      </w:r>
    </w:p>
    <w:p w14:paraId="5B601026" w14:textId="77777777" w:rsidR="002176C5" w:rsidRPr="00525F9F" w:rsidRDefault="000D658F">
      <w:pPr>
        <w:spacing w:after="100" w:line="276" w:lineRule="auto"/>
        <w:jc w:val="both"/>
        <w:rPr>
          <w:lang w:val="fr-FR"/>
        </w:rPr>
      </w:pPr>
      <w:r w:rsidRPr="00525F9F">
        <w:rPr>
          <w:lang w:val="fr-FR"/>
        </w:rPr>
        <w:t>VADDI, K.; CHIANG, H. T.; POZZO, L. D. Autonomous retrosynthesis of gold nanoparticles via spectral shape matching. Digital Discovery, v. 1, p. 502–510, 2022.</w:t>
      </w:r>
    </w:p>
    <w:p w14:paraId="0F587652" w14:textId="77777777" w:rsidR="002176C5" w:rsidRPr="00525F9F" w:rsidRDefault="000D658F">
      <w:pPr>
        <w:spacing w:after="100" w:line="276" w:lineRule="auto"/>
        <w:jc w:val="both"/>
        <w:rPr>
          <w:lang w:val="fr-FR"/>
        </w:rPr>
      </w:pPr>
      <w:r w:rsidRPr="00525F9F">
        <w:rPr>
          <w:lang w:val="fr-FR"/>
        </w:rPr>
        <w:lastRenderedPageBreak/>
        <w:t>VADDI, K. et al. Autonomous phase mapping of gold nanoparticles synthesis with differentiable models of spectral shape. npj Computational Materials, v. 11, 335, 2025.</w:t>
      </w:r>
    </w:p>
    <w:p w14:paraId="4FBFEC93" w14:textId="77777777" w:rsidR="002176C5" w:rsidRPr="00525F9F" w:rsidRDefault="000D658F">
      <w:pPr>
        <w:spacing w:after="100" w:line="276" w:lineRule="auto"/>
        <w:jc w:val="both"/>
        <w:rPr>
          <w:lang w:val="fr-FR"/>
        </w:rPr>
      </w:pPr>
      <w:r w:rsidRPr="00525F9F">
        <w:rPr>
          <w:lang w:val="fr-FR"/>
        </w:rPr>
        <w:t>WILKINSON, M. D. et al. The FAIR Guiding Principles for scientific data management and stewardship. Scientific Data, v. 3, 160018, 2016.</w:t>
      </w:r>
    </w:p>
    <w:p w14:paraId="10E39381" w14:textId="77777777" w:rsidR="002176C5" w:rsidRPr="00525F9F" w:rsidRDefault="000D658F">
      <w:pPr>
        <w:spacing w:after="100" w:line="276" w:lineRule="auto"/>
        <w:jc w:val="both"/>
        <w:rPr>
          <w:lang w:val="fr-FR"/>
        </w:rPr>
      </w:pPr>
      <w:r w:rsidRPr="00525F9F">
        <w:rPr>
          <w:lang w:val="fr-FR"/>
        </w:rPr>
        <w:t>WU, T. et al. Self-driving lab for the photochemical synthesis of plasmonic nanoparticles with targeted structural and optical properties. Nature Communications, v. 16, 1473, 2025.</w:t>
      </w:r>
    </w:p>
    <w:p w14:paraId="059E7603" w14:textId="77777777" w:rsidR="002176C5" w:rsidRPr="00525F9F" w:rsidRDefault="000D658F">
      <w:pPr>
        <w:spacing w:after="100" w:line="276" w:lineRule="auto"/>
        <w:jc w:val="both"/>
        <w:rPr>
          <w:lang w:val="fr-FR"/>
        </w:rPr>
      </w:pPr>
      <w:r w:rsidRPr="00525F9F">
        <w:rPr>
          <w:lang w:val="fr-FR"/>
        </w:rPr>
        <w:t>XU, J. et al. Autonomous multi-robot synthesis and optimization of metal halide perovskite nanocrystals. Nature Communications, v. 16, 8209, 2025.</w:t>
      </w:r>
    </w:p>
    <w:p w14:paraId="2B2202C5" w14:textId="77777777" w:rsidR="002176C5" w:rsidRPr="00525F9F" w:rsidRDefault="000D658F">
      <w:pPr>
        <w:spacing w:after="100" w:line="276" w:lineRule="auto"/>
        <w:jc w:val="both"/>
      </w:pPr>
      <w:r w:rsidRPr="00525F9F">
        <w:rPr>
          <w:lang w:val="fr-FR"/>
        </w:rPr>
        <w:t xml:space="preserve">YOO, H. J. et al. Bespoke metal nanoparticle synthesis at room temperature and discovery of chemical knowledge on nanoparticle growth via autonomous experimentations. </w:t>
      </w:r>
      <w:r w:rsidRPr="00525F9F">
        <w:t>Advanced Functional Materials, v. 34, 2312561, 2024.</w:t>
      </w:r>
    </w:p>
    <w:sectPr w:rsidR="002176C5" w:rsidRPr="00525F9F" w:rsidSect="00B64456">
      <w:headerReference w:type="default" r:id="rId8"/>
      <w:footerReference w:type="default" r:id="rId9"/>
      <w:headerReference w:type="first" r:id="rId10"/>
      <w:footerReference w:type="first" r:id="rId11"/>
      <w:pgSz w:w="11907" w:h="16840" w:code="9"/>
      <w:pgMar w:top="1418" w:right="1418" w:bottom="1418" w:left="1418" w:header="720" w:footer="720" w:gutter="0"/>
      <w:paperSrc w:first="7" w:other="7"/>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F7EC8" w14:textId="77777777" w:rsidR="00A83D14" w:rsidRDefault="00A83D14">
      <w:r>
        <w:separator/>
      </w:r>
    </w:p>
  </w:endnote>
  <w:endnote w:type="continuationSeparator" w:id="0">
    <w:p w14:paraId="292D9992" w14:textId="77777777" w:rsidR="00A83D14" w:rsidRDefault="00A83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BoldMT">
    <w:altName w:val="Arial"/>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58561" w14:textId="77777777" w:rsidR="000E0A3C" w:rsidRPr="00EA1C0B" w:rsidRDefault="000E0A3C" w:rsidP="00C965AF">
    <w:pPr>
      <w:ind w:left="1978" w:hanging="1797"/>
      <w:jc w:val="both"/>
      <w:rPr>
        <w:rFonts w:ascii="Arial" w:hAnsi="Arial" w:cs="Arial"/>
        <w:sz w:val="15"/>
      </w:rPr>
    </w:pPr>
    <w:r>
      <w:rPr>
        <w:noProof/>
      </w:rPr>
      <mc:AlternateContent>
        <mc:Choice Requires="wpg">
          <w:drawing>
            <wp:anchor distT="0" distB="0" distL="114300" distR="114300" simplePos="0" relativeHeight="251659264" behindDoc="1" locked="0" layoutInCell="0" allowOverlap="1" wp14:anchorId="3F6A363D" wp14:editId="68AF8F69">
              <wp:simplePos x="0" y="0"/>
              <wp:positionH relativeFrom="column">
                <wp:posOffset>3543300</wp:posOffset>
              </wp:positionH>
              <wp:positionV relativeFrom="paragraph">
                <wp:posOffset>-1276350</wp:posOffset>
              </wp:positionV>
              <wp:extent cx="2908300" cy="1714500"/>
              <wp:effectExtent l="0" t="0" r="25400" b="19050"/>
              <wp:wrapNone/>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08300" cy="1714500"/>
                        <a:chOff x="6627" y="13424"/>
                        <a:chExt cx="4384" cy="2334"/>
                      </a:xfrm>
                    </wpg:grpSpPr>
                    <wps:wsp>
                      <wps:cNvPr id="2" name="Freeform 5"/>
                      <wps:cNvSpPr>
                        <a:spLocks noEditPoints="1"/>
                      </wps:cNvSpPr>
                      <wps:spPr bwMode="auto">
                        <a:xfrm>
                          <a:off x="7435" y="14678"/>
                          <a:ext cx="3576" cy="1080"/>
                        </a:xfrm>
                        <a:custGeom>
                          <a:avLst/>
                          <a:gdLst>
                            <a:gd name="T0" fmla="*/ 296 w 447"/>
                            <a:gd name="T1" fmla="*/ 38 h 180"/>
                            <a:gd name="T2" fmla="*/ 445 w 447"/>
                            <a:gd name="T3" fmla="*/ 74 h 180"/>
                            <a:gd name="T4" fmla="*/ 233 w 447"/>
                            <a:gd name="T5" fmla="*/ 180 h 180"/>
                            <a:gd name="T6" fmla="*/ 281 w 447"/>
                            <a:gd name="T7" fmla="*/ 119 h 180"/>
                            <a:gd name="T8" fmla="*/ 118 w 447"/>
                            <a:gd name="T9" fmla="*/ 178 h 180"/>
                            <a:gd name="T10" fmla="*/ 37 w 447"/>
                            <a:gd name="T11" fmla="*/ 171 h 180"/>
                            <a:gd name="T12" fmla="*/ 122 w 447"/>
                            <a:gd name="T13" fmla="*/ 93 h 180"/>
                            <a:gd name="T14" fmla="*/ 195 w 447"/>
                            <a:gd name="T15" fmla="*/ 108 h 180"/>
                            <a:gd name="T16" fmla="*/ 401 w 447"/>
                            <a:gd name="T17" fmla="*/ 167 h 180"/>
                            <a:gd name="T18" fmla="*/ 424 w 447"/>
                            <a:gd name="T19" fmla="*/ 152 h 180"/>
                            <a:gd name="T20" fmla="*/ 420 w 447"/>
                            <a:gd name="T21" fmla="*/ 135 h 180"/>
                            <a:gd name="T22" fmla="*/ 401 w 447"/>
                            <a:gd name="T23" fmla="*/ 121 h 180"/>
                            <a:gd name="T24" fmla="*/ 407 w 447"/>
                            <a:gd name="T25" fmla="*/ 111 h 180"/>
                            <a:gd name="T26" fmla="*/ 431 w 447"/>
                            <a:gd name="T27" fmla="*/ 96 h 180"/>
                            <a:gd name="T28" fmla="*/ 437 w 447"/>
                            <a:gd name="T29" fmla="*/ 84 h 180"/>
                            <a:gd name="T30" fmla="*/ 417 w 447"/>
                            <a:gd name="T31" fmla="*/ 71 h 180"/>
                            <a:gd name="T32" fmla="*/ 395 w 447"/>
                            <a:gd name="T33" fmla="*/ 57 h 180"/>
                            <a:gd name="T34" fmla="*/ 404 w 447"/>
                            <a:gd name="T35" fmla="*/ 46 h 180"/>
                            <a:gd name="T36" fmla="*/ 409 w 447"/>
                            <a:gd name="T37" fmla="*/ 36 h 180"/>
                            <a:gd name="T38" fmla="*/ 405 w 447"/>
                            <a:gd name="T39" fmla="*/ 18 h 180"/>
                            <a:gd name="T40" fmla="*/ 384 w 447"/>
                            <a:gd name="T41" fmla="*/ 31 h 180"/>
                            <a:gd name="T42" fmla="*/ 253 w 447"/>
                            <a:gd name="T43" fmla="*/ 180 h 180"/>
                            <a:gd name="T44" fmla="*/ 288 w 447"/>
                            <a:gd name="T45" fmla="*/ 172 h 180"/>
                            <a:gd name="T46" fmla="*/ 234 w 447"/>
                            <a:gd name="T47" fmla="*/ 165 h 180"/>
                            <a:gd name="T48" fmla="*/ 296 w 447"/>
                            <a:gd name="T49" fmla="*/ 162 h 180"/>
                            <a:gd name="T50" fmla="*/ 285 w 447"/>
                            <a:gd name="T51" fmla="*/ 155 h 180"/>
                            <a:gd name="T52" fmla="*/ 347 w 447"/>
                            <a:gd name="T53" fmla="*/ 149 h 180"/>
                            <a:gd name="T54" fmla="*/ 291 w 447"/>
                            <a:gd name="T55" fmla="*/ 144 h 180"/>
                            <a:gd name="T56" fmla="*/ 282 w 447"/>
                            <a:gd name="T57" fmla="*/ 137 h 180"/>
                            <a:gd name="T58" fmla="*/ 274 w 447"/>
                            <a:gd name="T59" fmla="*/ 126 h 180"/>
                            <a:gd name="T60" fmla="*/ 382 w 447"/>
                            <a:gd name="T61" fmla="*/ 125 h 180"/>
                            <a:gd name="T62" fmla="*/ 370 w 447"/>
                            <a:gd name="T63" fmla="*/ 118 h 180"/>
                            <a:gd name="T64" fmla="*/ 362 w 447"/>
                            <a:gd name="T65" fmla="*/ 111 h 180"/>
                            <a:gd name="T66" fmla="*/ 256 w 447"/>
                            <a:gd name="T67" fmla="*/ 105 h 180"/>
                            <a:gd name="T68" fmla="*/ 245 w 447"/>
                            <a:gd name="T69" fmla="*/ 98 h 180"/>
                            <a:gd name="T70" fmla="*/ 355 w 447"/>
                            <a:gd name="T71" fmla="*/ 89 h 180"/>
                            <a:gd name="T72" fmla="*/ 299 w 447"/>
                            <a:gd name="T73" fmla="*/ 87 h 180"/>
                            <a:gd name="T74" fmla="*/ 334 w 447"/>
                            <a:gd name="T75" fmla="*/ 80 h 180"/>
                            <a:gd name="T76" fmla="*/ 282 w 447"/>
                            <a:gd name="T77" fmla="*/ 71 h 180"/>
                            <a:gd name="T78" fmla="*/ 341 w 447"/>
                            <a:gd name="T79" fmla="*/ 69 h 180"/>
                            <a:gd name="T80" fmla="*/ 331 w 447"/>
                            <a:gd name="T81" fmla="*/ 62 h 180"/>
                            <a:gd name="T82" fmla="*/ 348 w 447"/>
                            <a:gd name="T83" fmla="*/ 52 h 180"/>
                            <a:gd name="T84" fmla="*/ 292 w 447"/>
                            <a:gd name="T85" fmla="*/ 52 h 180"/>
                            <a:gd name="T86" fmla="*/ 327 w 447"/>
                            <a:gd name="T87" fmla="*/ 44 h 180"/>
                            <a:gd name="T88" fmla="*/ 126 w 447"/>
                            <a:gd name="T89" fmla="*/ 120 h 180"/>
                            <a:gd name="T90" fmla="*/ 178 w 447"/>
                            <a:gd name="T91" fmla="*/ 131 h 180"/>
                            <a:gd name="T92" fmla="*/ 95 w 447"/>
                            <a:gd name="T93" fmla="*/ 138 h 180"/>
                            <a:gd name="T94" fmla="*/ 150 w 447"/>
                            <a:gd name="T95" fmla="*/ 140 h 180"/>
                            <a:gd name="T96" fmla="*/ 136 w 447"/>
                            <a:gd name="T97" fmla="*/ 149 h 180"/>
                            <a:gd name="T98" fmla="*/ 220 w 447"/>
                            <a:gd name="T99" fmla="*/ 159 h 180"/>
                            <a:gd name="T100" fmla="*/ 115 w 447"/>
                            <a:gd name="T101" fmla="*/ 157 h 180"/>
                            <a:gd name="T102" fmla="*/ 167 w 447"/>
                            <a:gd name="T103" fmla="*/ 170 h 180"/>
                            <a:gd name="T104" fmla="*/ 131 w 447"/>
                            <a:gd name="T105" fmla="*/ 177 h 180"/>
                            <a:gd name="T106" fmla="*/ 183 w 447"/>
                            <a:gd name="T107" fmla="*/ 78 h 180"/>
                            <a:gd name="T108" fmla="*/ 181 w 447"/>
                            <a:gd name="T109" fmla="*/ 102 h 180"/>
                            <a:gd name="T110" fmla="*/ 174 w 447"/>
                            <a:gd name="T111" fmla="*/ 113 h 180"/>
                            <a:gd name="T112" fmla="*/ 190 w 447"/>
                            <a:gd name="T113" fmla="*/ 117 h 180"/>
                            <a:gd name="T114" fmla="*/ 75 w 447"/>
                            <a:gd name="T115" fmla="*/ 124 h 180"/>
                            <a:gd name="T116" fmla="*/ 78 w 447"/>
                            <a:gd name="T117" fmla="*/ 141 h 180"/>
                            <a:gd name="T118" fmla="*/ 39 w 447"/>
                            <a:gd name="T119" fmla="*/ 143 h 180"/>
                            <a:gd name="T120" fmla="*/ 35 w 447"/>
                            <a:gd name="T121" fmla="*/ 159 h 180"/>
                            <a:gd name="T122" fmla="*/ 56 w 447"/>
                            <a:gd name="T123" fmla="*/ 173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47" h="180">
                              <a:moveTo>
                                <a:pt x="380" y="180"/>
                              </a:moveTo>
                              <a:cubicBezTo>
                                <a:pt x="367" y="168"/>
                                <a:pt x="353" y="156"/>
                                <a:pt x="341" y="143"/>
                              </a:cubicBezTo>
                              <a:cubicBezTo>
                                <a:pt x="343" y="139"/>
                                <a:pt x="340" y="137"/>
                                <a:pt x="337" y="139"/>
                              </a:cubicBezTo>
                              <a:cubicBezTo>
                                <a:pt x="327" y="131"/>
                                <a:pt x="317" y="120"/>
                                <a:pt x="307" y="111"/>
                              </a:cubicBezTo>
                              <a:cubicBezTo>
                                <a:pt x="304" y="108"/>
                                <a:pt x="296" y="101"/>
                                <a:pt x="294" y="97"/>
                              </a:cubicBezTo>
                              <a:cubicBezTo>
                                <a:pt x="299" y="96"/>
                                <a:pt x="293" y="86"/>
                                <a:pt x="289" y="94"/>
                              </a:cubicBezTo>
                              <a:cubicBezTo>
                                <a:pt x="284" y="91"/>
                                <a:pt x="286" y="80"/>
                                <a:pt x="279" y="85"/>
                              </a:cubicBezTo>
                              <a:cubicBezTo>
                                <a:pt x="277" y="83"/>
                                <a:pt x="273" y="76"/>
                                <a:pt x="271" y="77"/>
                              </a:cubicBezTo>
                              <a:cubicBezTo>
                                <a:pt x="267" y="73"/>
                                <a:pt x="267" y="73"/>
                                <a:pt x="244" y="52"/>
                              </a:cubicBezTo>
                              <a:cubicBezTo>
                                <a:pt x="249" y="50"/>
                                <a:pt x="266" y="48"/>
                                <a:pt x="268" y="46"/>
                              </a:cubicBezTo>
                              <a:cubicBezTo>
                                <a:pt x="271" y="44"/>
                                <a:pt x="275" y="43"/>
                                <a:pt x="279" y="43"/>
                              </a:cubicBezTo>
                              <a:cubicBezTo>
                                <a:pt x="283" y="46"/>
                                <a:pt x="284" y="44"/>
                                <a:pt x="286" y="40"/>
                              </a:cubicBezTo>
                              <a:cubicBezTo>
                                <a:pt x="289" y="40"/>
                                <a:pt x="293" y="38"/>
                                <a:pt x="296" y="38"/>
                              </a:cubicBezTo>
                              <a:cubicBezTo>
                                <a:pt x="299" y="43"/>
                                <a:pt x="304" y="41"/>
                                <a:pt x="303" y="36"/>
                              </a:cubicBezTo>
                              <a:cubicBezTo>
                                <a:pt x="307" y="35"/>
                                <a:pt x="311" y="34"/>
                                <a:pt x="314" y="33"/>
                              </a:cubicBezTo>
                              <a:cubicBezTo>
                                <a:pt x="315" y="41"/>
                                <a:pt x="324" y="35"/>
                                <a:pt x="320" y="31"/>
                              </a:cubicBezTo>
                              <a:cubicBezTo>
                                <a:pt x="323" y="30"/>
                                <a:pt x="333" y="28"/>
                                <a:pt x="333" y="28"/>
                              </a:cubicBezTo>
                              <a:cubicBezTo>
                                <a:pt x="328" y="38"/>
                                <a:pt x="346" y="30"/>
                                <a:pt x="336" y="27"/>
                              </a:cubicBezTo>
                              <a:cubicBezTo>
                                <a:pt x="367" y="18"/>
                                <a:pt x="399" y="11"/>
                                <a:pt x="431" y="3"/>
                              </a:cubicBezTo>
                              <a:cubicBezTo>
                                <a:pt x="435" y="3"/>
                                <a:pt x="441" y="2"/>
                                <a:pt x="447" y="0"/>
                              </a:cubicBezTo>
                              <a:lnTo>
                                <a:pt x="447" y="25"/>
                              </a:lnTo>
                              <a:cubicBezTo>
                                <a:pt x="444" y="24"/>
                                <a:pt x="445" y="26"/>
                                <a:pt x="445" y="28"/>
                              </a:cubicBezTo>
                              <a:cubicBezTo>
                                <a:pt x="446" y="28"/>
                                <a:pt x="447" y="28"/>
                                <a:pt x="447" y="27"/>
                              </a:cubicBezTo>
                              <a:lnTo>
                                <a:pt x="447" y="73"/>
                              </a:lnTo>
                              <a:cubicBezTo>
                                <a:pt x="447" y="73"/>
                                <a:pt x="447" y="72"/>
                                <a:pt x="447" y="72"/>
                              </a:cubicBezTo>
                              <a:cubicBezTo>
                                <a:pt x="444" y="72"/>
                                <a:pt x="445" y="72"/>
                                <a:pt x="445" y="74"/>
                              </a:cubicBezTo>
                              <a:cubicBezTo>
                                <a:pt x="446" y="74"/>
                                <a:pt x="447" y="74"/>
                                <a:pt x="447" y="73"/>
                              </a:cubicBezTo>
                              <a:lnTo>
                                <a:pt x="447" y="82"/>
                              </a:lnTo>
                              <a:cubicBezTo>
                                <a:pt x="446" y="91"/>
                                <a:pt x="436" y="143"/>
                                <a:pt x="428" y="180"/>
                              </a:cubicBezTo>
                              <a:lnTo>
                                <a:pt x="380" y="180"/>
                              </a:lnTo>
                              <a:close/>
                              <a:moveTo>
                                <a:pt x="347" y="180"/>
                              </a:moveTo>
                              <a:lnTo>
                                <a:pt x="330" y="180"/>
                              </a:lnTo>
                              <a:cubicBezTo>
                                <a:pt x="331" y="177"/>
                                <a:pt x="326" y="178"/>
                                <a:pt x="326" y="180"/>
                              </a:cubicBezTo>
                              <a:lnTo>
                                <a:pt x="285" y="180"/>
                              </a:lnTo>
                              <a:cubicBezTo>
                                <a:pt x="285" y="179"/>
                                <a:pt x="284" y="179"/>
                                <a:pt x="283" y="178"/>
                              </a:cubicBezTo>
                              <a:cubicBezTo>
                                <a:pt x="281" y="178"/>
                                <a:pt x="279" y="178"/>
                                <a:pt x="279" y="180"/>
                              </a:cubicBezTo>
                              <a:lnTo>
                                <a:pt x="238" y="180"/>
                              </a:lnTo>
                              <a:cubicBezTo>
                                <a:pt x="239" y="180"/>
                                <a:pt x="239" y="179"/>
                                <a:pt x="239" y="179"/>
                              </a:cubicBezTo>
                              <a:cubicBezTo>
                                <a:pt x="237" y="175"/>
                                <a:pt x="233" y="177"/>
                                <a:pt x="233" y="180"/>
                              </a:cubicBezTo>
                              <a:lnTo>
                                <a:pt x="202" y="180"/>
                              </a:lnTo>
                              <a:cubicBezTo>
                                <a:pt x="204" y="171"/>
                                <a:pt x="207" y="161"/>
                                <a:pt x="209" y="152"/>
                              </a:cubicBezTo>
                              <a:cubicBezTo>
                                <a:pt x="215" y="151"/>
                                <a:pt x="217" y="145"/>
                                <a:pt x="211" y="145"/>
                              </a:cubicBezTo>
                              <a:cubicBezTo>
                                <a:pt x="212" y="137"/>
                                <a:pt x="214" y="130"/>
                                <a:pt x="216" y="123"/>
                              </a:cubicBezTo>
                              <a:cubicBezTo>
                                <a:pt x="220" y="121"/>
                                <a:pt x="215" y="113"/>
                                <a:pt x="219" y="111"/>
                              </a:cubicBezTo>
                              <a:cubicBezTo>
                                <a:pt x="225" y="116"/>
                                <a:pt x="229" y="104"/>
                                <a:pt x="220" y="105"/>
                              </a:cubicBezTo>
                              <a:cubicBezTo>
                                <a:pt x="221" y="98"/>
                                <a:pt x="221" y="98"/>
                                <a:pt x="224" y="84"/>
                              </a:cubicBezTo>
                              <a:cubicBezTo>
                                <a:pt x="235" y="82"/>
                                <a:pt x="222" y="71"/>
                                <a:pt x="228" y="71"/>
                              </a:cubicBezTo>
                              <a:cubicBezTo>
                                <a:pt x="229" y="73"/>
                                <a:pt x="230" y="73"/>
                                <a:pt x="233" y="73"/>
                              </a:cubicBezTo>
                              <a:cubicBezTo>
                                <a:pt x="234" y="74"/>
                                <a:pt x="266" y="102"/>
                                <a:pt x="267" y="105"/>
                              </a:cubicBezTo>
                              <a:cubicBezTo>
                                <a:pt x="260" y="105"/>
                                <a:pt x="268" y="118"/>
                                <a:pt x="271" y="109"/>
                              </a:cubicBezTo>
                              <a:cubicBezTo>
                                <a:pt x="272" y="110"/>
                                <a:pt x="277" y="113"/>
                                <a:pt x="275" y="114"/>
                              </a:cubicBezTo>
                              <a:cubicBezTo>
                                <a:pt x="275" y="119"/>
                                <a:pt x="276" y="119"/>
                                <a:pt x="281" y="119"/>
                              </a:cubicBezTo>
                              <a:cubicBezTo>
                                <a:pt x="295" y="133"/>
                                <a:pt x="312" y="145"/>
                                <a:pt x="325" y="160"/>
                              </a:cubicBezTo>
                              <a:cubicBezTo>
                                <a:pt x="319" y="157"/>
                                <a:pt x="324" y="171"/>
                                <a:pt x="327" y="162"/>
                              </a:cubicBezTo>
                              <a:cubicBezTo>
                                <a:pt x="329" y="164"/>
                                <a:pt x="331" y="166"/>
                                <a:pt x="333" y="168"/>
                              </a:cubicBezTo>
                              <a:cubicBezTo>
                                <a:pt x="333" y="172"/>
                                <a:pt x="334" y="172"/>
                                <a:pt x="337" y="172"/>
                              </a:cubicBezTo>
                              <a:cubicBezTo>
                                <a:pt x="338" y="173"/>
                                <a:pt x="342" y="175"/>
                                <a:pt x="342" y="177"/>
                              </a:cubicBezTo>
                              <a:cubicBezTo>
                                <a:pt x="343" y="177"/>
                                <a:pt x="344" y="178"/>
                                <a:pt x="347" y="180"/>
                              </a:cubicBezTo>
                              <a:close/>
                              <a:moveTo>
                                <a:pt x="179" y="180"/>
                              </a:moveTo>
                              <a:lnTo>
                                <a:pt x="147" y="180"/>
                              </a:lnTo>
                              <a:cubicBezTo>
                                <a:pt x="145" y="174"/>
                                <a:pt x="140" y="177"/>
                                <a:pt x="139" y="180"/>
                              </a:cubicBezTo>
                              <a:lnTo>
                                <a:pt x="126" y="180"/>
                              </a:lnTo>
                              <a:cubicBezTo>
                                <a:pt x="126" y="180"/>
                                <a:pt x="125" y="180"/>
                                <a:pt x="124" y="180"/>
                              </a:cubicBezTo>
                              <a:lnTo>
                                <a:pt x="114" y="180"/>
                              </a:lnTo>
                              <a:cubicBezTo>
                                <a:pt x="116" y="180"/>
                                <a:pt x="117" y="179"/>
                                <a:pt x="118" y="178"/>
                              </a:cubicBezTo>
                              <a:cubicBezTo>
                                <a:pt x="118" y="168"/>
                                <a:pt x="106" y="175"/>
                                <a:pt x="114" y="180"/>
                              </a:cubicBezTo>
                              <a:lnTo>
                                <a:pt x="100" y="180"/>
                              </a:lnTo>
                              <a:cubicBezTo>
                                <a:pt x="100" y="174"/>
                                <a:pt x="93" y="177"/>
                                <a:pt x="93" y="180"/>
                              </a:cubicBezTo>
                              <a:lnTo>
                                <a:pt x="80" y="180"/>
                              </a:lnTo>
                              <a:cubicBezTo>
                                <a:pt x="79" y="180"/>
                                <a:pt x="79" y="180"/>
                                <a:pt x="79" y="180"/>
                              </a:cubicBezTo>
                              <a:lnTo>
                                <a:pt x="68" y="180"/>
                              </a:lnTo>
                              <a:cubicBezTo>
                                <a:pt x="69" y="180"/>
                                <a:pt x="70" y="180"/>
                                <a:pt x="71" y="179"/>
                              </a:cubicBezTo>
                              <a:cubicBezTo>
                                <a:pt x="75" y="169"/>
                                <a:pt x="58" y="174"/>
                                <a:pt x="67" y="180"/>
                              </a:cubicBezTo>
                              <a:lnTo>
                                <a:pt x="54" y="180"/>
                              </a:lnTo>
                              <a:cubicBezTo>
                                <a:pt x="53" y="174"/>
                                <a:pt x="46" y="177"/>
                                <a:pt x="47" y="180"/>
                              </a:cubicBezTo>
                              <a:lnTo>
                                <a:pt x="44" y="180"/>
                              </a:lnTo>
                              <a:cubicBezTo>
                                <a:pt x="43" y="179"/>
                                <a:pt x="42" y="178"/>
                                <a:pt x="41" y="176"/>
                              </a:cubicBezTo>
                              <a:cubicBezTo>
                                <a:pt x="46" y="172"/>
                                <a:pt x="41" y="167"/>
                                <a:pt x="37" y="171"/>
                              </a:cubicBezTo>
                              <a:cubicBezTo>
                                <a:pt x="34" y="168"/>
                                <a:pt x="33" y="164"/>
                                <a:pt x="29" y="162"/>
                              </a:cubicBezTo>
                              <a:cubicBezTo>
                                <a:pt x="24" y="156"/>
                                <a:pt x="19" y="151"/>
                                <a:pt x="15" y="145"/>
                              </a:cubicBezTo>
                              <a:cubicBezTo>
                                <a:pt x="24" y="137"/>
                                <a:pt x="13" y="134"/>
                                <a:pt x="11" y="140"/>
                              </a:cubicBezTo>
                              <a:cubicBezTo>
                                <a:pt x="0" y="138"/>
                                <a:pt x="16" y="133"/>
                                <a:pt x="17" y="133"/>
                              </a:cubicBezTo>
                              <a:cubicBezTo>
                                <a:pt x="20" y="133"/>
                                <a:pt x="26" y="137"/>
                                <a:pt x="26" y="130"/>
                              </a:cubicBezTo>
                              <a:cubicBezTo>
                                <a:pt x="27" y="129"/>
                                <a:pt x="27" y="129"/>
                                <a:pt x="36" y="125"/>
                              </a:cubicBezTo>
                              <a:cubicBezTo>
                                <a:pt x="36" y="134"/>
                                <a:pt x="48" y="130"/>
                                <a:pt x="42" y="123"/>
                              </a:cubicBezTo>
                              <a:cubicBezTo>
                                <a:pt x="56" y="117"/>
                                <a:pt x="56" y="117"/>
                                <a:pt x="62" y="115"/>
                              </a:cubicBezTo>
                              <a:cubicBezTo>
                                <a:pt x="69" y="119"/>
                                <a:pt x="70" y="107"/>
                                <a:pt x="78" y="109"/>
                              </a:cubicBezTo>
                              <a:cubicBezTo>
                                <a:pt x="80" y="117"/>
                                <a:pt x="90" y="110"/>
                                <a:pt x="86" y="106"/>
                              </a:cubicBezTo>
                              <a:cubicBezTo>
                                <a:pt x="89" y="104"/>
                                <a:pt x="93" y="103"/>
                                <a:pt x="97" y="102"/>
                              </a:cubicBezTo>
                              <a:cubicBezTo>
                                <a:pt x="90" y="117"/>
                                <a:pt x="114" y="104"/>
                                <a:pt x="101" y="101"/>
                              </a:cubicBezTo>
                              <a:cubicBezTo>
                                <a:pt x="101" y="100"/>
                                <a:pt x="121" y="93"/>
                                <a:pt x="122" y="93"/>
                              </a:cubicBezTo>
                              <a:cubicBezTo>
                                <a:pt x="125" y="96"/>
                                <a:pt x="130" y="95"/>
                                <a:pt x="129" y="91"/>
                              </a:cubicBezTo>
                              <a:cubicBezTo>
                                <a:pt x="132" y="89"/>
                                <a:pt x="135" y="88"/>
                                <a:pt x="139" y="87"/>
                              </a:cubicBezTo>
                              <a:cubicBezTo>
                                <a:pt x="141" y="95"/>
                                <a:pt x="148" y="91"/>
                                <a:pt x="147" y="84"/>
                              </a:cubicBezTo>
                              <a:cubicBezTo>
                                <a:pt x="157" y="81"/>
                                <a:pt x="157" y="81"/>
                                <a:pt x="157" y="81"/>
                              </a:cubicBezTo>
                              <a:cubicBezTo>
                                <a:pt x="152" y="93"/>
                                <a:pt x="173" y="86"/>
                                <a:pt x="161" y="79"/>
                              </a:cubicBezTo>
                              <a:cubicBezTo>
                                <a:pt x="169" y="77"/>
                                <a:pt x="175" y="74"/>
                                <a:pt x="183" y="72"/>
                              </a:cubicBezTo>
                              <a:cubicBezTo>
                                <a:pt x="184" y="75"/>
                                <a:pt x="187" y="73"/>
                                <a:pt x="189" y="72"/>
                              </a:cubicBezTo>
                              <a:cubicBezTo>
                                <a:pt x="191" y="68"/>
                                <a:pt x="195" y="67"/>
                                <a:pt x="200" y="66"/>
                              </a:cubicBezTo>
                              <a:cubicBezTo>
                                <a:pt x="201" y="71"/>
                                <a:pt x="204" y="68"/>
                                <a:pt x="204" y="72"/>
                              </a:cubicBezTo>
                              <a:cubicBezTo>
                                <a:pt x="200" y="90"/>
                                <a:pt x="200" y="90"/>
                                <a:pt x="200" y="90"/>
                              </a:cubicBezTo>
                              <a:cubicBezTo>
                                <a:pt x="192" y="90"/>
                                <a:pt x="201" y="103"/>
                                <a:pt x="196" y="103"/>
                              </a:cubicBezTo>
                              <a:cubicBezTo>
                                <a:pt x="193" y="97"/>
                                <a:pt x="184" y="105"/>
                                <a:pt x="192" y="109"/>
                              </a:cubicBezTo>
                              <a:cubicBezTo>
                                <a:pt x="193" y="109"/>
                                <a:pt x="194" y="109"/>
                                <a:pt x="195" y="108"/>
                              </a:cubicBezTo>
                              <a:cubicBezTo>
                                <a:pt x="195" y="109"/>
                                <a:pt x="191" y="128"/>
                                <a:pt x="190" y="130"/>
                              </a:cubicBezTo>
                              <a:cubicBezTo>
                                <a:pt x="184" y="130"/>
                                <a:pt x="184" y="136"/>
                                <a:pt x="189" y="137"/>
                              </a:cubicBezTo>
                              <a:cubicBezTo>
                                <a:pt x="186" y="148"/>
                                <a:pt x="184" y="160"/>
                                <a:pt x="181" y="171"/>
                              </a:cubicBezTo>
                              <a:cubicBezTo>
                                <a:pt x="177" y="167"/>
                                <a:pt x="171" y="176"/>
                                <a:pt x="180" y="176"/>
                              </a:cubicBezTo>
                              <a:cubicBezTo>
                                <a:pt x="180" y="177"/>
                                <a:pt x="180" y="178"/>
                                <a:pt x="179" y="180"/>
                              </a:cubicBezTo>
                              <a:close/>
                              <a:moveTo>
                                <a:pt x="392" y="178"/>
                              </a:moveTo>
                              <a:cubicBezTo>
                                <a:pt x="391" y="176"/>
                                <a:pt x="391" y="175"/>
                                <a:pt x="393" y="176"/>
                              </a:cubicBezTo>
                              <a:cubicBezTo>
                                <a:pt x="394" y="177"/>
                                <a:pt x="393" y="178"/>
                                <a:pt x="392" y="178"/>
                              </a:cubicBezTo>
                              <a:close/>
                              <a:moveTo>
                                <a:pt x="410" y="174"/>
                              </a:moveTo>
                              <a:cubicBezTo>
                                <a:pt x="410" y="173"/>
                                <a:pt x="409" y="172"/>
                                <a:pt x="411" y="172"/>
                              </a:cubicBezTo>
                              <a:cubicBezTo>
                                <a:pt x="411" y="173"/>
                                <a:pt x="411" y="174"/>
                                <a:pt x="410" y="174"/>
                              </a:cubicBezTo>
                              <a:close/>
                              <a:moveTo>
                                <a:pt x="399" y="167"/>
                              </a:moveTo>
                              <a:cubicBezTo>
                                <a:pt x="397" y="165"/>
                                <a:pt x="401" y="163"/>
                                <a:pt x="401" y="167"/>
                              </a:cubicBezTo>
                              <a:cubicBezTo>
                                <a:pt x="400" y="167"/>
                                <a:pt x="400" y="167"/>
                                <a:pt x="399" y="167"/>
                              </a:cubicBezTo>
                              <a:close/>
                              <a:moveTo>
                                <a:pt x="417" y="163"/>
                              </a:moveTo>
                              <a:cubicBezTo>
                                <a:pt x="417" y="162"/>
                                <a:pt x="416" y="161"/>
                                <a:pt x="418" y="162"/>
                              </a:cubicBezTo>
                              <a:cubicBezTo>
                                <a:pt x="418" y="163"/>
                                <a:pt x="418" y="163"/>
                                <a:pt x="417" y="163"/>
                              </a:cubicBezTo>
                              <a:close/>
                              <a:moveTo>
                                <a:pt x="388" y="160"/>
                              </a:moveTo>
                              <a:cubicBezTo>
                                <a:pt x="386" y="158"/>
                                <a:pt x="390" y="154"/>
                                <a:pt x="390" y="160"/>
                              </a:cubicBezTo>
                              <a:cubicBezTo>
                                <a:pt x="390" y="160"/>
                                <a:pt x="389" y="160"/>
                                <a:pt x="388" y="160"/>
                              </a:cubicBezTo>
                              <a:close/>
                              <a:moveTo>
                                <a:pt x="406" y="156"/>
                              </a:moveTo>
                              <a:cubicBezTo>
                                <a:pt x="404" y="155"/>
                                <a:pt x="408" y="152"/>
                                <a:pt x="408" y="156"/>
                              </a:cubicBezTo>
                              <a:cubicBezTo>
                                <a:pt x="407" y="156"/>
                                <a:pt x="407" y="156"/>
                                <a:pt x="406" y="156"/>
                              </a:cubicBezTo>
                              <a:close/>
                              <a:moveTo>
                                <a:pt x="424" y="152"/>
                              </a:moveTo>
                              <a:cubicBezTo>
                                <a:pt x="424" y="151"/>
                                <a:pt x="424" y="151"/>
                                <a:pt x="425" y="151"/>
                              </a:cubicBezTo>
                              <a:cubicBezTo>
                                <a:pt x="425" y="152"/>
                                <a:pt x="425" y="152"/>
                                <a:pt x="424" y="152"/>
                              </a:cubicBezTo>
                              <a:close/>
                              <a:moveTo>
                                <a:pt x="395" y="150"/>
                              </a:moveTo>
                              <a:cubicBezTo>
                                <a:pt x="393" y="148"/>
                                <a:pt x="397" y="144"/>
                                <a:pt x="397" y="149"/>
                              </a:cubicBezTo>
                              <a:cubicBezTo>
                                <a:pt x="397" y="149"/>
                                <a:pt x="396" y="149"/>
                                <a:pt x="395" y="150"/>
                              </a:cubicBezTo>
                              <a:close/>
                              <a:moveTo>
                                <a:pt x="413" y="146"/>
                              </a:moveTo>
                              <a:cubicBezTo>
                                <a:pt x="412" y="144"/>
                                <a:pt x="413" y="143"/>
                                <a:pt x="415" y="143"/>
                              </a:cubicBezTo>
                              <a:cubicBezTo>
                                <a:pt x="416" y="145"/>
                                <a:pt x="415" y="145"/>
                                <a:pt x="413" y="146"/>
                              </a:cubicBezTo>
                              <a:close/>
                              <a:moveTo>
                                <a:pt x="431" y="142"/>
                              </a:moveTo>
                              <a:cubicBezTo>
                                <a:pt x="431" y="140"/>
                                <a:pt x="431" y="140"/>
                                <a:pt x="432" y="140"/>
                              </a:cubicBezTo>
                              <a:cubicBezTo>
                                <a:pt x="432" y="141"/>
                                <a:pt x="432" y="141"/>
                                <a:pt x="431" y="142"/>
                              </a:cubicBezTo>
                              <a:close/>
                              <a:moveTo>
                                <a:pt x="403" y="139"/>
                              </a:moveTo>
                              <a:cubicBezTo>
                                <a:pt x="400" y="137"/>
                                <a:pt x="404" y="133"/>
                                <a:pt x="404" y="139"/>
                              </a:cubicBezTo>
                              <a:cubicBezTo>
                                <a:pt x="404" y="139"/>
                                <a:pt x="403" y="139"/>
                                <a:pt x="403" y="139"/>
                              </a:cubicBezTo>
                              <a:close/>
                              <a:moveTo>
                                <a:pt x="420" y="135"/>
                              </a:moveTo>
                              <a:cubicBezTo>
                                <a:pt x="419" y="133"/>
                                <a:pt x="420" y="133"/>
                                <a:pt x="422" y="133"/>
                              </a:cubicBezTo>
                              <a:cubicBezTo>
                                <a:pt x="423" y="134"/>
                                <a:pt x="422" y="135"/>
                                <a:pt x="420" y="135"/>
                              </a:cubicBezTo>
                              <a:close/>
                              <a:moveTo>
                                <a:pt x="392" y="132"/>
                              </a:moveTo>
                              <a:cubicBezTo>
                                <a:pt x="387" y="129"/>
                                <a:pt x="396" y="126"/>
                                <a:pt x="394" y="131"/>
                              </a:cubicBezTo>
                              <a:cubicBezTo>
                                <a:pt x="393" y="132"/>
                                <a:pt x="393" y="132"/>
                                <a:pt x="392" y="132"/>
                              </a:cubicBezTo>
                              <a:close/>
                              <a:moveTo>
                                <a:pt x="410" y="128"/>
                              </a:moveTo>
                              <a:cubicBezTo>
                                <a:pt x="407" y="127"/>
                                <a:pt x="412" y="122"/>
                                <a:pt x="412" y="128"/>
                              </a:cubicBezTo>
                              <a:cubicBezTo>
                                <a:pt x="411" y="128"/>
                                <a:pt x="410" y="128"/>
                                <a:pt x="410" y="128"/>
                              </a:cubicBezTo>
                              <a:close/>
                              <a:moveTo>
                                <a:pt x="428" y="124"/>
                              </a:moveTo>
                              <a:cubicBezTo>
                                <a:pt x="426" y="123"/>
                                <a:pt x="427" y="122"/>
                                <a:pt x="429" y="122"/>
                              </a:cubicBezTo>
                              <a:cubicBezTo>
                                <a:pt x="430" y="123"/>
                                <a:pt x="429" y="124"/>
                                <a:pt x="428" y="124"/>
                              </a:cubicBezTo>
                              <a:close/>
                              <a:moveTo>
                                <a:pt x="399" y="121"/>
                              </a:moveTo>
                              <a:cubicBezTo>
                                <a:pt x="394" y="118"/>
                                <a:pt x="403" y="115"/>
                                <a:pt x="401" y="121"/>
                              </a:cubicBezTo>
                              <a:cubicBezTo>
                                <a:pt x="400" y="121"/>
                                <a:pt x="400" y="121"/>
                                <a:pt x="399" y="121"/>
                              </a:cubicBezTo>
                              <a:close/>
                              <a:moveTo>
                                <a:pt x="417" y="117"/>
                              </a:moveTo>
                              <a:cubicBezTo>
                                <a:pt x="414" y="116"/>
                                <a:pt x="419" y="111"/>
                                <a:pt x="419" y="117"/>
                              </a:cubicBezTo>
                              <a:cubicBezTo>
                                <a:pt x="418" y="117"/>
                                <a:pt x="417" y="117"/>
                                <a:pt x="417" y="117"/>
                              </a:cubicBezTo>
                              <a:close/>
                              <a:moveTo>
                                <a:pt x="389" y="115"/>
                              </a:moveTo>
                              <a:cubicBezTo>
                                <a:pt x="384" y="112"/>
                                <a:pt x="389" y="109"/>
                                <a:pt x="391" y="111"/>
                              </a:cubicBezTo>
                              <a:cubicBezTo>
                                <a:pt x="391" y="114"/>
                                <a:pt x="391" y="113"/>
                                <a:pt x="389" y="115"/>
                              </a:cubicBezTo>
                              <a:close/>
                              <a:moveTo>
                                <a:pt x="435" y="114"/>
                              </a:moveTo>
                              <a:cubicBezTo>
                                <a:pt x="434" y="112"/>
                                <a:pt x="434" y="111"/>
                                <a:pt x="436" y="111"/>
                              </a:cubicBezTo>
                              <a:cubicBezTo>
                                <a:pt x="436" y="113"/>
                                <a:pt x="436" y="113"/>
                                <a:pt x="435" y="114"/>
                              </a:cubicBezTo>
                              <a:close/>
                              <a:moveTo>
                                <a:pt x="407" y="111"/>
                              </a:moveTo>
                              <a:cubicBezTo>
                                <a:pt x="401" y="108"/>
                                <a:pt x="410" y="104"/>
                                <a:pt x="408" y="110"/>
                              </a:cubicBezTo>
                              <a:cubicBezTo>
                                <a:pt x="408" y="110"/>
                                <a:pt x="407" y="110"/>
                                <a:pt x="407" y="111"/>
                              </a:cubicBezTo>
                              <a:close/>
                              <a:moveTo>
                                <a:pt x="424" y="107"/>
                              </a:moveTo>
                              <a:cubicBezTo>
                                <a:pt x="422" y="106"/>
                                <a:pt x="423" y="103"/>
                                <a:pt x="426" y="104"/>
                              </a:cubicBezTo>
                              <a:cubicBezTo>
                                <a:pt x="426" y="106"/>
                                <a:pt x="426" y="106"/>
                                <a:pt x="424" y="107"/>
                              </a:cubicBezTo>
                              <a:close/>
                              <a:moveTo>
                                <a:pt x="395" y="103"/>
                              </a:moveTo>
                              <a:cubicBezTo>
                                <a:pt x="392" y="100"/>
                                <a:pt x="395" y="100"/>
                                <a:pt x="397" y="100"/>
                              </a:cubicBezTo>
                              <a:cubicBezTo>
                                <a:pt x="400" y="103"/>
                                <a:pt x="397" y="103"/>
                                <a:pt x="395" y="103"/>
                              </a:cubicBezTo>
                              <a:close/>
                              <a:moveTo>
                                <a:pt x="441" y="102"/>
                              </a:moveTo>
                              <a:cubicBezTo>
                                <a:pt x="441" y="100"/>
                                <a:pt x="441" y="101"/>
                                <a:pt x="443" y="101"/>
                              </a:cubicBezTo>
                              <a:cubicBezTo>
                                <a:pt x="443" y="103"/>
                                <a:pt x="443" y="102"/>
                                <a:pt x="441" y="102"/>
                              </a:cubicBezTo>
                              <a:close/>
                              <a:moveTo>
                                <a:pt x="414" y="100"/>
                              </a:moveTo>
                              <a:cubicBezTo>
                                <a:pt x="408" y="97"/>
                                <a:pt x="417" y="93"/>
                                <a:pt x="415" y="99"/>
                              </a:cubicBezTo>
                              <a:cubicBezTo>
                                <a:pt x="415" y="100"/>
                                <a:pt x="414" y="100"/>
                                <a:pt x="414" y="100"/>
                              </a:cubicBezTo>
                              <a:close/>
                              <a:moveTo>
                                <a:pt x="431" y="96"/>
                              </a:moveTo>
                              <a:cubicBezTo>
                                <a:pt x="429" y="94"/>
                                <a:pt x="430" y="92"/>
                                <a:pt x="433" y="94"/>
                              </a:cubicBezTo>
                              <a:cubicBezTo>
                                <a:pt x="433" y="96"/>
                                <a:pt x="433" y="96"/>
                                <a:pt x="431" y="96"/>
                              </a:cubicBezTo>
                              <a:close/>
                              <a:moveTo>
                                <a:pt x="402" y="93"/>
                              </a:moveTo>
                              <a:cubicBezTo>
                                <a:pt x="399" y="89"/>
                                <a:pt x="402" y="89"/>
                                <a:pt x="405" y="89"/>
                              </a:cubicBezTo>
                              <a:cubicBezTo>
                                <a:pt x="405" y="93"/>
                                <a:pt x="405" y="92"/>
                                <a:pt x="402" y="93"/>
                              </a:cubicBezTo>
                              <a:close/>
                              <a:moveTo>
                                <a:pt x="421" y="89"/>
                              </a:moveTo>
                              <a:cubicBezTo>
                                <a:pt x="417" y="87"/>
                                <a:pt x="422" y="83"/>
                                <a:pt x="423" y="88"/>
                              </a:cubicBezTo>
                              <a:cubicBezTo>
                                <a:pt x="422" y="89"/>
                                <a:pt x="421" y="89"/>
                                <a:pt x="421" y="89"/>
                              </a:cubicBezTo>
                              <a:close/>
                              <a:moveTo>
                                <a:pt x="392" y="86"/>
                              </a:moveTo>
                              <a:cubicBezTo>
                                <a:pt x="388" y="84"/>
                                <a:pt x="390" y="81"/>
                                <a:pt x="393" y="82"/>
                              </a:cubicBezTo>
                              <a:cubicBezTo>
                                <a:pt x="396" y="84"/>
                                <a:pt x="394" y="85"/>
                                <a:pt x="392" y="86"/>
                              </a:cubicBezTo>
                              <a:close/>
                              <a:moveTo>
                                <a:pt x="439" y="85"/>
                              </a:moveTo>
                              <a:cubicBezTo>
                                <a:pt x="438" y="85"/>
                                <a:pt x="438" y="85"/>
                                <a:pt x="437" y="84"/>
                              </a:cubicBezTo>
                              <a:cubicBezTo>
                                <a:pt x="437" y="80"/>
                                <a:pt x="442" y="83"/>
                                <a:pt x="439" y="85"/>
                              </a:cubicBezTo>
                              <a:close/>
                              <a:moveTo>
                                <a:pt x="409" y="82"/>
                              </a:moveTo>
                              <a:cubicBezTo>
                                <a:pt x="406" y="80"/>
                                <a:pt x="412" y="75"/>
                                <a:pt x="412" y="81"/>
                              </a:cubicBezTo>
                              <a:cubicBezTo>
                                <a:pt x="411" y="82"/>
                                <a:pt x="411" y="82"/>
                                <a:pt x="409" y="82"/>
                              </a:cubicBezTo>
                              <a:close/>
                              <a:moveTo>
                                <a:pt x="427" y="78"/>
                              </a:moveTo>
                              <a:cubicBezTo>
                                <a:pt x="427" y="77"/>
                                <a:pt x="427" y="76"/>
                                <a:pt x="427" y="75"/>
                              </a:cubicBezTo>
                              <a:cubicBezTo>
                                <a:pt x="429" y="74"/>
                                <a:pt x="432" y="78"/>
                                <a:pt x="427" y="78"/>
                              </a:cubicBezTo>
                              <a:close/>
                              <a:moveTo>
                                <a:pt x="399" y="75"/>
                              </a:moveTo>
                              <a:cubicBezTo>
                                <a:pt x="395" y="69"/>
                                <a:pt x="405" y="70"/>
                                <a:pt x="401" y="75"/>
                              </a:cubicBezTo>
                              <a:cubicBezTo>
                                <a:pt x="400" y="75"/>
                                <a:pt x="399" y="75"/>
                                <a:pt x="399" y="75"/>
                              </a:cubicBezTo>
                              <a:close/>
                              <a:moveTo>
                                <a:pt x="417" y="71"/>
                              </a:moveTo>
                              <a:cubicBezTo>
                                <a:pt x="413" y="68"/>
                                <a:pt x="419" y="65"/>
                                <a:pt x="419" y="70"/>
                              </a:cubicBezTo>
                              <a:cubicBezTo>
                                <a:pt x="418" y="71"/>
                                <a:pt x="418" y="71"/>
                                <a:pt x="417" y="71"/>
                              </a:cubicBezTo>
                              <a:close/>
                              <a:moveTo>
                                <a:pt x="389" y="68"/>
                              </a:moveTo>
                              <a:cubicBezTo>
                                <a:pt x="382" y="66"/>
                                <a:pt x="391" y="59"/>
                                <a:pt x="391" y="67"/>
                              </a:cubicBezTo>
                              <a:cubicBezTo>
                                <a:pt x="390" y="68"/>
                                <a:pt x="390" y="68"/>
                                <a:pt x="389" y="68"/>
                              </a:cubicBezTo>
                              <a:close/>
                              <a:moveTo>
                                <a:pt x="434" y="67"/>
                              </a:moveTo>
                              <a:cubicBezTo>
                                <a:pt x="433" y="65"/>
                                <a:pt x="434" y="63"/>
                                <a:pt x="437" y="65"/>
                              </a:cubicBezTo>
                              <a:cubicBezTo>
                                <a:pt x="437" y="67"/>
                                <a:pt x="437" y="67"/>
                                <a:pt x="434" y="67"/>
                              </a:cubicBezTo>
                              <a:close/>
                              <a:moveTo>
                                <a:pt x="406" y="65"/>
                              </a:moveTo>
                              <a:cubicBezTo>
                                <a:pt x="400" y="60"/>
                                <a:pt x="412" y="58"/>
                                <a:pt x="408" y="64"/>
                              </a:cubicBezTo>
                              <a:cubicBezTo>
                                <a:pt x="407" y="64"/>
                                <a:pt x="407" y="64"/>
                                <a:pt x="406" y="65"/>
                              </a:cubicBezTo>
                              <a:close/>
                              <a:moveTo>
                                <a:pt x="424" y="61"/>
                              </a:moveTo>
                              <a:cubicBezTo>
                                <a:pt x="422" y="59"/>
                                <a:pt x="423" y="59"/>
                                <a:pt x="423" y="58"/>
                              </a:cubicBezTo>
                              <a:cubicBezTo>
                                <a:pt x="426" y="55"/>
                                <a:pt x="429" y="60"/>
                                <a:pt x="424" y="61"/>
                              </a:cubicBezTo>
                              <a:close/>
                              <a:moveTo>
                                <a:pt x="395" y="57"/>
                              </a:moveTo>
                              <a:cubicBezTo>
                                <a:pt x="392" y="54"/>
                                <a:pt x="395" y="51"/>
                                <a:pt x="398" y="54"/>
                              </a:cubicBezTo>
                              <a:cubicBezTo>
                                <a:pt x="398" y="57"/>
                                <a:pt x="398" y="57"/>
                                <a:pt x="395" y="57"/>
                              </a:cubicBezTo>
                              <a:close/>
                              <a:moveTo>
                                <a:pt x="442" y="57"/>
                              </a:moveTo>
                              <a:cubicBezTo>
                                <a:pt x="439" y="55"/>
                                <a:pt x="444" y="51"/>
                                <a:pt x="444" y="56"/>
                              </a:cubicBezTo>
                              <a:cubicBezTo>
                                <a:pt x="443" y="56"/>
                                <a:pt x="442" y="57"/>
                                <a:pt x="442" y="57"/>
                              </a:cubicBezTo>
                              <a:close/>
                              <a:moveTo>
                                <a:pt x="414" y="54"/>
                              </a:moveTo>
                              <a:cubicBezTo>
                                <a:pt x="407" y="50"/>
                                <a:pt x="418" y="47"/>
                                <a:pt x="416" y="53"/>
                              </a:cubicBezTo>
                              <a:cubicBezTo>
                                <a:pt x="415" y="53"/>
                                <a:pt x="414" y="53"/>
                                <a:pt x="414" y="54"/>
                              </a:cubicBezTo>
                              <a:close/>
                              <a:moveTo>
                                <a:pt x="431" y="50"/>
                              </a:moveTo>
                              <a:cubicBezTo>
                                <a:pt x="426" y="47"/>
                                <a:pt x="435" y="44"/>
                                <a:pt x="433" y="49"/>
                              </a:cubicBezTo>
                              <a:cubicBezTo>
                                <a:pt x="433" y="49"/>
                                <a:pt x="432" y="50"/>
                                <a:pt x="431" y="50"/>
                              </a:cubicBezTo>
                              <a:close/>
                              <a:moveTo>
                                <a:pt x="402" y="47"/>
                              </a:moveTo>
                              <a:cubicBezTo>
                                <a:pt x="397" y="41"/>
                                <a:pt x="409" y="40"/>
                                <a:pt x="404" y="46"/>
                              </a:cubicBezTo>
                              <a:cubicBezTo>
                                <a:pt x="404" y="47"/>
                                <a:pt x="403" y="47"/>
                                <a:pt x="402" y="47"/>
                              </a:cubicBezTo>
                              <a:close/>
                              <a:moveTo>
                                <a:pt x="421" y="43"/>
                              </a:moveTo>
                              <a:cubicBezTo>
                                <a:pt x="417" y="41"/>
                                <a:pt x="418" y="39"/>
                                <a:pt x="422" y="39"/>
                              </a:cubicBezTo>
                              <a:cubicBezTo>
                                <a:pt x="424" y="41"/>
                                <a:pt x="422" y="42"/>
                                <a:pt x="421" y="43"/>
                              </a:cubicBezTo>
                              <a:close/>
                              <a:moveTo>
                                <a:pt x="392" y="40"/>
                              </a:moveTo>
                              <a:cubicBezTo>
                                <a:pt x="388" y="38"/>
                                <a:pt x="390" y="33"/>
                                <a:pt x="394" y="35"/>
                              </a:cubicBezTo>
                              <a:cubicBezTo>
                                <a:pt x="395" y="38"/>
                                <a:pt x="395" y="39"/>
                                <a:pt x="392" y="40"/>
                              </a:cubicBezTo>
                              <a:close/>
                              <a:moveTo>
                                <a:pt x="439" y="39"/>
                              </a:moveTo>
                              <a:cubicBezTo>
                                <a:pt x="433" y="36"/>
                                <a:pt x="442" y="33"/>
                                <a:pt x="440" y="39"/>
                              </a:cubicBezTo>
                              <a:cubicBezTo>
                                <a:pt x="440" y="39"/>
                                <a:pt x="439" y="39"/>
                                <a:pt x="439" y="39"/>
                              </a:cubicBezTo>
                              <a:close/>
                              <a:moveTo>
                                <a:pt x="409" y="36"/>
                              </a:moveTo>
                              <a:cubicBezTo>
                                <a:pt x="406" y="34"/>
                                <a:pt x="408" y="31"/>
                                <a:pt x="411" y="31"/>
                              </a:cubicBezTo>
                              <a:cubicBezTo>
                                <a:pt x="414" y="34"/>
                                <a:pt x="412" y="36"/>
                                <a:pt x="409" y="36"/>
                              </a:cubicBezTo>
                              <a:close/>
                              <a:moveTo>
                                <a:pt x="427" y="32"/>
                              </a:moveTo>
                              <a:cubicBezTo>
                                <a:pt x="422" y="29"/>
                                <a:pt x="433" y="25"/>
                                <a:pt x="429" y="32"/>
                              </a:cubicBezTo>
                              <a:cubicBezTo>
                                <a:pt x="429" y="32"/>
                                <a:pt x="428" y="32"/>
                                <a:pt x="427" y="32"/>
                              </a:cubicBezTo>
                              <a:close/>
                              <a:moveTo>
                                <a:pt x="399" y="29"/>
                              </a:moveTo>
                              <a:cubicBezTo>
                                <a:pt x="392" y="25"/>
                                <a:pt x="405" y="20"/>
                                <a:pt x="402" y="28"/>
                              </a:cubicBezTo>
                              <a:cubicBezTo>
                                <a:pt x="401" y="29"/>
                                <a:pt x="400" y="29"/>
                                <a:pt x="399" y="29"/>
                              </a:cubicBezTo>
                              <a:close/>
                              <a:moveTo>
                                <a:pt x="417" y="25"/>
                              </a:moveTo>
                              <a:cubicBezTo>
                                <a:pt x="416" y="25"/>
                                <a:pt x="416" y="25"/>
                                <a:pt x="415" y="25"/>
                              </a:cubicBezTo>
                              <a:cubicBezTo>
                                <a:pt x="415" y="16"/>
                                <a:pt x="424" y="24"/>
                                <a:pt x="417" y="25"/>
                              </a:cubicBezTo>
                              <a:close/>
                              <a:moveTo>
                                <a:pt x="434" y="21"/>
                              </a:moveTo>
                              <a:cubicBezTo>
                                <a:pt x="433" y="20"/>
                                <a:pt x="433" y="20"/>
                                <a:pt x="433" y="18"/>
                              </a:cubicBezTo>
                              <a:cubicBezTo>
                                <a:pt x="436" y="15"/>
                                <a:pt x="439" y="21"/>
                                <a:pt x="434" y="21"/>
                              </a:cubicBezTo>
                              <a:close/>
                              <a:moveTo>
                                <a:pt x="405" y="18"/>
                              </a:moveTo>
                              <a:cubicBezTo>
                                <a:pt x="405" y="17"/>
                                <a:pt x="405" y="17"/>
                                <a:pt x="404" y="16"/>
                              </a:cubicBezTo>
                              <a:cubicBezTo>
                                <a:pt x="406" y="9"/>
                                <a:pt x="413" y="17"/>
                                <a:pt x="405" y="18"/>
                              </a:cubicBezTo>
                              <a:close/>
                              <a:moveTo>
                                <a:pt x="424" y="14"/>
                              </a:moveTo>
                              <a:cubicBezTo>
                                <a:pt x="418" y="11"/>
                                <a:pt x="428" y="7"/>
                                <a:pt x="426" y="14"/>
                              </a:cubicBezTo>
                              <a:cubicBezTo>
                                <a:pt x="425" y="14"/>
                                <a:pt x="425" y="14"/>
                                <a:pt x="424" y="14"/>
                              </a:cubicBezTo>
                              <a:close/>
                              <a:moveTo>
                                <a:pt x="442" y="11"/>
                              </a:moveTo>
                              <a:cubicBezTo>
                                <a:pt x="437" y="8"/>
                                <a:pt x="446" y="4"/>
                                <a:pt x="444" y="10"/>
                              </a:cubicBezTo>
                              <a:cubicBezTo>
                                <a:pt x="443" y="10"/>
                                <a:pt x="443" y="10"/>
                                <a:pt x="442" y="11"/>
                              </a:cubicBezTo>
                              <a:close/>
                              <a:moveTo>
                                <a:pt x="363" y="37"/>
                              </a:moveTo>
                              <a:cubicBezTo>
                                <a:pt x="357" y="31"/>
                                <a:pt x="367" y="28"/>
                                <a:pt x="367" y="34"/>
                              </a:cubicBezTo>
                              <a:cubicBezTo>
                                <a:pt x="366" y="36"/>
                                <a:pt x="365" y="36"/>
                                <a:pt x="363" y="37"/>
                              </a:cubicBezTo>
                              <a:close/>
                              <a:moveTo>
                                <a:pt x="381" y="33"/>
                              </a:moveTo>
                              <a:cubicBezTo>
                                <a:pt x="376" y="30"/>
                                <a:pt x="384" y="23"/>
                                <a:pt x="384" y="31"/>
                              </a:cubicBezTo>
                              <a:cubicBezTo>
                                <a:pt x="383" y="33"/>
                                <a:pt x="382" y="33"/>
                                <a:pt x="381" y="33"/>
                              </a:cubicBezTo>
                              <a:close/>
                              <a:moveTo>
                                <a:pt x="352" y="30"/>
                              </a:moveTo>
                              <a:cubicBezTo>
                                <a:pt x="347" y="25"/>
                                <a:pt x="354" y="21"/>
                                <a:pt x="356" y="25"/>
                              </a:cubicBezTo>
                              <a:cubicBezTo>
                                <a:pt x="356" y="29"/>
                                <a:pt x="355" y="29"/>
                                <a:pt x="352" y="30"/>
                              </a:cubicBezTo>
                              <a:close/>
                              <a:moveTo>
                                <a:pt x="370" y="26"/>
                              </a:moveTo>
                              <a:cubicBezTo>
                                <a:pt x="366" y="22"/>
                                <a:pt x="370" y="18"/>
                                <a:pt x="374" y="21"/>
                              </a:cubicBezTo>
                              <a:cubicBezTo>
                                <a:pt x="374" y="25"/>
                                <a:pt x="374" y="25"/>
                                <a:pt x="370" y="26"/>
                              </a:cubicBezTo>
                              <a:close/>
                              <a:moveTo>
                                <a:pt x="388" y="22"/>
                              </a:moveTo>
                              <a:cubicBezTo>
                                <a:pt x="386" y="20"/>
                                <a:pt x="386" y="20"/>
                                <a:pt x="386" y="18"/>
                              </a:cubicBezTo>
                              <a:cubicBezTo>
                                <a:pt x="391" y="14"/>
                                <a:pt x="394" y="21"/>
                                <a:pt x="388" y="22"/>
                              </a:cubicBezTo>
                              <a:close/>
                              <a:moveTo>
                                <a:pt x="253" y="180"/>
                              </a:moveTo>
                              <a:cubicBezTo>
                                <a:pt x="246" y="176"/>
                                <a:pt x="256" y="169"/>
                                <a:pt x="256" y="178"/>
                              </a:cubicBezTo>
                              <a:cubicBezTo>
                                <a:pt x="255" y="179"/>
                                <a:pt x="255" y="179"/>
                                <a:pt x="253" y="180"/>
                              </a:cubicBezTo>
                              <a:close/>
                              <a:moveTo>
                                <a:pt x="299" y="179"/>
                              </a:moveTo>
                              <a:cubicBezTo>
                                <a:pt x="292" y="175"/>
                                <a:pt x="305" y="170"/>
                                <a:pt x="302" y="178"/>
                              </a:cubicBezTo>
                              <a:cubicBezTo>
                                <a:pt x="301" y="179"/>
                                <a:pt x="300" y="179"/>
                                <a:pt x="299" y="179"/>
                              </a:cubicBezTo>
                              <a:close/>
                              <a:moveTo>
                                <a:pt x="271" y="176"/>
                              </a:moveTo>
                              <a:cubicBezTo>
                                <a:pt x="264" y="171"/>
                                <a:pt x="274" y="167"/>
                                <a:pt x="274" y="174"/>
                              </a:cubicBezTo>
                              <a:cubicBezTo>
                                <a:pt x="273" y="176"/>
                                <a:pt x="273" y="176"/>
                                <a:pt x="271" y="176"/>
                              </a:cubicBezTo>
                              <a:close/>
                              <a:moveTo>
                                <a:pt x="316" y="175"/>
                              </a:moveTo>
                              <a:cubicBezTo>
                                <a:pt x="313" y="171"/>
                                <a:pt x="320" y="168"/>
                                <a:pt x="320" y="174"/>
                              </a:cubicBezTo>
                              <a:cubicBezTo>
                                <a:pt x="319" y="175"/>
                                <a:pt x="318" y="175"/>
                                <a:pt x="316" y="175"/>
                              </a:cubicBezTo>
                              <a:close/>
                              <a:moveTo>
                                <a:pt x="241" y="172"/>
                              </a:moveTo>
                              <a:cubicBezTo>
                                <a:pt x="237" y="168"/>
                                <a:pt x="242" y="164"/>
                                <a:pt x="245" y="168"/>
                              </a:cubicBezTo>
                              <a:cubicBezTo>
                                <a:pt x="246" y="172"/>
                                <a:pt x="246" y="172"/>
                                <a:pt x="241" y="172"/>
                              </a:cubicBezTo>
                              <a:close/>
                              <a:moveTo>
                                <a:pt x="288" y="172"/>
                              </a:moveTo>
                              <a:cubicBezTo>
                                <a:pt x="283" y="169"/>
                                <a:pt x="292" y="162"/>
                                <a:pt x="292" y="171"/>
                              </a:cubicBezTo>
                              <a:cubicBezTo>
                                <a:pt x="290" y="172"/>
                                <a:pt x="290" y="172"/>
                                <a:pt x="288" y="172"/>
                              </a:cubicBezTo>
                              <a:close/>
                              <a:moveTo>
                                <a:pt x="381" y="171"/>
                              </a:moveTo>
                              <a:cubicBezTo>
                                <a:pt x="378" y="170"/>
                                <a:pt x="383" y="165"/>
                                <a:pt x="383" y="171"/>
                              </a:cubicBezTo>
                              <a:cubicBezTo>
                                <a:pt x="382" y="171"/>
                                <a:pt x="382" y="171"/>
                                <a:pt x="381" y="171"/>
                              </a:cubicBezTo>
                              <a:close/>
                              <a:moveTo>
                                <a:pt x="259" y="169"/>
                              </a:moveTo>
                              <a:cubicBezTo>
                                <a:pt x="258" y="167"/>
                                <a:pt x="256" y="165"/>
                                <a:pt x="259" y="163"/>
                              </a:cubicBezTo>
                              <a:cubicBezTo>
                                <a:pt x="265" y="163"/>
                                <a:pt x="265" y="168"/>
                                <a:pt x="259" y="169"/>
                              </a:cubicBezTo>
                              <a:close/>
                              <a:moveTo>
                                <a:pt x="306" y="169"/>
                              </a:moveTo>
                              <a:cubicBezTo>
                                <a:pt x="301" y="165"/>
                                <a:pt x="309" y="160"/>
                                <a:pt x="309" y="166"/>
                              </a:cubicBezTo>
                              <a:cubicBezTo>
                                <a:pt x="309" y="168"/>
                                <a:pt x="308" y="168"/>
                                <a:pt x="306" y="169"/>
                              </a:cubicBezTo>
                              <a:close/>
                              <a:moveTo>
                                <a:pt x="231" y="166"/>
                              </a:moveTo>
                              <a:cubicBezTo>
                                <a:pt x="222" y="160"/>
                                <a:pt x="239" y="154"/>
                                <a:pt x="234" y="165"/>
                              </a:cubicBezTo>
                              <a:cubicBezTo>
                                <a:pt x="233" y="165"/>
                                <a:pt x="232" y="165"/>
                                <a:pt x="231" y="166"/>
                              </a:cubicBezTo>
                              <a:close/>
                              <a:moveTo>
                                <a:pt x="278" y="165"/>
                              </a:moveTo>
                              <a:cubicBezTo>
                                <a:pt x="271" y="160"/>
                                <a:pt x="281" y="156"/>
                                <a:pt x="281" y="163"/>
                              </a:cubicBezTo>
                              <a:cubicBezTo>
                                <a:pt x="281" y="165"/>
                                <a:pt x="280" y="165"/>
                                <a:pt x="278" y="165"/>
                              </a:cubicBezTo>
                              <a:close/>
                              <a:moveTo>
                                <a:pt x="371" y="164"/>
                              </a:moveTo>
                              <a:cubicBezTo>
                                <a:pt x="366" y="161"/>
                                <a:pt x="374" y="158"/>
                                <a:pt x="372" y="164"/>
                              </a:cubicBezTo>
                              <a:cubicBezTo>
                                <a:pt x="372" y="164"/>
                                <a:pt x="371" y="164"/>
                                <a:pt x="371" y="164"/>
                              </a:cubicBezTo>
                              <a:close/>
                              <a:moveTo>
                                <a:pt x="249" y="162"/>
                              </a:moveTo>
                              <a:cubicBezTo>
                                <a:pt x="241" y="156"/>
                                <a:pt x="255" y="152"/>
                                <a:pt x="253" y="160"/>
                              </a:cubicBezTo>
                              <a:cubicBezTo>
                                <a:pt x="252" y="162"/>
                                <a:pt x="251" y="162"/>
                                <a:pt x="249" y="162"/>
                              </a:cubicBezTo>
                              <a:close/>
                              <a:moveTo>
                                <a:pt x="296" y="162"/>
                              </a:moveTo>
                              <a:cubicBezTo>
                                <a:pt x="288" y="157"/>
                                <a:pt x="302" y="152"/>
                                <a:pt x="298" y="161"/>
                              </a:cubicBezTo>
                              <a:cubicBezTo>
                                <a:pt x="297" y="161"/>
                                <a:pt x="297" y="161"/>
                                <a:pt x="296" y="162"/>
                              </a:cubicBezTo>
                              <a:close/>
                              <a:moveTo>
                                <a:pt x="267" y="158"/>
                              </a:moveTo>
                              <a:cubicBezTo>
                                <a:pt x="261" y="155"/>
                                <a:pt x="268" y="149"/>
                                <a:pt x="271" y="154"/>
                              </a:cubicBezTo>
                              <a:cubicBezTo>
                                <a:pt x="271" y="158"/>
                                <a:pt x="270" y="158"/>
                                <a:pt x="267" y="158"/>
                              </a:cubicBezTo>
                              <a:close/>
                              <a:moveTo>
                                <a:pt x="313" y="158"/>
                              </a:moveTo>
                              <a:cubicBezTo>
                                <a:pt x="311" y="156"/>
                                <a:pt x="312" y="156"/>
                                <a:pt x="312" y="154"/>
                              </a:cubicBezTo>
                              <a:cubicBezTo>
                                <a:pt x="316" y="150"/>
                                <a:pt x="319" y="157"/>
                                <a:pt x="313" y="158"/>
                              </a:cubicBezTo>
                              <a:close/>
                              <a:moveTo>
                                <a:pt x="359" y="157"/>
                              </a:moveTo>
                              <a:cubicBezTo>
                                <a:pt x="356" y="154"/>
                                <a:pt x="359" y="153"/>
                                <a:pt x="362" y="153"/>
                              </a:cubicBezTo>
                              <a:cubicBezTo>
                                <a:pt x="364" y="156"/>
                                <a:pt x="361" y="157"/>
                                <a:pt x="359" y="157"/>
                              </a:cubicBezTo>
                              <a:close/>
                              <a:moveTo>
                                <a:pt x="238" y="155"/>
                              </a:moveTo>
                              <a:cubicBezTo>
                                <a:pt x="232" y="151"/>
                                <a:pt x="239" y="145"/>
                                <a:pt x="242" y="151"/>
                              </a:cubicBezTo>
                              <a:cubicBezTo>
                                <a:pt x="242" y="154"/>
                                <a:pt x="242" y="155"/>
                                <a:pt x="238" y="155"/>
                              </a:cubicBezTo>
                              <a:close/>
                              <a:moveTo>
                                <a:pt x="285" y="155"/>
                              </a:moveTo>
                              <a:cubicBezTo>
                                <a:pt x="281" y="153"/>
                                <a:pt x="282" y="147"/>
                                <a:pt x="288" y="149"/>
                              </a:cubicBezTo>
                              <a:cubicBezTo>
                                <a:pt x="289" y="153"/>
                                <a:pt x="288" y="154"/>
                                <a:pt x="285" y="155"/>
                              </a:cubicBezTo>
                              <a:close/>
                              <a:moveTo>
                                <a:pt x="378" y="154"/>
                              </a:moveTo>
                              <a:cubicBezTo>
                                <a:pt x="373" y="151"/>
                                <a:pt x="382" y="147"/>
                                <a:pt x="380" y="153"/>
                              </a:cubicBezTo>
                              <a:cubicBezTo>
                                <a:pt x="379" y="153"/>
                                <a:pt x="379" y="153"/>
                                <a:pt x="378" y="154"/>
                              </a:cubicBezTo>
                              <a:close/>
                              <a:moveTo>
                                <a:pt x="256" y="151"/>
                              </a:moveTo>
                              <a:cubicBezTo>
                                <a:pt x="253" y="150"/>
                                <a:pt x="253" y="148"/>
                                <a:pt x="254" y="146"/>
                              </a:cubicBezTo>
                              <a:cubicBezTo>
                                <a:pt x="261" y="143"/>
                                <a:pt x="263" y="150"/>
                                <a:pt x="256" y="151"/>
                              </a:cubicBezTo>
                              <a:close/>
                              <a:moveTo>
                                <a:pt x="303" y="151"/>
                              </a:moveTo>
                              <a:cubicBezTo>
                                <a:pt x="295" y="145"/>
                                <a:pt x="309" y="142"/>
                                <a:pt x="305" y="150"/>
                              </a:cubicBezTo>
                              <a:cubicBezTo>
                                <a:pt x="305" y="150"/>
                                <a:pt x="304" y="151"/>
                                <a:pt x="303" y="151"/>
                              </a:cubicBezTo>
                              <a:close/>
                              <a:moveTo>
                                <a:pt x="349" y="150"/>
                              </a:moveTo>
                              <a:cubicBezTo>
                                <a:pt x="348" y="150"/>
                                <a:pt x="348" y="149"/>
                                <a:pt x="347" y="149"/>
                              </a:cubicBezTo>
                              <a:cubicBezTo>
                                <a:pt x="348" y="141"/>
                                <a:pt x="356" y="149"/>
                                <a:pt x="349" y="150"/>
                              </a:cubicBezTo>
                              <a:close/>
                              <a:moveTo>
                                <a:pt x="273" y="147"/>
                              </a:moveTo>
                              <a:cubicBezTo>
                                <a:pt x="269" y="143"/>
                                <a:pt x="275" y="139"/>
                                <a:pt x="278" y="143"/>
                              </a:cubicBezTo>
                              <a:cubicBezTo>
                                <a:pt x="278" y="147"/>
                                <a:pt x="277" y="147"/>
                                <a:pt x="273" y="147"/>
                              </a:cubicBezTo>
                              <a:close/>
                              <a:moveTo>
                                <a:pt x="367" y="147"/>
                              </a:moveTo>
                              <a:cubicBezTo>
                                <a:pt x="364" y="145"/>
                                <a:pt x="365" y="143"/>
                                <a:pt x="369" y="143"/>
                              </a:cubicBezTo>
                              <a:cubicBezTo>
                                <a:pt x="370" y="145"/>
                                <a:pt x="370" y="146"/>
                                <a:pt x="367" y="147"/>
                              </a:cubicBezTo>
                              <a:close/>
                              <a:moveTo>
                                <a:pt x="245" y="144"/>
                              </a:moveTo>
                              <a:cubicBezTo>
                                <a:pt x="239" y="140"/>
                                <a:pt x="247" y="134"/>
                                <a:pt x="250" y="140"/>
                              </a:cubicBezTo>
                              <a:cubicBezTo>
                                <a:pt x="250" y="144"/>
                                <a:pt x="249" y="144"/>
                                <a:pt x="245" y="144"/>
                              </a:cubicBezTo>
                              <a:close/>
                              <a:moveTo>
                                <a:pt x="291" y="144"/>
                              </a:moveTo>
                              <a:cubicBezTo>
                                <a:pt x="291" y="143"/>
                                <a:pt x="290" y="143"/>
                                <a:pt x="290" y="142"/>
                              </a:cubicBezTo>
                              <a:cubicBezTo>
                                <a:pt x="290" y="132"/>
                                <a:pt x="302" y="143"/>
                                <a:pt x="291" y="144"/>
                              </a:cubicBezTo>
                              <a:close/>
                              <a:moveTo>
                                <a:pt x="385" y="143"/>
                              </a:moveTo>
                              <a:cubicBezTo>
                                <a:pt x="380" y="140"/>
                                <a:pt x="389" y="136"/>
                                <a:pt x="387" y="142"/>
                              </a:cubicBezTo>
                              <a:cubicBezTo>
                                <a:pt x="386" y="142"/>
                                <a:pt x="386" y="143"/>
                                <a:pt x="385" y="143"/>
                              </a:cubicBezTo>
                              <a:close/>
                              <a:moveTo>
                                <a:pt x="263" y="141"/>
                              </a:moveTo>
                              <a:cubicBezTo>
                                <a:pt x="259" y="138"/>
                                <a:pt x="261" y="132"/>
                                <a:pt x="267" y="135"/>
                              </a:cubicBezTo>
                              <a:cubicBezTo>
                                <a:pt x="268" y="139"/>
                                <a:pt x="267" y="140"/>
                                <a:pt x="263" y="141"/>
                              </a:cubicBezTo>
                              <a:close/>
                              <a:moveTo>
                                <a:pt x="356" y="140"/>
                              </a:moveTo>
                              <a:cubicBezTo>
                                <a:pt x="349" y="135"/>
                                <a:pt x="363" y="132"/>
                                <a:pt x="358" y="139"/>
                              </a:cubicBezTo>
                              <a:cubicBezTo>
                                <a:pt x="357" y="139"/>
                                <a:pt x="357" y="140"/>
                                <a:pt x="356" y="140"/>
                              </a:cubicBezTo>
                              <a:close/>
                              <a:moveTo>
                                <a:pt x="234" y="137"/>
                              </a:moveTo>
                              <a:cubicBezTo>
                                <a:pt x="229" y="134"/>
                                <a:pt x="235" y="127"/>
                                <a:pt x="239" y="132"/>
                              </a:cubicBezTo>
                              <a:cubicBezTo>
                                <a:pt x="239" y="137"/>
                                <a:pt x="239" y="137"/>
                                <a:pt x="234" y="137"/>
                              </a:cubicBezTo>
                              <a:close/>
                              <a:moveTo>
                                <a:pt x="282" y="137"/>
                              </a:moveTo>
                              <a:cubicBezTo>
                                <a:pt x="275" y="135"/>
                                <a:pt x="281" y="128"/>
                                <a:pt x="285" y="132"/>
                              </a:cubicBezTo>
                              <a:cubicBezTo>
                                <a:pt x="285" y="135"/>
                                <a:pt x="285" y="136"/>
                                <a:pt x="282" y="137"/>
                              </a:cubicBezTo>
                              <a:close/>
                              <a:moveTo>
                                <a:pt x="374" y="136"/>
                              </a:moveTo>
                              <a:cubicBezTo>
                                <a:pt x="369" y="132"/>
                                <a:pt x="378" y="129"/>
                                <a:pt x="376" y="135"/>
                              </a:cubicBezTo>
                              <a:cubicBezTo>
                                <a:pt x="376" y="135"/>
                                <a:pt x="375" y="136"/>
                                <a:pt x="374" y="136"/>
                              </a:cubicBezTo>
                              <a:close/>
                              <a:moveTo>
                                <a:pt x="252" y="133"/>
                              </a:moveTo>
                              <a:cubicBezTo>
                                <a:pt x="246" y="128"/>
                                <a:pt x="257" y="122"/>
                                <a:pt x="257" y="132"/>
                              </a:cubicBezTo>
                              <a:cubicBezTo>
                                <a:pt x="255" y="134"/>
                                <a:pt x="254" y="133"/>
                                <a:pt x="252" y="133"/>
                              </a:cubicBezTo>
                              <a:close/>
                              <a:moveTo>
                                <a:pt x="346" y="133"/>
                              </a:moveTo>
                              <a:cubicBezTo>
                                <a:pt x="339" y="129"/>
                                <a:pt x="351" y="124"/>
                                <a:pt x="348" y="132"/>
                              </a:cubicBezTo>
                              <a:cubicBezTo>
                                <a:pt x="347" y="132"/>
                                <a:pt x="346" y="133"/>
                                <a:pt x="346" y="133"/>
                              </a:cubicBezTo>
                              <a:close/>
                              <a:moveTo>
                                <a:pt x="270" y="130"/>
                              </a:moveTo>
                              <a:cubicBezTo>
                                <a:pt x="264" y="126"/>
                                <a:pt x="272" y="120"/>
                                <a:pt x="274" y="126"/>
                              </a:cubicBezTo>
                              <a:cubicBezTo>
                                <a:pt x="274" y="129"/>
                                <a:pt x="274" y="130"/>
                                <a:pt x="270" y="130"/>
                              </a:cubicBezTo>
                              <a:close/>
                              <a:moveTo>
                                <a:pt x="363" y="129"/>
                              </a:moveTo>
                              <a:cubicBezTo>
                                <a:pt x="361" y="128"/>
                                <a:pt x="362" y="126"/>
                                <a:pt x="363" y="124"/>
                              </a:cubicBezTo>
                              <a:cubicBezTo>
                                <a:pt x="367" y="124"/>
                                <a:pt x="367" y="128"/>
                                <a:pt x="363" y="129"/>
                              </a:cubicBezTo>
                              <a:close/>
                              <a:moveTo>
                                <a:pt x="243" y="127"/>
                              </a:moveTo>
                              <a:cubicBezTo>
                                <a:pt x="234" y="123"/>
                                <a:pt x="244" y="114"/>
                                <a:pt x="246" y="123"/>
                              </a:cubicBezTo>
                              <a:cubicBezTo>
                                <a:pt x="246" y="126"/>
                                <a:pt x="245" y="126"/>
                                <a:pt x="243" y="127"/>
                              </a:cubicBezTo>
                              <a:close/>
                              <a:moveTo>
                                <a:pt x="334" y="126"/>
                              </a:moveTo>
                              <a:cubicBezTo>
                                <a:pt x="328" y="119"/>
                                <a:pt x="342" y="119"/>
                                <a:pt x="337" y="125"/>
                              </a:cubicBezTo>
                              <a:cubicBezTo>
                                <a:pt x="336" y="125"/>
                                <a:pt x="335" y="126"/>
                                <a:pt x="334" y="126"/>
                              </a:cubicBezTo>
                              <a:close/>
                              <a:moveTo>
                                <a:pt x="382" y="125"/>
                              </a:moveTo>
                              <a:cubicBezTo>
                                <a:pt x="378" y="123"/>
                                <a:pt x="379" y="121"/>
                                <a:pt x="383" y="121"/>
                              </a:cubicBezTo>
                              <a:cubicBezTo>
                                <a:pt x="384" y="124"/>
                                <a:pt x="384" y="124"/>
                                <a:pt x="382" y="125"/>
                              </a:cubicBezTo>
                              <a:close/>
                              <a:moveTo>
                                <a:pt x="259" y="123"/>
                              </a:moveTo>
                              <a:cubicBezTo>
                                <a:pt x="254" y="115"/>
                                <a:pt x="264" y="112"/>
                                <a:pt x="264" y="121"/>
                              </a:cubicBezTo>
                              <a:cubicBezTo>
                                <a:pt x="262" y="123"/>
                                <a:pt x="261" y="123"/>
                                <a:pt x="259" y="123"/>
                              </a:cubicBezTo>
                              <a:close/>
                              <a:moveTo>
                                <a:pt x="353" y="122"/>
                              </a:moveTo>
                              <a:cubicBezTo>
                                <a:pt x="349" y="120"/>
                                <a:pt x="351" y="116"/>
                                <a:pt x="355" y="117"/>
                              </a:cubicBezTo>
                              <a:cubicBezTo>
                                <a:pt x="356" y="120"/>
                                <a:pt x="356" y="122"/>
                                <a:pt x="353" y="122"/>
                              </a:cubicBezTo>
                              <a:close/>
                              <a:moveTo>
                                <a:pt x="231" y="120"/>
                              </a:moveTo>
                              <a:cubicBezTo>
                                <a:pt x="224" y="113"/>
                                <a:pt x="236" y="108"/>
                                <a:pt x="236" y="117"/>
                              </a:cubicBezTo>
                              <a:cubicBezTo>
                                <a:pt x="235" y="119"/>
                                <a:pt x="233" y="119"/>
                                <a:pt x="231" y="120"/>
                              </a:cubicBezTo>
                              <a:close/>
                              <a:moveTo>
                                <a:pt x="324" y="119"/>
                              </a:moveTo>
                              <a:cubicBezTo>
                                <a:pt x="317" y="114"/>
                                <a:pt x="328" y="110"/>
                                <a:pt x="328" y="116"/>
                              </a:cubicBezTo>
                              <a:cubicBezTo>
                                <a:pt x="327" y="118"/>
                                <a:pt x="326" y="118"/>
                                <a:pt x="324" y="119"/>
                              </a:cubicBezTo>
                              <a:close/>
                              <a:moveTo>
                                <a:pt x="370" y="118"/>
                              </a:moveTo>
                              <a:cubicBezTo>
                                <a:pt x="368" y="117"/>
                                <a:pt x="369" y="115"/>
                                <a:pt x="370" y="114"/>
                              </a:cubicBezTo>
                              <a:cubicBezTo>
                                <a:pt x="375" y="114"/>
                                <a:pt x="375" y="118"/>
                                <a:pt x="370" y="118"/>
                              </a:cubicBezTo>
                              <a:close/>
                              <a:moveTo>
                                <a:pt x="249" y="116"/>
                              </a:moveTo>
                              <a:cubicBezTo>
                                <a:pt x="243" y="112"/>
                                <a:pt x="247" y="107"/>
                                <a:pt x="252" y="109"/>
                              </a:cubicBezTo>
                              <a:cubicBezTo>
                                <a:pt x="254" y="113"/>
                                <a:pt x="254" y="115"/>
                                <a:pt x="249" y="116"/>
                              </a:cubicBezTo>
                              <a:close/>
                              <a:moveTo>
                                <a:pt x="341" y="115"/>
                              </a:moveTo>
                              <a:cubicBezTo>
                                <a:pt x="338" y="111"/>
                                <a:pt x="340" y="110"/>
                                <a:pt x="344" y="110"/>
                              </a:cubicBezTo>
                              <a:cubicBezTo>
                                <a:pt x="347" y="113"/>
                                <a:pt x="344" y="115"/>
                                <a:pt x="341" y="115"/>
                              </a:cubicBezTo>
                              <a:close/>
                              <a:moveTo>
                                <a:pt x="313" y="112"/>
                              </a:moveTo>
                              <a:cubicBezTo>
                                <a:pt x="308" y="109"/>
                                <a:pt x="314" y="103"/>
                                <a:pt x="317" y="107"/>
                              </a:cubicBezTo>
                              <a:cubicBezTo>
                                <a:pt x="317" y="111"/>
                                <a:pt x="317" y="111"/>
                                <a:pt x="313" y="112"/>
                              </a:cubicBezTo>
                              <a:close/>
                              <a:moveTo>
                                <a:pt x="360" y="111"/>
                              </a:moveTo>
                              <a:cubicBezTo>
                                <a:pt x="353" y="108"/>
                                <a:pt x="365" y="103"/>
                                <a:pt x="362" y="111"/>
                              </a:cubicBezTo>
                              <a:cubicBezTo>
                                <a:pt x="362" y="111"/>
                                <a:pt x="361" y="111"/>
                                <a:pt x="360" y="111"/>
                              </a:cubicBezTo>
                              <a:close/>
                              <a:moveTo>
                                <a:pt x="238" y="109"/>
                              </a:moveTo>
                              <a:cubicBezTo>
                                <a:pt x="230" y="104"/>
                                <a:pt x="243" y="96"/>
                                <a:pt x="243" y="106"/>
                              </a:cubicBezTo>
                              <a:cubicBezTo>
                                <a:pt x="241" y="109"/>
                                <a:pt x="241" y="109"/>
                                <a:pt x="238" y="109"/>
                              </a:cubicBezTo>
                              <a:close/>
                              <a:moveTo>
                                <a:pt x="331" y="108"/>
                              </a:moveTo>
                              <a:cubicBezTo>
                                <a:pt x="325" y="103"/>
                                <a:pt x="335" y="99"/>
                                <a:pt x="335" y="106"/>
                              </a:cubicBezTo>
                              <a:cubicBezTo>
                                <a:pt x="334" y="108"/>
                                <a:pt x="333" y="108"/>
                                <a:pt x="331" y="108"/>
                              </a:cubicBezTo>
                              <a:close/>
                              <a:moveTo>
                                <a:pt x="377" y="107"/>
                              </a:moveTo>
                              <a:cubicBezTo>
                                <a:pt x="372" y="104"/>
                                <a:pt x="383" y="100"/>
                                <a:pt x="380" y="107"/>
                              </a:cubicBezTo>
                              <a:cubicBezTo>
                                <a:pt x="379" y="107"/>
                                <a:pt x="379" y="107"/>
                                <a:pt x="377" y="107"/>
                              </a:cubicBezTo>
                              <a:close/>
                              <a:moveTo>
                                <a:pt x="256" y="105"/>
                              </a:moveTo>
                              <a:cubicBezTo>
                                <a:pt x="247" y="98"/>
                                <a:pt x="264" y="94"/>
                                <a:pt x="260" y="104"/>
                              </a:cubicBezTo>
                              <a:cubicBezTo>
                                <a:pt x="259" y="105"/>
                                <a:pt x="259" y="105"/>
                                <a:pt x="256" y="105"/>
                              </a:cubicBezTo>
                              <a:close/>
                              <a:moveTo>
                                <a:pt x="303" y="105"/>
                              </a:moveTo>
                              <a:cubicBezTo>
                                <a:pt x="302" y="105"/>
                                <a:pt x="301" y="104"/>
                                <a:pt x="301" y="104"/>
                              </a:cubicBezTo>
                              <a:cubicBezTo>
                                <a:pt x="297" y="93"/>
                                <a:pt x="313" y="101"/>
                                <a:pt x="303" y="105"/>
                              </a:cubicBezTo>
                              <a:close/>
                              <a:moveTo>
                                <a:pt x="348" y="104"/>
                              </a:moveTo>
                              <a:cubicBezTo>
                                <a:pt x="345" y="100"/>
                                <a:pt x="347" y="99"/>
                                <a:pt x="351" y="99"/>
                              </a:cubicBezTo>
                              <a:cubicBezTo>
                                <a:pt x="354" y="102"/>
                                <a:pt x="352" y="104"/>
                                <a:pt x="348" y="104"/>
                              </a:cubicBezTo>
                              <a:close/>
                              <a:moveTo>
                                <a:pt x="320" y="101"/>
                              </a:moveTo>
                              <a:cubicBezTo>
                                <a:pt x="314" y="97"/>
                                <a:pt x="324" y="90"/>
                                <a:pt x="324" y="99"/>
                              </a:cubicBezTo>
                              <a:cubicBezTo>
                                <a:pt x="323" y="101"/>
                                <a:pt x="322" y="101"/>
                                <a:pt x="320" y="101"/>
                              </a:cubicBezTo>
                              <a:close/>
                              <a:moveTo>
                                <a:pt x="367" y="101"/>
                              </a:moveTo>
                              <a:cubicBezTo>
                                <a:pt x="360" y="97"/>
                                <a:pt x="372" y="92"/>
                                <a:pt x="369" y="100"/>
                              </a:cubicBezTo>
                              <a:cubicBezTo>
                                <a:pt x="369" y="100"/>
                                <a:pt x="368" y="100"/>
                                <a:pt x="367" y="101"/>
                              </a:cubicBezTo>
                              <a:close/>
                              <a:moveTo>
                                <a:pt x="245" y="98"/>
                              </a:moveTo>
                              <a:cubicBezTo>
                                <a:pt x="242" y="96"/>
                                <a:pt x="243" y="96"/>
                                <a:pt x="243" y="93"/>
                              </a:cubicBezTo>
                              <a:cubicBezTo>
                                <a:pt x="247" y="86"/>
                                <a:pt x="255" y="97"/>
                                <a:pt x="245" y="98"/>
                              </a:cubicBezTo>
                              <a:close/>
                              <a:moveTo>
                                <a:pt x="338" y="97"/>
                              </a:moveTo>
                              <a:cubicBezTo>
                                <a:pt x="333" y="94"/>
                                <a:pt x="338" y="89"/>
                                <a:pt x="341" y="93"/>
                              </a:cubicBezTo>
                              <a:cubicBezTo>
                                <a:pt x="342" y="96"/>
                                <a:pt x="342" y="97"/>
                                <a:pt x="338" y="97"/>
                              </a:cubicBezTo>
                              <a:close/>
                              <a:moveTo>
                                <a:pt x="384" y="97"/>
                              </a:moveTo>
                              <a:cubicBezTo>
                                <a:pt x="383" y="95"/>
                                <a:pt x="383" y="93"/>
                                <a:pt x="384" y="92"/>
                              </a:cubicBezTo>
                              <a:cubicBezTo>
                                <a:pt x="389" y="92"/>
                                <a:pt x="389" y="96"/>
                                <a:pt x="384" y="97"/>
                              </a:cubicBezTo>
                              <a:close/>
                              <a:moveTo>
                                <a:pt x="310" y="94"/>
                              </a:moveTo>
                              <a:cubicBezTo>
                                <a:pt x="307" y="93"/>
                                <a:pt x="307" y="91"/>
                                <a:pt x="308" y="88"/>
                              </a:cubicBezTo>
                              <a:cubicBezTo>
                                <a:pt x="314" y="86"/>
                                <a:pt x="316" y="93"/>
                                <a:pt x="310" y="94"/>
                              </a:cubicBezTo>
                              <a:close/>
                              <a:moveTo>
                                <a:pt x="356" y="93"/>
                              </a:moveTo>
                              <a:cubicBezTo>
                                <a:pt x="354" y="92"/>
                                <a:pt x="354" y="91"/>
                                <a:pt x="355" y="89"/>
                              </a:cubicBezTo>
                              <a:cubicBezTo>
                                <a:pt x="360" y="87"/>
                                <a:pt x="361" y="93"/>
                                <a:pt x="356" y="93"/>
                              </a:cubicBezTo>
                              <a:close/>
                              <a:moveTo>
                                <a:pt x="236" y="91"/>
                              </a:moveTo>
                              <a:cubicBezTo>
                                <a:pt x="226" y="88"/>
                                <a:pt x="237" y="78"/>
                                <a:pt x="240" y="87"/>
                              </a:cubicBezTo>
                              <a:cubicBezTo>
                                <a:pt x="239" y="90"/>
                                <a:pt x="239" y="90"/>
                                <a:pt x="236" y="91"/>
                              </a:cubicBezTo>
                              <a:close/>
                              <a:moveTo>
                                <a:pt x="327" y="90"/>
                              </a:moveTo>
                              <a:cubicBezTo>
                                <a:pt x="323" y="87"/>
                                <a:pt x="328" y="81"/>
                                <a:pt x="331" y="86"/>
                              </a:cubicBezTo>
                              <a:cubicBezTo>
                                <a:pt x="331" y="90"/>
                                <a:pt x="331" y="90"/>
                                <a:pt x="327" y="90"/>
                              </a:cubicBezTo>
                              <a:close/>
                              <a:moveTo>
                                <a:pt x="374" y="90"/>
                              </a:moveTo>
                              <a:cubicBezTo>
                                <a:pt x="367" y="86"/>
                                <a:pt x="380" y="81"/>
                                <a:pt x="377" y="89"/>
                              </a:cubicBezTo>
                              <a:cubicBezTo>
                                <a:pt x="376" y="89"/>
                                <a:pt x="375" y="90"/>
                                <a:pt x="374" y="90"/>
                              </a:cubicBezTo>
                              <a:close/>
                              <a:moveTo>
                                <a:pt x="299" y="87"/>
                              </a:moveTo>
                              <a:cubicBezTo>
                                <a:pt x="293" y="83"/>
                                <a:pt x="300" y="77"/>
                                <a:pt x="303" y="83"/>
                              </a:cubicBezTo>
                              <a:cubicBezTo>
                                <a:pt x="303" y="87"/>
                                <a:pt x="302" y="86"/>
                                <a:pt x="299" y="87"/>
                              </a:cubicBezTo>
                              <a:close/>
                              <a:moveTo>
                                <a:pt x="346" y="87"/>
                              </a:moveTo>
                              <a:cubicBezTo>
                                <a:pt x="340" y="83"/>
                                <a:pt x="345" y="79"/>
                                <a:pt x="349" y="82"/>
                              </a:cubicBezTo>
                              <a:cubicBezTo>
                                <a:pt x="349" y="85"/>
                                <a:pt x="349" y="86"/>
                                <a:pt x="346" y="87"/>
                              </a:cubicBezTo>
                              <a:close/>
                              <a:moveTo>
                                <a:pt x="317" y="83"/>
                              </a:moveTo>
                              <a:cubicBezTo>
                                <a:pt x="314" y="82"/>
                                <a:pt x="314" y="80"/>
                                <a:pt x="315" y="78"/>
                              </a:cubicBezTo>
                              <a:cubicBezTo>
                                <a:pt x="321" y="75"/>
                                <a:pt x="323" y="83"/>
                                <a:pt x="317" y="83"/>
                              </a:cubicBezTo>
                              <a:close/>
                              <a:moveTo>
                                <a:pt x="363" y="83"/>
                              </a:moveTo>
                              <a:cubicBezTo>
                                <a:pt x="360" y="79"/>
                                <a:pt x="361" y="78"/>
                                <a:pt x="365" y="78"/>
                              </a:cubicBezTo>
                              <a:cubicBezTo>
                                <a:pt x="368" y="81"/>
                                <a:pt x="366" y="82"/>
                                <a:pt x="363" y="83"/>
                              </a:cubicBezTo>
                              <a:close/>
                              <a:moveTo>
                                <a:pt x="288" y="80"/>
                              </a:moveTo>
                              <a:cubicBezTo>
                                <a:pt x="281" y="76"/>
                                <a:pt x="292" y="67"/>
                                <a:pt x="292" y="78"/>
                              </a:cubicBezTo>
                              <a:cubicBezTo>
                                <a:pt x="291" y="80"/>
                                <a:pt x="290" y="80"/>
                                <a:pt x="288" y="80"/>
                              </a:cubicBezTo>
                              <a:close/>
                              <a:moveTo>
                                <a:pt x="334" y="80"/>
                              </a:moveTo>
                              <a:cubicBezTo>
                                <a:pt x="328" y="76"/>
                                <a:pt x="338" y="69"/>
                                <a:pt x="338" y="78"/>
                              </a:cubicBezTo>
                              <a:cubicBezTo>
                                <a:pt x="337" y="80"/>
                                <a:pt x="336" y="79"/>
                                <a:pt x="334" y="80"/>
                              </a:cubicBezTo>
                              <a:close/>
                              <a:moveTo>
                                <a:pt x="381" y="79"/>
                              </a:moveTo>
                              <a:cubicBezTo>
                                <a:pt x="378" y="78"/>
                                <a:pt x="379" y="75"/>
                                <a:pt x="381" y="74"/>
                              </a:cubicBezTo>
                              <a:cubicBezTo>
                                <a:pt x="385" y="75"/>
                                <a:pt x="385" y="78"/>
                                <a:pt x="381" y="79"/>
                              </a:cubicBezTo>
                              <a:close/>
                              <a:moveTo>
                                <a:pt x="306" y="76"/>
                              </a:moveTo>
                              <a:cubicBezTo>
                                <a:pt x="300" y="72"/>
                                <a:pt x="307" y="66"/>
                                <a:pt x="310" y="72"/>
                              </a:cubicBezTo>
                              <a:cubicBezTo>
                                <a:pt x="310" y="76"/>
                                <a:pt x="310" y="76"/>
                                <a:pt x="306" y="76"/>
                              </a:cubicBezTo>
                              <a:close/>
                              <a:moveTo>
                                <a:pt x="353" y="76"/>
                              </a:moveTo>
                              <a:cubicBezTo>
                                <a:pt x="346" y="71"/>
                                <a:pt x="357" y="66"/>
                                <a:pt x="356" y="75"/>
                              </a:cubicBezTo>
                              <a:cubicBezTo>
                                <a:pt x="355" y="76"/>
                                <a:pt x="354" y="76"/>
                                <a:pt x="353" y="76"/>
                              </a:cubicBezTo>
                              <a:close/>
                              <a:moveTo>
                                <a:pt x="278" y="73"/>
                              </a:moveTo>
                              <a:cubicBezTo>
                                <a:pt x="268" y="66"/>
                                <a:pt x="285" y="62"/>
                                <a:pt x="282" y="71"/>
                              </a:cubicBezTo>
                              <a:cubicBezTo>
                                <a:pt x="280" y="73"/>
                                <a:pt x="279" y="73"/>
                                <a:pt x="278" y="73"/>
                              </a:cubicBezTo>
                              <a:close/>
                              <a:moveTo>
                                <a:pt x="324" y="73"/>
                              </a:moveTo>
                              <a:cubicBezTo>
                                <a:pt x="324" y="72"/>
                                <a:pt x="323" y="72"/>
                                <a:pt x="322" y="72"/>
                              </a:cubicBezTo>
                              <a:cubicBezTo>
                                <a:pt x="319" y="60"/>
                                <a:pt x="335" y="69"/>
                                <a:pt x="324" y="73"/>
                              </a:cubicBezTo>
                              <a:close/>
                              <a:moveTo>
                                <a:pt x="370" y="72"/>
                              </a:moveTo>
                              <a:cubicBezTo>
                                <a:pt x="368" y="70"/>
                                <a:pt x="369" y="70"/>
                                <a:pt x="369" y="68"/>
                              </a:cubicBezTo>
                              <a:cubicBezTo>
                                <a:pt x="374" y="65"/>
                                <a:pt x="376" y="71"/>
                                <a:pt x="370" y="72"/>
                              </a:cubicBezTo>
                              <a:close/>
                              <a:moveTo>
                                <a:pt x="295" y="69"/>
                              </a:moveTo>
                              <a:cubicBezTo>
                                <a:pt x="288" y="65"/>
                                <a:pt x="299" y="56"/>
                                <a:pt x="299" y="68"/>
                              </a:cubicBezTo>
                              <a:cubicBezTo>
                                <a:pt x="298" y="70"/>
                                <a:pt x="297" y="69"/>
                                <a:pt x="295" y="69"/>
                              </a:cubicBezTo>
                              <a:close/>
                              <a:moveTo>
                                <a:pt x="341" y="69"/>
                              </a:moveTo>
                              <a:cubicBezTo>
                                <a:pt x="337" y="62"/>
                                <a:pt x="345" y="60"/>
                                <a:pt x="345" y="67"/>
                              </a:cubicBezTo>
                              <a:cubicBezTo>
                                <a:pt x="344" y="69"/>
                                <a:pt x="343" y="69"/>
                                <a:pt x="341" y="69"/>
                              </a:cubicBezTo>
                              <a:close/>
                              <a:moveTo>
                                <a:pt x="266" y="66"/>
                              </a:moveTo>
                              <a:cubicBezTo>
                                <a:pt x="259" y="60"/>
                                <a:pt x="271" y="53"/>
                                <a:pt x="271" y="64"/>
                              </a:cubicBezTo>
                              <a:cubicBezTo>
                                <a:pt x="270" y="66"/>
                                <a:pt x="268" y="66"/>
                                <a:pt x="266" y="66"/>
                              </a:cubicBezTo>
                              <a:close/>
                              <a:moveTo>
                                <a:pt x="313" y="66"/>
                              </a:moveTo>
                              <a:cubicBezTo>
                                <a:pt x="305" y="60"/>
                                <a:pt x="320" y="55"/>
                                <a:pt x="317" y="64"/>
                              </a:cubicBezTo>
                              <a:cubicBezTo>
                                <a:pt x="316" y="65"/>
                                <a:pt x="315" y="65"/>
                                <a:pt x="313" y="66"/>
                              </a:cubicBezTo>
                              <a:close/>
                              <a:moveTo>
                                <a:pt x="360" y="65"/>
                              </a:moveTo>
                              <a:cubicBezTo>
                                <a:pt x="359" y="65"/>
                                <a:pt x="359" y="64"/>
                                <a:pt x="358" y="64"/>
                              </a:cubicBezTo>
                              <a:cubicBezTo>
                                <a:pt x="356" y="54"/>
                                <a:pt x="369" y="63"/>
                                <a:pt x="360" y="65"/>
                              </a:cubicBezTo>
                              <a:close/>
                              <a:moveTo>
                                <a:pt x="285" y="62"/>
                              </a:moveTo>
                              <a:cubicBezTo>
                                <a:pt x="275" y="56"/>
                                <a:pt x="292" y="51"/>
                                <a:pt x="289" y="61"/>
                              </a:cubicBezTo>
                              <a:cubicBezTo>
                                <a:pt x="287" y="62"/>
                                <a:pt x="286" y="62"/>
                                <a:pt x="285" y="62"/>
                              </a:cubicBezTo>
                              <a:close/>
                              <a:moveTo>
                                <a:pt x="331" y="62"/>
                              </a:moveTo>
                              <a:cubicBezTo>
                                <a:pt x="331" y="62"/>
                                <a:pt x="330" y="61"/>
                                <a:pt x="329" y="61"/>
                              </a:cubicBezTo>
                              <a:cubicBezTo>
                                <a:pt x="326" y="50"/>
                                <a:pt x="342" y="59"/>
                                <a:pt x="331" y="62"/>
                              </a:cubicBezTo>
                              <a:close/>
                              <a:moveTo>
                                <a:pt x="377" y="61"/>
                              </a:moveTo>
                              <a:cubicBezTo>
                                <a:pt x="373" y="55"/>
                                <a:pt x="382" y="54"/>
                                <a:pt x="380" y="60"/>
                              </a:cubicBezTo>
                              <a:cubicBezTo>
                                <a:pt x="379" y="61"/>
                                <a:pt x="378" y="61"/>
                                <a:pt x="377" y="61"/>
                              </a:cubicBezTo>
                              <a:close/>
                              <a:moveTo>
                                <a:pt x="257" y="59"/>
                              </a:moveTo>
                              <a:cubicBezTo>
                                <a:pt x="254" y="57"/>
                                <a:pt x="253" y="57"/>
                                <a:pt x="253" y="54"/>
                              </a:cubicBezTo>
                              <a:cubicBezTo>
                                <a:pt x="256" y="46"/>
                                <a:pt x="267" y="56"/>
                                <a:pt x="257" y="59"/>
                              </a:cubicBezTo>
                              <a:close/>
                              <a:moveTo>
                                <a:pt x="302" y="58"/>
                              </a:moveTo>
                              <a:cubicBezTo>
                                <a:pt x="295" y="54"/>
                                <a:pt x="307" y="46"/>
                                <a:pt x="307" y="57"/>
                              </a:cubicBezTo>
                              <a:cubicBezTo>
                                <a:pt x="305" y="59"/>
                                <a:pt x="304" y="58"/>
                                <a:pt x="302" y="58"/>
                              </a:cubicBezTo>
                              <a:close/>
                              <a:moveTo>
                                <a:pt x="348" y="58"/>
                              </a:moveTo>
                              <a:cubicBezTo>
                                <a:pt x="347" y="56"/>
                                <a:pt x="345" y="54"/>
                                <a:pt x="348" y="52"/>
                              </a:cubicBezTo>
                              <a:cubicBezTo>
                                <a:pt x="355" y="52"/>
                                <a:pt x="354" y="58"/>
                                <a:pt x="348" y="58"/>
                              </a:cubicBezTo>
                              <a:close/>
                              <a:moveTo>
                                <a:pt x="273" y="55"/>
                              </a:moveTo>
                              <a:cubicBezTo>
                                <a:pt x="266" y="49"/>
                                <a:pt x="278" y="42"/>
                                <a:pt x="278" y="53"/>
                              </a:cubicBezTo>
                              <a:cubicBezTo>
                                <a:pt x="277" y="55"/>
                                <a:pt x="276" y="55"/>
                                <a:pt x="273" y="55"/>
                              </a:cubicBezTo>
                              <a:close/>
                              <a:moveTo>
                                <a:pt x="320" y="55"/>
                              </a:moveTo>
                              <a:cubicBezTo>
                                <a:pt x="312" y="49"/>
                                <a:pt x="327" y="44"/>
                                <a:pt x="324" y="54"/>
                              </a:cubicBezTo>
                              <a:cubicBezTo>
                                <a:pt x="323" y="55"/>
                                <a:pt x="322" y="55"/>
                                <a:pt x="320" y="55"/>
                              </a:cubicBezTo>
                              <a:close/>
                              <a:moveTo>
                                <a:pt x="367" y="55"/>
                              </a:moveTo>
                              <a:cubicBezTo>
                                <a:pt x="363" y="52"/>
                                <a:pt x="365" y="48"/>
                                <a:pt x="370" y="49"/>
                              </a:cubicBezTo>
                              <a:cubicBezTo>
                                <a:pt x="371" y="53"/>
                                <a:pt x="370" y="54"/>
                                <a:pt x="367" y="55"/>
                              </a:cubicBezTo>
                              <a:close/>
                              <a:moveTo>
                                <a:pt x="292" y="52"/>
                              </a:moveTo>
                              <a:cubicBezTo>
                                <a:pt x="283" y="47"/>
                                <a:pt x="296" y="39"/>
                                <a:pt x="296" y="49"/>
                              </a:cubicBezTo>
                              <a:cubicBezTo>
                                <a:pt x="295" y="51"/>
                                <a:pt x="294" y="51"/>
                                <a:pt x="292" y="52"/>
                              </a:cubicBezTo>
                              <a:close/>
                              <a:moveTo>
                                <a:pt x="338" y="51"/>
                              </a:moveTo>
                              <a:cubicBezTo>
                                <a:pt x="332" y="47"/>
                                <a:pt x="338" y="42"/>
                                <a:pt x="342" y="46"/>
                              </a:cubicBezTo>
                              <a:cubicBezTo>
                                <a:pt x="342" y="50"/>
                                <a:pt x="342" y="50"/>
                                <a:pt x="338" y="51"/>
                              </a:cubicBezTo>
                              <a:close/>
                              <a:moveTo>
                                <a:pt x="384" y="51"/>
                              </a:moveTo>
                              <a:cubicBezTo>
                                <a:pt x="378" y="46"/>
                                <a:pt x="390" y="42"/>
                                <a:pt x="387" y="50"/>
                              </a:cubicBezTo>
                              <a:cubicBezTo>
                                <a:pt x="386" y="50"/>
                                <a:pt x="386" y="50"/>
                                <a:pt x="384" y="51"/>
                              </a:cubicBezTo>
                              <a:close/>
                              <a:moveTo>
                                <a:pt x="309" y="48"/>
                              </a:moveTo>
                              <a:cubicBezTo>
                                <a:pt x="308" y="46"/>
                                <a:pt x="305" y="43"/>
                                <a:pt x="309" y="41"/>
                              </a:cubicBezTo>
                              <a:cubicBezTo>
                                <a:pt x="316" y="41"/>
                                <a:pt x="316" y="47"/>
                                <a:pt x="309" y="48"/>
                              </a:cubicBezTo>
                              <a:close/>
                              <a:moveTo>
                                <a:pt x="356" y="47"/>
                              </a:moveTo>
                              <a:cubicBezTo>
                                <a:pt x="353" y="44"/>
                                <a:pt x="353" y="42"/>
                                <a:pt x="358" y="41"/>
                              </a:cubicBezTo>
                              <a:cubicBezTo>
                                <a:pt x="361" y="44"/>
                                <a:pt x="360" y="47"/>
                                <a:pt x="356" y="47"/>
                              </a:cubicBezTo>
                              <a:close/>
                              <a:moveTo>
                                <a:pt x="327" y="44"/>
                              </a:moveTo>
                              <a:cubicBezTo>
                                <a:pt x="321" y="41"/>
                                <a:pt x="329" y="34"/>
                                <a:pt x="332" y="40"/>
                              </a:cubicBezTo>
                              <a:cubicBezTo>
                                <a:pt x="332" y="43"/>
                                <a:pt x="331" y="44"/>
                                <a:pt x="327" y="44"/>
                              </a:cubicBezTo>
                              <a:close/>
                              <a:moveTo>
                                <a:pt x="374" y="44"/>
                              </a:moveTo>
                              <a:cubicBezTo>
                                <a:pt x="374" y="43"/>
                                <a:pt x="373" y="43"/>
                                <a:pt x="372" y="42"/>
                              </a:cubicBezTo>
                              <a:cubicBezTo>
                                <a:pt x="370" y="34"/>
                                <a:pt x="383" y="40"/>
                                <a:pt x="374" y="44"/>
                              </a:cubicBezTo>
                              <a:close/>
                              <a:moveTo>
                                <a:pt x="345" y="40"/>
                              </a:moveTo>
                              <a:cubicBezTo>
                                <a:pt x="339" y="35"/>
                                <a:pt x="349" y="30"/>
                                <a:pt x="349" y="39"/>
                              </a:cubicBezTo>
                              <a:cubicBezTo>
                                <a:pt x="348" y="40"/>
                                <a:pt x="346" y="40"/>
                                <a:pt x="345" y="40"/>
                              </a:cubicBezTo>
                              <a:close/>
                              <a:moveTo>
                                <a:pt x="167" y="123"/>
                              </a:moveTo>
                              <a:cubicBezTo>
                                <a:pt x="158" y="119"/>
                                <a:pt x="170" y="111"/>
                                <a:pt x="172" y="118"/>
                              </a:cubicBezTo>
                              <a:cubicBezTo>
                                <a:pt x="172" y="122"/>
                                <a:pt x="171" y="123"/>
                                <a:pt x="167" y="123"/>
                              </a:cubicBezTo>
                              <a:close/>
                              <a:moveTo>
                                <a:pt x="120" y="123"/>
                              </a:moveTo>
                              <a:cubicBezTo>
                                <a:pt x="113" y="117"/>
                                <a:pt x="124" y="111"/>
                                <a:pt x="126" y="120"/>
                              </a:cubicBezTo>
                              <a:cubicBezTo>
                                <a:pt x="125" y="123"/>
                                <a:pt x="124" y="123"/>
                                <a:pt x="120" y="123"/>
                              </a:cubicBezTo>
                              <a:close/>
                              <a:moveTo>
                                <a:pt x="149" y="127"/>
                              </a:moveTo>
                              <a:cubicBezTo>
                                <a:pt x="140" y="121"/>
                                <a:pt x="154" y="113"/>
                                <a:pt x="154" y="124"/>
                              </a:cubicBezTo>
                              <a:cubicBezTo>
                                <a:pt x="153" y="127"/>
                                <a:pt x="152" y="127"/>
                                <a:pt x="149" y="127"/>
                              </a:cubicBezTo>
                              <a:close/>
                              <a:moveTo>
                                <a:pt x="102" y="127"/>
                              </a:moveTo>
                              <a:cubicBezTo>
                                <a:pt x="95" y="121"/>
                                <a:pt x="106" y="114"/>
                                <a:pt x="108" y="123"/>
                              </a:cubicBezTo>
                              <a:cubicBezTo>
                                <a:pt x="107" y="127"/>
                                <a:pt x="106" y="127"/>
                                <a:pt x="102" y="127"/>
                              </a:cubicBezTo>
                              <a:close/>
                              <a:moveTo>
                                <a:pt x="224" y="130"/>
                              </a:moveTo>
                              <a:cubicBezTo>
                                <a:pt x="215" y="124"/>
                                <a:pt x="231" y="119"/>
                                <a:pt x="228" y="129"/>
                              </a:cubicBezTo>
                              <a:cubicBezTo>
                                <a:pt x="227" y="130"/>
                                <a:pt x="226" y="130"/>
                                <a:pt x="224" y="130"/>
                              </a:cubicBezTo>
                              <a:close/>
                              <a:moveTo>
                                <a:pt x="178" y="131"/>
                              </a:moveTo>
                              <a:cubicBezTo>
                                <a:pt x="168" y="125"/>
                                <a:pt x="183" y="118"/>
                                <a:pt x="183" y="127"/>
                              </a:cubicBezTo>
                              <a:cubicBezTo>
                                <a:pt x="181" y="130"/>
                                <a:pt x="181" y="130"/>
                                <a:pt x="178" y="131"/>
                              </a:cubicBezTo>
                              <a:close/>
                              <a:moveTo>
                                <a:pt x="131" y="131"/>
                              </a:moveTo>
                              <a:cubicBezTo>
                                <a:pt x="122" y="125"/>
                                <a:pt x="136" y="117"/>
                                <a:pt x="136" y="128"/>
                              </a:cubicBezTo>
                              <a:cubicBezTo>
                                <a:pt x="135" y="130"/>
                                <a:pt x="134" y="130"/>
                                <a:pt x="131" y="131"/>
                              </a:cubicBezTo>
                              <a:close/>
                              <a:moveTo>
                                <a:pt x="160" y="134"/>
                              </a:moveTo>
                              <a:cubicBezTo>
                                <a:pt x="158" y="132"/>
                                <a:pt x="157" y="132"/>
                                <a:pt x="157" y="129"/>
                              </a:cubicBezTo>
                              <a:cubicBezTo>
                                <a:pt x="160" y="121"/>
                                <a:pt x="171" y="131"/>
                                <a:pt x="160" y="134"/>
                              </a:cubicBezTo>
                              <a:close/>
                              <a:moveTo>
                                <a:pt x="113" y="134"/>
                              </a:moveTo>
                              <a:cubicBezTo>
                                <a:pt x="105" y="128"/>
                                <a:pt x="118" y="121"/>
                                <a:pt x="118" y="131"/>
                              </a:cubicBezTo>
                              <a:cubicBezTo>
                                <a:pt x="117" y="134"/>
                                <a:pt x="116" y="134"/>
                                <a:pt x="113" y="134"/>
                              </a:cubicBezTo>
                              <a:close/>
                              <a:moveTo>
                                <a:pt x="142" y="138"/>
                              </a:moveTo>
                              <a:cubicBezTo>
                                <a:pt x="134" y="134"/>
                                <a:pt x="144" y="125"/>
                                <a:pt x="147" y="133"/>
                              </a:cubicBezTo>
                              <a:cubicBezTo>
                                <a:pt x="147" y="137"/>
                                <a:pt x="146" y="137"/>
                                <a:pt x="142" y="138"/>
                              </a:cubicBezTo>
                              <a:close/>
                              <a:moveTo>
                                <a:pt x="95" y="138"/>
                              </a:moveTo>
                              <a:cubicBezTo>
                                <a:pt x="87" y="132"/>
                                <a:pt x="101" y="124"/>
                                <a:pt x="101" y="135"/>
                              </a:cubicBezTo>
                              <a:cubicBezTo>
                                <a:pt x="99" y="137"/>
                                <a:pt x="98" y="138"/>
                                <a:pt x="95" y="138"/>
                              </a:cubicBezTo>
                              <a:close/>
                              <a:moveTo>
                                <a:pt x="217" y="141"/>
                              </a:moveTo>
                              <a:cubicBezTo>
                                <a:pt x="211" y="137"/>
                                <a:pt x="215" y="132"/>
                                <a:pt x="220" y="134"/>
                              </a:cubicBezTo>
                              <a:cubicBezTo>
                                <a:pt x="222" y="138"/>
                                <a:pt x="222" y="140"/>
                                <a:pt x="217" y="141"/>
                              </a:cubicBezTo>
                              <a:close/>
                              <a:moveTo>
                                <a:pt x="170" y="141"/>
                              </a:moveTo>
                              <a:cubicBezTo>
                                <a:pt x="164" y="136"/>
                                <a:pt x="171" y="130"/>
                                <a:pt x="175" y="136"/>
                              </a:cubicBezTo>
                              <a:cubicBezTo>
                                <a:pt x="175" y="140"/>
                                <a:pt x="175" y="141"/>
                                <a:pt x="170" y="141"/>
                              </a:cubicBezTo>
                              <a:close/>
                              <a:moveTo>
                                <a:pt x="124" y="141"/>
                              </a:moveTo>
                              <a:cubicBezTo>
                                <a:pt x="115" y="136"/>
                                <a:pt x="129" y="128"/>
                                <a:pt x="129" y="138"/>
                              </a:cubicBezTo>
                              <a:cubicBezTo>
                                <a:pt x="128" y="141"/>
                                <a:pt x="128" y="141"/>
                                <a:pt x="124" y="141"/>
                              </a:cubicBezTo>
                              <a:close/>
                              <a:moveTo>
                                <a:pt x="154" y="145"/>
                              </a:moveTo>
                              <a:cubicBezTo>
                                <a:pt x="150" y="144"/>
                                <a:pt x="150" y="143"/>
                                <a:pt x="150" y="140"/>
                              </a:cubicBezTo>
                              <a:cubicBezTo>
                                <a:pt x="153" y="132"/>
                                <a:pt x="163" y="142"/>
                                <a:pt x="154" y="145"/>
                              </a:cubicBezTo>
                              <a:close/>
                              <a:moveTo>
                                <a:pt x="107" y="145"/>
                              </a:moveTo>
                              <a:cubicBezTo>
                                <a:pt x="99" y="141"/>
                                <a:pt x="108" y="132"/>
                                <a:pt x="111" y="140"/>
                              </a:cubicBezTo>
                              <a:cubicBezTo>
                                <a:pt x="111" y="144"/>
                                <a:pt x="110" y="144"/>
                                <a:pt x="107" y="145"/>
                              </a:cubicBezTo>
                              <a:close/>
                              <a:moveTo>
                                <a:pt x="227" y="148"/>
                              </a:moveTo>
                              <a:cubicBezTo>
                                <a:pt x="226" y="146"/>
                                <a:pt x="224" y="143"/>
                                <a:pt x="227" y="141"/>
                              </a:cubicBezTo>
                              <a:cubicBezTo>
                                <a:pt x="234" y="141"/>
                                <a:pt x="234" y="147"/>
                                <a:pt x="227" y="148"/>
                              </a:cubicBezTo>
                              <a:close/>
                              <a:moveTo>
                                <a:pt x="181" y="148"/>
                              </a:moveTo>
                              <a:cubicBezTo>
                                <a:pt x="173" y="143"/>
                                <a:pt x="186" y="135"/>
                                <a:pt x="186" y="146"/>
                              </a:cubicBezTo>
                              <a:cubicBezTo>
                                <a:pt x="184" y="148"/>
                                <a:pt x="184" y="148"/>
                                <a:pt x="181" y="148"/>
                              </a:cubicBezTo>
                              <a:close/>
                              <a:moveTo>
                                <a:pt x="136" y="149"/>
                              </a:moveTo>
                              <a:cubicBezTo>
                                <a:pt x="128" y="146"/>
                                <a:pt x="134" y="137"/>
                                <a:pt x="139" y="142"/>
                              </a:cubicBezTo>
                              <a:cubicBezTo>
                                <a:pt x="140" y="146"/>
                                <a:pt x="139" y="147"/>
                                <a:pt x="136" y="149"/>
                              </a:cubicBezTo>
                              <a:close/>
                              <a:moveTo>
                                <a:pt x="163" y="152"/>
                              </a:moveTo>
                              <a:cubicBezTo>
                                <a:pt x="158" y="144"/>
                                <a:pt x="165" y="142"/>
                                <a:pt x="168" y="146"/>
                              </a:cubicBezTo>
                              <a:cubicBezTo>
                                <a:pt x="168" y="151"/>
                                <a:pt x="168" y="151"/>
                                <a:pt x="163" y="152"/>
                              </a:cubicBezTo>
                              <a:close/>
                              <a:moveTo>
                                <a:pt x="118" y="152"/>
                              </a:moveTo>
                              <a:cubicBezTo>
                                <a:pt x="110" y="149"/>
                                <a:pt x="116" y="141"/>
                                <a:pt x="121" y="146"/>
                              </a:cubicBezTo>
                              <a:cubicBezTo>
                                <a:pt x="123" y="150"/>
                                <a:pt x="122" y="151"/>
                                <a:pt x="118" y="152"/>
                              </a:cubicBezTo>
                              <a:close/>
                              <a:moveTo>
                                <a:pt x="145" y="155"/>
                              </a:moveTo>
                              <a:cubicBezTo>
                                <a:pt x="139" y="151"/>
                                <a:pt x="146" y="144"/>
                                <a:pt x="150" y="150"/>
                              </a:cubicBezTo>
                              <a:cubicBezTo>
                                <a:pt x="150" y="155"/>
                                <a:pt x="150" y="155"/>
                                <a:pt x="145" y="155"/>
                              </a:cubicBezTo>
                              <a:close/>
                              <a:moveTo>
                                <a:pt x="100" y="156"/>
                              </a:moveTo>
                              <a:cubicBezTo>
                                <a:pt x="92" y="153"/>
                                <a:pt x="98" y="144"/>
                                <a:pt x="103" y="149"/>
                              </a:cubicBezTo>
                              <a:cubicBezTo>
                                <a:pt x="105" y="153"/>
                                <a:pt x="104" y="154"/>
                                <a:pt x="100" y="156"/>
                              </a:cubicBezTo>
                              <a:close/>
                              <a:moveTo>
                                <a:pt x="220" y="159"/>
                              </a:moveTo>
                              <a:cubicBezTo>
                                <a:pt x="214" y="152"/>
                                <a:pt x="225" y="147"/>
                                <a:pt x="225" y="157"/>
                              </a:cubicBezTo>
                              <a:cubicBezTo>
                                <a:pt x="223" y="159"/>
                                <a:pt x="222" y="158"/>
                                <a:pt x="220" y="159"/>
                              </a:cubicBezTo>
                              <a:close/>
                              <a:moveTo>
                                <a:pt x="174" y="159"/>
                              </a:moveTo>
                              <a:cubicBezTo>
                                <a:pt x="167" y="155"/>
                                <a:pt x="176" y="147"/>
                                <a:pt x="179" y="154"/>
                              </a:cubicBezTo>
                              <a:cubicBezTo>
                                <a:pt x="179" y="158"/>
                                <a:pt x="178" y="158"/>
                                <a:pt x="174" y="159"/>
                              </a:cubicBezTo>
                              <a:close/>
                              <a:moveTo>
                                <a:pt x="127" y="159"/>
                              </a:moveTo>
                              <a:cubicBezTo>
                                <a:pt x="122" y="154"/>
                                <a:pt x="128" y="148"/>
                                <a:pt x="132" y="153"/>
                              </a:cubicBezTo>
                              <a:cubicBezTo>
                                <a:pt x="132" y="158"/>
                                <a:pt x="132" y="159"/>
                                <a:pt x="127" y="159"/>
                              </a:cubicBezTo>
                              <a:close/>
                              <a:moveTo>
                                <a:pt x="156" y="162"/>
                              </a:moveTo>
                              <a:cubicBezTo>
                                <a:pt x="148" y="155"/>
                                <a:pt x="164" y="151"/>
                                <a:pt x="160" y="161"/>
                              </a:cubicBezTo>
                              <a:cubicBezTo>
                                <a:pt x="159" y="162"/>
                                <a:pt x="158" y="162"/>
                                <a:pt x="156" y="162"/>
                              </a:cubicBezTo>
                              <a:close/>
                              <a:moveTo>
                                <a:pt x="109" y="162"/>
                              </a:moveTo>
                              <a:cubicBezTo>
                                <a:pt x="104" y="158"/>
                                <a:pt x="111" y="151"/>
                                <a:pt x="115" y="157"/>
                              </a:cubicBezTo>
                              <a:cubicBezTo>
                                <a:pt x="115" y="162"/>
                                <a:pt x="114" y="162"/>
                                <a:pt x="109" y="162"/>
                              </a:cubicBezTo>
                              <a:close/>
                              <a:moveTo>
                                <a:pt x="138" y="166"/>
                              </a:moveTo>
                              <a:cubicBezTo>
                                <a:pt x="130" y="161"/>
                                <a:pt x="143" y="153"/>
                                <a:pt x="143" y="164"/>
                              </a:cubicBezTo>
                              <a:cubicBezTo>
                                <a:pt x="141" y="166"/>
                                <a:pt x="141" y="166"/>
                                <a:pt x="138" y="166"/>
                              </a:cubicBezTo>
                              <a:close/>
                              <a:moveTo>
                                <a:pt x="92" y="166"/>
                              </a:moveTo>
                              <a:cubicBezTo>
                                <a:pt x="91" y="166"/>
                                <a:pt x="90" y="165"/>
                                <a:pt x="90" y="164"/>
                              </a:cubicBezTo>
                              <a:cubicBezTo>
                                <a:pt x="90" y="150"/>
                                <a:pt x="105" y="165"/>
                                <a:pt x="92" y="166"/>
                              </a:cubicBezTo>
                              <a:close/>
                              <a:moveTo>
                                <a:pt x="213" y="169"/>
                              </a:moveTo>
                              <a:cubicBezTo>
                                <a:pt x="205" y="163"/>
                                <a:pt x="220" y="159"/>
                                <a:pt x="217" y="168"/>
                              </a:cubicBezTo>
                              <a:cubicBezTo>
                                <a:pt x="216" y="169"/>
                                <a:pt x="215" y="169"/>
                                <a:pt x="213" y="169"/>
                              </a:cubicBezTo>
                              <a:close/>
                              <a:moveTo>
                                <a:pt x="167" y="170"/>
                              </a:moveTo>
                              <a:cubicBezTo>
                                <a:pt x="162" y="166"/>
                                <a:pt x="165" y="160"/>
                                <a:pt x="170" y="163"/>
                              </a:cubicBezTo>
                              <a:cubicBezTo>
                                <a:pt x="172" y="167"/>
                                <a:pt x="172" y="168"/>
                                <a:pt x="167" y="170"/>
                              </a:cubicBezTo>
                              <a:close/>
                              <a:moveTo>
                                <a:pt x="120" y="170"/>
                              </a:moveTo>
                              <a:cubicBezTo>
                                <a:pt x="113" y="165"/>
                                <a:pt x="125" y="157"/>
                                <a:pt x="125" y="167"/>
                              </a:cubicBezTo>
                              <a:cubicBezTo>
                                <a:pt x="123" y="170"/>
                                <a:pt x="123" y="169"/>
                                <a:pt x="120" y="170"/>
                              </a:cubicBezTo>
                              <a:close/>
                              <a:moveTo>
                                <a:pt x="150" y="173"/>
                              </a:moveTo>
                              <a:cubicBezTo>
                                <a:pt x="141" y="168"/>
                                <a:pt x="154" y="161"/>
                                <a:pt x="154" y="170"/>
                              </a:cubicBezTo>
                              <a:cubicBezTo>
                                <a:pt x="153" y="172"/>
                                <a:pt x="152" y="173"/>
                                <a:pt x="150" y="173"/>
                              </a:cubicBezTo>
                              <a:close/>
                              <a:moveTo>
                                <a:pt x="103" y="173"/>
                              </a:moveTo>
                              <a:cubicBezTo>
                                <a:pt x="95" y="167"/>
                                <a:pt x="107" y="161"/>
                                <a:pt x="107" y="171"/>
                              </a:cubicBezTo>
                              <a:cubicBezTo>
                                <a:pt x="105" y="173"/>
                                <a:pt x="105" y="173"/>
                                <a:pt x="103" y="173"/>
                              </a:cubicBezTo>
                              <a:close/>
                              <a:moveTo>
                                <a:pt x="224" y="176"/>
                              </a:moveTo>
                              <a:cubicBezTo>
                                <a:pt x="218" y="173"/>
                                <a:pt x="224" y="167"/>
                                <a:pt x="228" y="171"/>
                              </a:cubicBezTo>
                              <a:cubicBezTo>
                                <a:pt x="229" y="175"/>
                                <a:pt x="227" y="175"/>
                                <a:pt x="224" y="176"/>
                              </a:cubicBezTo>
                              <a:close/>
                              <a:moveTo>
                                <a:pt x="131" y="177"/>
                              </a:moveTo>
                              <a:cubicBezTo>
                                <a:pt x="123" y="171"/>
                                <a:pt x="136" y="165"/>
                                <a:pt x="136" y="174"/>
                              </a:cubicBezTo>
                              <a:cubicBezTo>
                                <a:pt x="135" y="176"/>
                                <a:pt x="134" y="176"/>
                                <a:pt x="131" y="177"/>
                              </a:cubicBezTo>
                              <a:close/>
                              <a:moveTo>
                                <a:pt x="206" y="180"/>
                              </a:moveTo>
                              <a:cubicBezTo>
                                <a:pt x="201" y="177"/>
                                <a:pt x="204" y="171"/>
                                <a:pt x="210" y="174"/>
                              </a:cubicBezTo>
                              <a:cubicBezTo>
                                <a:pt x="211" y="178"/>
                                <a:pt x="210" y="180"/>
                                <a:pt x="206" y="180"/>
                              </a:cubicBezTo>
                              <a:close/>
                              <a:moveTo>
                                <a:pt x="159" y="180"/>
                              </a:moveTo>
                              <a:cubicBezTo>
                                <a:pt x="158" y="178"/>
                                <a:pt x="156" y="175"/>
                                <a:pt x="159" y="173"/>
                              </a:cubicBezTo>
                              <a:cubicBezTo>
                                <a:pt x="166" y="173"/>
                                <a:pt x="166" y="180"/>
                                <a:pt x="159" y="180"/>
                              </a:cubicBezTo>
                              <a:close/>
                              <a:moveTo>
                                <a:pt x="196" y="81"/>
                              </a:moveTo>
                              <a:cubicBezTo>
                                <a:pt x="183" y="75"/>
                                <a:pt x="205" y="66"/>
                                <a:pt x="200" y="80"/>
                              </a:cubicBezTo>
                              <a:cubicBezTo>
                                <a:pt x="199" y="80"/>
                                <a:pt x="197" y="81"/>
                                <a:pt x="196" y="81"/>
                              </a:cubicBezTo>
                              <a:close/>
                              <a:moveTo>
                                <a:pt x="178" y="85"/>
                              </a:moveTo>
                              <a:cubicBezTo>
                                <a:pt x="169" y="80"/>
                                <a:pt x="178" y="72"/>
                                <a:pt x="183" y="78"/>
                              </a:cubicBezTo>
                              <a:cubicBezTo>
                                <a:pt x="183" y="82"/>
                                <a:pt x="182" y="83"/>
                                <a:pt x="178" y="85"/>
                              </a:cubicBezTo>
                              <a:close/>
                              <a:moveTo>
                                <a:pt x="189" y="92"/>
                              </a:moveTo>
                              <a:cubicBezTo>
                                <a:pt x="185" y="90"/>
                                <a:pt x="183" y="87"/>
                                <a:pt x="188" y="83"/>
                              </a:cubicBezTo>
                              <a:cubicBezTo>
                                <a:pt x="194" y="82"/>
                                <a:pt x="196" y="89"/>
                                <a:pt x="189" y="92"/>
                              </a:cubicBezTo>
                              <a:close/>
                              <a:moveTo>
                                <a:pt x="171" y="95"/>
                              </a:moveTo>
                              <a:cubicBezTo>
                                <a:pt x="158" y="89"/>
                                <a:pt x="180" y="80"/>
                                <a:pt x="175" y="94"/>
                              </a:cubicBezTo>
                              <a:cubicBezTo>
                                <a:pt x="173" y="94"/>
                                <a:pt x="172" y="95"/>
                                <a:pt x="171" y="95"/>
                              </a:cubicBezTo>
                              <a:close/>
                              <a:moveTo>
                                <a:pt x="153" y="99"/>
                              </a:moveTo>
                              <a:cubicBezTo>
                                <a:pt x="144" y="95"/>
                                <a:pt x="154" y="85"/>
                                <a:pt x="158" y="93"/>
                              </a:cubicBezTo>
                              <a:cubicBezTo>
                                <a:pt x="158" y="97"/>
                                <a:pt x="157" y="98"/>
                                <a:pt x="153" y="99"/>
                              </a:cubicBezTo>
                              <a:close/>
                              <a:moveTo>
                                <a:pt x="181" y="102"/>
                              </a:moveTo>
                              <a:cubicBezTo>
                                <a:pt x="178" y="100"/>
                                <a:pt x="178" y="100"/>
                                <a:pt x="178" y="96"/>
                              </a:cubicBezTo>
                              <a:cubicBezTo>
                                <a:pt x="185" y="89"/>
                                <a:pt x="191" y="101"/>
                                <a:pt x="181" y="102"/>
                              </a:cubicBezTo>
                              <a:close/>
                              <a:moveTo>
                                <a:pt x="135" y="102"/>
                              </a:moveTo>
                              <a:cubicBezTo>
                                <a:pt x="125" y="96"/>
                                <a:pt x="140" y="88"/>
                                <a:pt x="140" y="99"/>
                              </a:cubicBezTo>
                              <a:cubicBezTo>
                                <a:pt x="139" y="102"/>
                                <a:pt x="138" y="102"/>
                                <a:pt x="135" y="102"/>
                              </a:cubicBezTo>
                              <a:close/>
                              <a:moveTo>
                                <a:pt x="164" y="106"/>
                              </a:moveTo>
                              <a:cubicBezTo>
                                <a:pt x="156" y="102"/>
                                <a:pt x="163" y="93"/>
                                <a:pt x="168" y="100"/>
                              </a:cubicBezTo>
                              <a:cubicBezTo>
                                <a:pt x="169" y="103"/>
                                <a:pt x="168" y="105"/>
                                <a:pt x="164" y="106"/>
                              </a:cubicBezTo>
                              <a:close/>
                              <a:moveTo>
                                <a:pt x="117" y="106"/>
                              </a:moveTo>
                              <a:cubicBezTo>
                                <a:pt x="108" y="101"/>
                                <a:pt x="119" y="92"/>
                                <a:pt x="122" y="101"/>
                              </a:cubicBezTo>
                              <a:cubicBezTo>
                                <a:pt x="122" y="104"/>
                                <a:pt x="121" y="106"/>
                                <a:pt x="117" y="106"/>
                              </a:cubicBezTo>
                              <a:close/>
                              <a:moveTo>
                                <a:pt x="146" y="110"/>
                              </a:moveTo>
                              <a:cubicBezTo>
                                <a:pt x="136" y="105"/>
                                <a:pt x="149" y="95"/>
                                <a:pt x="151" y="105"/>
                              </a:cubicBezTo>
                              <a:cubicBezTo>
                                <a:pt x="150" y="108"/>
                                <a:pt x="150" y="109"/>
                                <a:pt x="146" y="110"/>
                              </a:cubicBezTo>
                              <a:close/>
                              <a:moveTo>
                                <a:pt x="174" y="113"/>
                              </a:moveTo>
                              <a:cubicBezTo>
                                <a:pt x="165" y="107"/>
                                <a:pt x="179" y="99"/>
                                <a:pt x="179" y="110"/>
                              </a:cubicBezTo>
                              <a:cubicBezTo>
                                <a:pt x="178" y="113"/>
                                <a:pt x="176" y="113"/>
                                <a:pt x="174" y="113"/>
                              </a:cubicBezTo>
                              <a:close/>
                              <a:moveTo>
                                <a:pt x="128" y="113"/>
                              </a:moveTo>
                              <a:cubicBezTo>
                                <a:pt x="115" y="107"/>
                                <a:pt x="138" y="99"/>
                                <a:pt x="132" y="112"/>
                              </a:cubicBezTo>
                              <a:cubicBezTo>
                                <a:pt x="130" y="113"/>
                                <a:pt x="130" y="113"/>
                                <a:pt x="128" y="113"/>
                              </a:cubicBezTo>
                              <a:close/>
                              <a:moveTo>
                                <a:pt x="156" y="116"/>
                              </a:moveTo>
                              <a:cubicBezTo>
                                <a:pt x="147" y="110"/>
                                <a:pt x="161" y="103"/>
                                <a:pt x="161" y="114"/>
                              </a:cubicBezTo>
                              <a:cubicBezTo>
                                <a:pt x="160" y="116"/>
                                <a:pt x="158" y="116"/>
                                <a:pt x="156" y="116"/>
                              </a:cubicBezTo>
                              <a:close/>
                              <a:moveTo>
                                <a:pt x="110" y="117"/>
                              </a:moveTo>
                              <a:cubicBezTo>
                                <a:pt x="97" y="110"/>
                                <a:pt x="120" y="102"/>
                                <a:pt x="114" y="115"/>
                              </a:cubicBezTo>
                              <a:cubicBezTo>
                                <a:pt x="113" y="116"/>
                                <a:pt x="113" y="116"/>
                                <a:pt x="110" y="117"/>
                              </a:cubicBezTo>
                              <a:close/>
                              <a:moveTo>
                                <a:pt x="185" y="120"/>
                              </a:moveTo>
                              <a:cubicBezTo>
                                <a:pt x="176" y="113"/>
                                <a:pt x="190" y="107"/>
                                <a:pt x="190" y="117"/>
                              </a:cubicBezTo>
                              <a:cubicBezTo>
                                <a:pt x="189" y="119"/>
                                <a:pt x="188" y="120"/>
                                <a:pt x="185" y="120"/>
                              </a:cubicBezTo>
                              <a:close/>
                              <a:moveTo>
                                <a:pt x="138" y="120"/>
                              </a:moveTo>
                              <a:cubicBezTo>
                                <a:pt x="129" y="112"/>
                                <a:pt x="146" y="107"/>
                                <a:pt x="143" y="118"/>
                              </a:cubicBezTo>
                              <a:cubicBezTo>
                                <a:pt x="141" y="120"/>
                                <a:pt x="140" y="120"/>
                                <a:pt x="138" y="120"/>
                              </a:cubicBezTo>
                              <a:close/>
                              <a:moveTo>
                                <a:pt x="93" y="120"/>
                              </a:moveTo>
                              <a:cubicBezTo>
                                <a:pt x="88" y="118"/>
                                <a:pt x="88" y="117"/>
                                <a:pt x="90" y="113"/>
                              </a:cubicBezTo>
                              <a:cubicBezTo>
                                <a:pt x="97" y="108"/>
                                <a:pt x="101" y="118"/>
                                <a:pt x="93" y="120"/>
                              </a:cubicBezTo>
                              <a:close/>
                              <a:moveTo>
                                <a:pt x="227" y="102"/>
                              </a:moveTo>
                              <a:cubicBezTo>
                                <a:pt x="221" y="97"/>
                                <a:pt x="228" y="91"/>
                                <a:pt x="232" y="96"/>
                              </a:cubicBezTo>
                              <a:cubicBezTo>
                                <a:pt x="232" y="101"/>
                                <a:pt x="232" y="101"/>
                                <a:pt x="227" y="102"/>
                              </a:cubicBezTo>
                              <a:close/>
                              <a:moveTo>
                                <a:pt x="75" y="124"/>
                              </a:moveTo>
                              <a:cubicBezTo>
                                <a:pt x="62" y="118"/>
                                <a:pt x="84" y="109"/>
                                <a:pt x="79" y="123"/>
                              </a:cubicBezTo>
                              <a:cubicBezTo>
                                <a:pt x="77" y="123"/>
                                <a:pt x="76" y="123"/>
                                <a:pt x="75" y="124"/>
                              </a:cubicBezTo>
                              <a:close/>
                              <a:moveTo>
                                <a:pt x="57" y="127"/>
                              </a:moveTo>
                              <a:cubicBezTo>
                                <a:pt x="45" y="121"/>
                                <a:pt x="65" y="112"/>
                                <a:pt x="61" y="126"/>
                              </a:cubicBezTo>
                              <a:cubicBezTo>
                                <a:pt x="60" y="126"/>
                                <a:pt x="59" y="127"/>
                                <a:pt x="57" y="127"/>
                              </a:cubicBezTo>
                              <a:close/>
                              <a:moveTo>
                                <a:pt x="85" y="131"/>
                              </a:moveTo>
                              <a:cubicBezTo>
                                <a:pt x="74" y="125"/>
                                <a:pt x="94" y="117"/>
                                <a:pt x="90" y="129"/>
                              </a:cubicBezTo>
                              <a:cubicBezTo>
                                <a:pt x="88" y="131"/>
                                <a:pt x="87" y="130"/>
                                <a:pt x="85" y="131"/>
                              </a:cubicBezTo>
                              <a:close/>
                              <a:moveTo>
                                <a:pt x="67" y="134"/>
                              </a:moveTo>
                              <a:cubicBezTo>
                                <a:pt x="58" y="128"/>
                                <a:pt x="72" y="121"/>
                                <a:pt x="72" y="131"/>
                              </a:cubicBezTo>
                              <a:cubicBezTo>
                                <a:pt x="71" y="134"/>
                                <a:pt x="69" y="134"/>
                                <a:pt x="67" y="134"/>
                              </a:cubicBezTo>
                              <a:close/>
                              <a:moveTo>
                                <a:pt x="49" y="138"/>
                              </a:moveTo>
                              <a:cubicBezTo>
                                <a:pt x="41" y="132"/>
                                <a:pt x="54" y="124"/>
                                <a:pt x="54" y="135"/>
                              </a:cubicBezTo>
                              <a:cubicBezTo>
                                <a:pt x="53" y="138"/>
                                <a:pt x="52" y="138"/>
                                <a:pt x="49" y="138"/>
                              </a:cubicBezTo>
                              <a:close/>
                              <a:moveTo>
                                <a:pt x="78" y="141"/>
                              </a:moveTo>
                              <a:cubicBezTo>
                                <a:pt x="69" y="135"/>
                                <a:pt x="83" y="128"/>
                                <a:pt x="83" y="139"/>
                              </a:cubicBezTo>
                              <a:cubicBezTo>
                                <a:pt x="82" y="141"/>
                                <a:pt x="80" y="141"/>
                                <a:pt x="78" y="141"/>
                              </a:cubicBezTo>
                              <a:close/>
                              <a:moveTo>
                                <a:pt x="32" y="141"/>
                              </a:moveTo>
                              <a:cubicBezTo>
                                <a:pt x="22" y="136"/>
                                <a:pt x="36" y="128"/>
                                <a:pt x="36" y="138"/>
                              </a:cubicBezTo>
                              <a:cubicBezTo>
                                <a:pt x="35" y="141"/>
                                <a:pt x="35" y="141"/>
                                <a:pt x="32" y="141"/>
                              </a:cubicBezTo>
                              <a:close/>
                              <a:moveTo>
                                <a:pt x="60" y="145"/>
                              </a:moveTo>
                              <a:cubicBezTo>
                                <a:pt x="51" y="140"/>
                                <a:pt x="65" y="131"/>
                                <a:pt x="65" y="142"/>
                              </a:cubicBezTo>
                              <a:cubicBezTo>
                                <a:pt x="64" y="145"/>
                                <a:pt x="63" y="144"/>
                                <a:pt x="60" y="145"/>
                              </a:cubicBezTo>
                              <a:close/>
                              <a:moveTo>
                                <a:pt x="89" y="149"/>
                              </a:moveTo>
                              <a:cubicBezTo>
                                <a:pt x="78" y="141"/>
                                <a:pt x="97" y="136"/>
                                <a:pt x="93" y="146"/>
                              </a:cubicBezTo>
                              <a:cubicBezTo>
                                <a:pt x="91" y="148"/>
                                <a:pt x="91" y="148"/>
                                <a:pt x="89" y="149"/>
                              </a:cubicBezTo>
                              <a:close/>
                              <a:moveTo>
                                <a:pt x="43" y="149"/>
                              </a:moveTo>
                              <a:cubicBezTo>
                                <a:pt x="40" y="147"/>
                                <a:pt x="39" y="147"/>
                                <a:pt x="39" y="143"/>
                              </a:cubicBezTo>
                              <a:cubicBezTo>
                                <a:pt x="42" y="135"/>
                                <a:pt x="54" y="146"/>
                                <a:pt x="43" y="149"/>
                              </a:cubicBezTo>
                              <a:close/>
                              <a:moveTo>
                                <a:pt x="71" y="152"/>
                              </a:moveTo>
                              <a:cubicBezTo>
                                <a:pt x="62" y="146"/>
                                <a:pt x="76" y="139"/>
                                <a:pt x="76" y="149"/>
                              </a:cubicBezTo>
                              <a:cubicBezTo>
                                <a:pt x="74" y="151"/>
                                <a:pt x="74" y="151"/>
                                <a:pt x="71" y="152"/>
                              </a:cubicBezTo>
                              <a:close/>
                              <a:moveTo>
                                <a:pt x="25" y="152"/>
                              </a:moveTo>
                              <a:cubicBezTo>
                                <a:pt x="17" y="149"/>
                                <a:pt x="24" y="141"/>
                                <a:pt x="29" y="146"/>
                              </a:cubicBezTo>
                              <a:cubicBezTo>
                                <a:pt x="30" y="150"/>
                                <a:pt x="29" y="151"/>
                                <a:pt x="25" y="152"/>
                              </a:cubicBezTo>
                              <a:close/>
                              <a:moveTo>
                                <a:pt x="54" y="156"/>
                              </a:moveTo>
                              <a:cubicBezTo>
                                <a:pt x="46" y="153"/>
                                <a:pt x="52" y="144"/>
                                <a:pt x="57" y="149"/>
                              </a:cubicBezTo>
                              <a:cubicBezTo>
                                <a:pt x="59" y="153"/>
                                <a:pt x="57" y="154"/>
                                <a:pt x="54" y="156"/>
                              </a:cubicBezTo>
                              <a:close/>
                              <a:moveTo>
                                <a:pt x="35" y="159"/>
                              </a:moveTo>
                              <a:cubicBezTo>
                                <a:pt x="26" y="152"/>
                                <a:pt x="42" y="147"/>
                                <a:pt x="40" y="157"/>
                              </a:cubicBezTo>
                              <a:cubicBezTo>
                                <a:pt x="38" y="159"/>
                                <a:pt x="37" y="159"/>
                                <a:pt x="35" y="159"/>
                              </a:cubicBezTo>
                              <a:close/>
                              <a:moveTo>
                                <a:pt x="82" y="159"/>
                              </a:moveTo>
                              <a:cubicBezTo>
                                <a:pt x="79" y="158"/>
                                <a:pt x="79" y="158"/>
                                <a:pt x="79" y="155"/>
                              </a:cubicBezTo>
                              <a:cubicBezTo>
                                <a:pt x="82" y="146"/>
                                <a:pt x="92" y="156"/>
                                <a:pt x="82" y="159"/>
                              </a:cubicBezTo>
                              <a:close/>
                              <a:moveTo>
                                <a:pt x="63" y="162"/>
                              </a:moveTo>
                              <a:cubicBezTo>
                                <a:pt x="55" y="156"/>
                                <a:pt x="71" y="151"/>
                                <a:pt x="68" y="160"/>
                              </a:cubicBezTo>
                              <a:cubicBezTo>
                                <a:pt x="67" y="163"/>
                                <a:pt x="66" y="162"/>
                                <a:pt x="63" y="162"/>
                              </a:cubicBezTo>
                              <a:close/>
                              <a:moveTo>
                                <a:pt x="45" y="166"/>
                              </a:moveTo>
                              <a:cubicBezTo>
                                <a:pt x="45" y="166"/>
                                <a:pt x="44" y="165"/>
                                <a:pt x="43" y="164"/>
                              </a:cubicBezTo>
                              <a:cubicBezTo>
                                <a:pt x="43" y="150"/>
                                <a:pt x="58" y="165"/>
                                <a:pt x="45" y="166"/>
                              </a:cubicBezTo>
                              <a:close/>
                              <a:moveTo>
                                <a:pt x="74" y="170"/>
                              </a:moveTo>
                              <a:cubicBezTo>
                                <a:pt x="67" y="165"/>
                                <a:pt x="75" y="159"/>
                                <a:pt x="79" y="164"/>
                              </a:cubicBezTo>
                              <a:cubicBezTo>
                                <a:pt x="79" y="169"/>
                                <a:pt x="79" y="169"/>
                                <a:pt x="74" y="170"/>
                              </a:cubicBezTo>
                              <a:close/>
                              <a:moveTo>
                                <a:pt x="56" y="173"/>
                              </a:moveTo>
                              <a:cubicBezTo>
                                <a:pt x="53" y="171"/>
                                <a:pt x="53" y="169"/>
                                <a:pt x="55" y="167"/>
                              </a:cubicBezTo>
                              <a:cubicBezTo>
                                <a:pt x="61" y="163"/>
                                <a:pt x="65" y="173"/>
                                <a:pt x="56" y="173"/>
                              </a:cubicBezTo>
                              <a:close/>
                              <a:moveTo>
                                <a:pt x="85" y="177"/>
                              </a:moveTo>
                              <a:cubicBezTo>
                                <a:pt x="78" y="171"/>
                                <a:pt x="87" y="166"/>
                                <a:pt x="90" y="172"/>
                              </a:cubicBezTo>
                              <a:cubicBezTo>
                                <a:pt x="90" y="176"/>
                                <a:pt x="89" y="176"/>
                                <a:pt x="85" y="177"/>
                              </a:cubicBezTo>
                              <a:close/>
                            </a:path>
                          </a:pathLst>
                        </a:custGeom>
                        <a:solidFill>
                          <a:srgbClr val="C8E7F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6"/>
                      <wps:cNvSpPr>
                        <a:spLocks noEditPoints="1"/>
                      </wps:cNvSpPr>
                      <wps:spPr bwMode="auto">
                        <a:xfrm>
                          <a:off x="7435" y="14678"/>
                          <a:ext cx="3576" cy="1080"/>
                        </a:xfrm>
                        <a:custGeom>
                          <a:avLst/>
                          <a:gdLst>
                            <a:gd name="T0" fmla="*/ 296 w 447"/>
                            <a:gd name="T1" fmla="*/ 38 h 180"/>
                            <a:gd name="T2" fmla="*/ 445 w 447"/>
                            <a:gd name="T3" fmla="*/ 74 h 180"/>
                            <a:gd name="T4" fmla="*/ 233 w 447"/>
                            <a:gd name="T5" fmla="*/ 180 h 180"/>
                            <a:gd name="T6" fmla="*/ 281 w 447"/>
                            <a:gd name="T7" fmla="*/ 119 h 180"/>
                            <a:gd name="T8" fmla="*/ 118 w 447"/>
                            <a:gd name="T9" fmla="*/ 178 h 180"/>
                            <a:gd name="T10" fmla="*/ 37 w 447"/>
                            <a:gd name="T11" fmla="*/ 171 h 180"/>
                            <a:gd name="T12" fmla="*/ 122 w 447"/>
                            <a:gd name="T13" fmla="*/ 93 h 180"/>
                            <a:gd name="T14" fmla="*/ 195 w 447"/>
                            <a:gd name="T15" fmla="*/ 108 h 180"/>
                            <a:gd name="T16" fmla="*/ 401 w 447"/>
                            <a:gd name="T17" fmla="*/ 167 h 180"/>
                            <a:gd name="T18" fmla="*/ 424 w 447"/>
                            <a:gd name="T19" fmla="*/ 152 h 180"/>
                            <a:gd name="T20" fmla="*/ 420 w 447"/>
                            <a:gd name="T21" fmla="*/ 135 h 180"/>
                            <a:gd name="T22" fmla="*/ 401 w 447"/>
                            <a:gd name="T23" fmla="*/ 121 h 180"/>
                            <a:gd name="T24" fmla="*/ 407 w 447"/>
                            <a:gd name="T25" fmla="*/ 111 h 180"/>
                            <a:gd name="T26" fmla="*/ 431 w 447"/>
                            <a:gd name="T27" fmla="*/ 96 h 180"/>
                            <a:gd name="T28" fmla="*/ 437 w 447"/>
                            <a:gd name="T29" fmla="*/ 84 h 180"/>
                            <a:gd name="T30" fmla="*/ 417 w 447"/>
                            <a:gd name="T31" fmla="*/ 71 h 180"/>
                            <a:gd name="T32" fmla="*/ 395 w 447"/>
                            <a:gd name="T33" fmla="*/ 57 h 180"/>
                            <a:gd name="T34" fmla="*/ 404 w 447"/>
                            <a:gd name="T35" fmla="*/ 46 h 180"/>
                            <a:gd name="T36" fmla="*/ 409 w 447"/>
                            <a:gd name="T37" fmla="*/ 36 h 180"/>
                            <a:gd name="T38" fmla="*/ 405 w 447"/>
                            <a:gd name="T39" fmla="*/ 18 h 180"/>
                            <a:gd name="T40" fmla="*/ 384 w 447"/>
                            <a:gd name="T41" fmla="*/ 31 h 180"/>
                            <a:gd name="T42" fmla="*/ 253 w 447"/>
                            <a:gd name="T43" fmla="*/ 180 h 180"/>
                            <a:gd name="T44" fmla="*/ 288 w 447"/>
                            <a:gd name="T45" fmla="*/ 172 h 180"/>
                            <a:gd name="T46" fmla="*/ 234 w 447"/>
                            <a:gd name="T47" fmla="*/ 165 h 180"/>
                            <a:gd name="T48" fmla="*/ 296 w 447"/>
                            <a:gd name="T49" fmla="*/ 162 h 180"/>
                            <a:gd name="T50" fmla="*/ 285 w 447"/>
                            <a:gd name="T51" fmla="*/ 155 h 180"/>
                            <a:gd name="T52" fmla="*/ 347 w 447"/>
                            <a:gd name="T53" fmla="*/ 149 h 180"/>
                            <a:gd name="T54" fmla="*/ 291 w 447"/>
                            <a:gd name="T55" fmla="*/ 144 h 180"/>
                            <a:gd name="T56" fmla="*/ 282 w 447"/>
                            <a:gd name="T57" fmla="*/ 137 h 180"/>
                            <a:gd name="T58" fmla="*/ 274 w 447"/>
                            <a:gd name="T59" fmla="*/ 126 h 180"/>
                            <a:gd name="T60" fmla="*/ 382 w 447"/>
                            <a:gd name="T61" fmla="*/ 125 h 180"/>
                            <a:gd name="T62" fmla="*/ 370 w 447"/>
                            <a:gd name="T63" fmla="*/ 118 h 180"/>
                            <a:gd name="T64" fmla="*/ 362 w 447"/>
                            <a:gd name="T65" fmla="*/ 111 h 180"/>
                            <a:gd name="T66" fmla="*/ 256 w 447"/>
                            <a:gd name="T67" fmla="*/ 105 h 180"/>
                            <a:gd name="T68" fmla="*/ 245 w 447"/>
                            <a:gd name="T69" fmla="*/ 98 h 180"/>
                            <a:gd name="T70" fmla="*/ 355 w 447"/>
                            <a:gd name="T71" fmla="*/ 89 h 180"/>
                            <a:gd name="T72" fmla="*/ 299 w 447"/>
                            <a:gd name="T73" fmla="*/ 87 h 180"/>
                            <a:gd name="T74" fmla="*/ 334 w 447"/>
                            <a:gd name="T75" fmla="*/ 80 h 180"/>
                            <a:gd name="T76" fmla="*/ 282 w 447"/>
                            <a:gd name="T77" fmla="*/ 71 h 180"/>
                            <a:gd name="T78" fmla="*/ 341 w 447"/>
                            <a:gd name="T79" fmla="*/ 69 h 180"/>
                            <a:gd name="T80" fmla="*/ 331 w 447"/>
                            <a:gd name="T81" fmla="*/ 62 h 180"/>
                            <a:gd name="T82" fmla="*/ 348 w 447"/>
                            <a:gd name="T83" fmla="*/ 52 h 180"/>
                            <a:gd name="T84" fmla="*/ 292 w 447"/>
                            <a:gd name="T85" fmla="*/ 52 h 180"/>
                            <a:gd name="T86" fmla="*/ 327 w 447"/>
                            <a:gd name="T87" fmla="*/ 44 h 180"/>
                            <a:gd name="T88" fmla="*/ 126 w 447"/>
                            <a:gd name="T89" fmla="*/ 120 h 180"/>
                            <a:gd name="T90" fmla="*/ 178 w 447"/>
                            <a:gd name="T91" fmla="*/ 131 h 180"/>
                            <a:gd name="T92" fmla="*/ 95 w 447"/>
                            <a:gd name="T93" fmla="*/ 138 h 180"/>
                            <a:gd name="T94" fmla="*/ 150 w 447"/>
                            <a:gd name="T95" fmla="*/ 140 h 180"/>
                            <a:gd name="T96" fmla="*/ 136 w 447"/>
                            <a:gd name="T97" fmla="*/ 149 h 180"/>
                            <a:gd name="T98" fmla="*/ 220 w 447"/>
                            <a:gd name="T99" fmla="*/ 159 h 180"/>
                            <a:gd name="T100" fmla="*/ 115 w 447"/>
                            <a:gd name="T101" fmla="*/ 157 h 180"/>
                            <a:gd name="T102" fmla="*/ 167 w 447"/>
                            <a:gd name="T103" fmla="*/ 170 h 180"/>
                            <a:gd name="T104" fmla="*/ 131 w 447"/>
                            <a:gd name="T105" fmla="*/ 177 h 180"/>
                            <a:gd name="T106" fmla="*/ 183 w 447"/>
                            <a:gd name="T107" fmla="*/ 78 h 180"/>
                            <a:gd name="T108" fmla="*/ 181 w 447"/>
                            <a:gd name="T109" fmla="*/ 102 h 180"/>
                            <a:gd name="T110" fmla="*/ 174 w 447"/>
                            <a:gd name="T111" fmla="*/ 113 h 180"/>
                            <a:gd name="T112" fmla="*/ 190 w 447"/>
                            <a:gd name="T113" fmla="*/ 117 h 180"/>
                            <a:gd name="T114" fmla="*/ 75 w 447"/>
                            <a:gd name="T115" fmla="*/ 124 h 180"/>
                            <a:gd name="T116" fmla="*/ 78 w 447"/>
                            <a:gd name="T117" fmla="*/ 141 h 180"/>
                            <a:gd name="T118" fmla="*/ 39 w 447"/>
                            <a:gd name="T119" fmla="*/ 143 h 180"/>
                            <a:gd name="T120" fmla="*/ 35 w 447"/>
                            <a:gd name="T121" fmla="*/ 159 h 180"/>
                            <a:gd name="T122" fmla="*/ 56 w 447"/>
                            <a:gd name="T123" fmla="*/ 173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47" h="180">
                              <a:moveTo>
                                <a:pt x="380" y="180"/>
                              </a:moveTo>
                              <a:cubicBezTo>
                                <a:pt x="367" y="168"/>
                                <a:pt x="353" y="156"/>
                                <a:pt x="341" y="143"/>
                              </a:cubicBezTo>
                              <a:cubicBezTo>
                                <a:pt x="343" y="139"/>
                                <a:pt x="340" y="137"/>
                                <a:pt x="337" y="139"/>
                              </a:cubicBezTo>
                              <a:cubicBezTo>
                                <a:pt x="327" y="131"/>
                                <a:pt x="317" y="120"/>
                                <a:pt x="307" y="111"/>
                              </a:cubicBezTo>
                              <a:cubicBezTo>
                                <a:pt x="304" y="108"/>
                                <a:pt x="296" y="101"/>
                                <a:pt x="294" y="97"/>
                              </a:cubicBezTo>
                              <a:cubicBezTo>
                                <a:pt x="299" y="96"/>
                                <a:pt x="293" y="86"/>
                                <a:pt x="289" y="94"/>
                              </a:cubicBezTo>
                              <a:cubicBezTo>
                                <a:pt x="284" y="91"/>
                                <a:pt x="286" y="80"/>
                                <a:pt x="279" y="85"/>
                              </a:cubicBezTo>
                              <a:cubicBezTo>
                                <a:pt x="277" y="83"/>
                                <a:pt x="273" y="76"/>
                                <a:pt x="271" y="77"/>
                              </a:cubicBezTo>
                              <a:cubicBezTo>
                                <a:pt x="267" y="73"/>
                                <a:pt x="267" y="73"/>
                                <a:pt x="244" y="52"/>
                              </a:cubicBezTo>
                              <a:cubicBezTo>
                                <a:pt x="249" y="50"/>
                                <a:pt x="266" y="48"/>
                                <a:pt x="268" y="46"/>
                              </a:cubicBezTo>
                              <a:cubicBezTo>
                                <a:pt x="271" y="44"/>
                                <a:pt x="275" y="43"/>
                                <a:pt x="279" y="43"/>
                              </a:cubicBezTo>
                              <a:cubicBezTo>
                                <a:pt x="283" y="46"/>
                                <a:pt x="284" y="44"/>
                                <a:pt x="286" y="40"/>
                              </a:cubicBezTo>
                              <a:cubicBezTo>
                                <a:pt x="289" y="40"/>
                                <a:pt x="293" y="38"/>
                                <a:pt x="296" y="38"/>
                              </a:cubicBezTo>
                              <a:cubicBezTo>
                                <a:pt x="299" y="43"/>
                                <a:pt x="304" y="41"/>
                                <a:pt x="303" y="36"/>
                              </a:cubicBezTo>
                              <a:cubicBezTo>
                                <a:pt x="307" y="35"/>
                                <a:pt x="311" y="34"/>
                                <a:pt x="314" y="33"/>
                              </a:cubicBezTo>
                              <a:cubicBezTo>
                                <a:pt x="315" y="41"/>
                                <a:pt x="324" y="35"/>
                                <a:pt x="320" y="31"/>
                              </a:cubicBezTo>
                              <a:cubicBezTo>
                                <a:pt x="323" y="30"/>
                                <a:pt x="333" y="28"/>
                                <a:pt x="333" y="28"/>
                              </a:cubicBezTo>
                              <a:cubicBezTo>
                                <a:pt x="328" y="38"/>
                                <a:pt x="346" y="30"/>
                                <a:pt x="336" y="27"/>
                              </a:cubicBezTo>
                              <a:cubicBezTo>
                                <a:pt x="367" y="18"/>
                                <a:pt x="399" y="11"/>
                                <a:pt x="431" y="3"/>
                              </a:cubicBezTo>
                              <a:cubicBezTo>
                                <a:pt x="435" y="3"/>
                                <a:pt x="441" y="2"/>
                                <a:pt x="447" y="0"/>
                              </a:cubicBezTo>
                              <a:lnTo>
                                <a:pt x="447" y="25"/>
                              </a:lnTo>
                              <a:cubicBezTo>
                                <a:pt x="444" y="24"/>
                                <a:pt x="445" y="26"/>
                                <a:pt x="445" y="28"/>
                              </a:cubicBezTo>
                              <a:cubicBezTo>
                                <a:pt x="446" y="28"/>
                                <a:pt x="447" y="28"/>
                                <a:pt x="447" y="27"/>
                              </a:cubicBezTo>
                              <a:lnTo>
                                <a:pt x="447" y="73"/>
                              </a:lnTo>
                              <a:cubicBezTo>
                                <a:pt x="447" y="73"/>
                                <a:pt x="447" y="72"/>
                                <a:pt x="447" y="72"/>
                              </a:cubicBezTo>
                              <a:cubicBezTo>
                                <a:pt x="444" y="72"/>
                                <a:pt x="445" y="72"/>
                                <a:pt x="445" y="74"/>
                              </a:cubicBezTo>
                              <a:cubicBezTo>
                                <a:pt x="446" y="74"/>
                                <a:pt x="447" y="74"/>
                                <a:pt x="447" y="73"/>
                              </a:cubicBezTo>
                              <a:lnTo>
                                <a:pt x="447" y="82"/>
                              </a:lnTo>
                              <a:cubicBezTo>
                                <a:pt x="446" y="91"/>
                                <a:pt x="436" y="143"/>
                                <a:pt x="428" y="180"/>
                              </a:cubicBezTo>
                              <a:lnTo>
                                <a:pt x="380" y="180"/>
                              </a:lnTo>
                              <a:close/>
                              <a:moveTo>
                                <a:pt x="347" y="180"/>
                              </a:moveTo>
                              <a:lnTo>
                                <a:pt x="330" y="180"/>
                              </a:lnTo>
                              <a:cubicBezTo>
                                <a:pt x="331" y="177"/>
                                <a:pt x="326" y="178"/>
                                <a:pt x="326" y="180"/>
                              </a:cubicBezTo>
                              <a:lnTo>
                                <a:pt x="285" y="180"/>
                              </a:lnTo>
                              <a:cubicBezTo>
                                <a:pt x="285" y="179"/>
                                <a:pt x="284" y="179"/>
                                <a:pt x="283" y="178"/>
                              </a:cubicBezTo>
                              <a:cubicBezTo>
                                <a:pt x="281" y="178"/>
                                <a:pt x="279" y="178"/>
                                <a:pt x="279" y="180"/>
                              </a:cubicBezTo>
                              <a:lnTo>
                                <a:pt x="238" y="180"/>
                              </a:lnTo>
                              <a:cubicBezTo>
                                <a:pt x="239" y="180"/>
                                <a:pt x="239" y="179"/>
                                <a:pt x="239" y="179"/>
                              </a:cubicBezTo>
                              <a:cubicBezTo>
                                <a:pt x="237" y="175"/>
                                <a:pt x="233" y="177"/>
                                <a:pt x="233" y="180"/>
                              </a:cubicBezTo>
                              <a:lnTo>
                                <a:pt x="202" y="180"/>
                              </a:lnTo>
                              <a:cubicBezTo>
                                <a:pt x="204" y="171"/>
                                <a:pt x="207" y="161"/>
                                <a:pt x="209" y="152"/>
                              </a:cubicBezTo>
                              <a:cubicBezTo>
                                <a:pt x="215" y="151"/>
                                <a:pt x="217" y="145"/>
                                <a:pt x="211" y="145"/>
                              </a:cubicBezTo>
                              <a:cubicBezTo>
                                <a:pt x="212" y="137"/>
                                <a:pt x="214" y="130"/>
                                <a:pt x="216" y="123"/>
                              </a:cubicBezTo>
                              <a:cubicBezTo>
                                <a:pt x="220" y="121"/>
                                <a:pt x="215" y="113"/>
                                <a:pt x="219" y="111"/>
                              </a:cubicBezTo>
                              <a:cubicBezTo>
                                <a:pt x="225" y="116"/>
                                <a:pt x="229" y="104"/>
                                <a:pt x="220" y="105"/>
                              </a:cubicBezTo>
                              <a:cubicBezTo>
                                <a:pt x="221" y="98"/>
                                <a:pt x="221" y="98"/>
                                <a:pt x="224" y="84"/>
                              </a:cubicBezTo>
                              <a:cubicBezTo>
                                <a:pt x="235" y="82"/>
                                <a:pt x="222" y="71"/>
                                <a:pt x="228" y="71"/>
                              </a:cubicBezTo>
                              <a:cubicBezTo>
                                <a:pt x="229" y="73"/>
                                <a:pt x="230" y="73"/>
                                <a:pt x="233" y="73"/>
                              </a:cubicBezTo>
                              <a:cubicBezTo>
                                <a:pt x="234" y="74"/>
                                <a:pt x="266" y="102"/>
                                <a:pt x="267" y="105"/>
                              </a:cubicBezTo>
                              <a:cubicBezTo>
                                <a:pt x="260" y="105"/>
                                <a:pt x="268" y="118"/>
                                <a:pt x="271" y="109"/>
                              </a:cubicBezTo>
                              <a:cubicBezTo>
                                <a:pt x="272" y="110"/>
                                <a:pt x="277" y="113"/>
                                <a:pt x="275" y="114"/>
                              </a:cubicBezTo>
                              <a:cubicBezTo>
                                <a:pt x="275" y="119"/>
                                <a:pt x="276" y="119"/>
                                <a:pt x="281" y="119"/>
                              </a:cubicBezTo>
                              <a:cubicBezTo>
                                <a:pt x="295" y="133"/>
                                <a:pt x="312" y="145"/>
                                <a:pt x="325" y="160"/>
                              </a:cubicBezTo>
                              <a:cubicBezTo>
                                <a:pt x="319" y="157"/>
                                <a:pt x="324" y="171"/>
                                <a:pt x="327" y="162"/>
                              </a:cubicBezTo>
                              <a:cubicBezTo>
                                <a:pt x="329" y="164"/>
                                <a:pt x="331" y="166"/>
                                <a:pt x="333" y="168"/>
                              </a:cubicBezTo>
                              <a:cubicBezTo>
                                <a:pt x="333" y="172"/>
                                <a:pt x="334" y="172"/>
                                <a:pt x="337" y="172"/>
                              </a:cubicBezTo>
                              <a:cubicBezTo>
                                <a:pt x="338" y="173"/>
                                <a:pt x="342" y="175"/>
                                <a:pt x="342" y="177"/>
                              </a:cubicBezTo>
                              <a:cubicBezTo>
                                <a:pt x="343" y="177"/>
                                <a:pt x="344" y="178"/>
                                <a:pt x="347" y="180"/>
                              </a:cubicBezTo>
                              <a:close/>
                              <a:moveTo>
                                <a:pt x="179" y="180"/>
                              </a:moveTo>
                              <a:lnTo>
                                <a:pt x="147" y="180"/>
                              </a:lnTo>
                              <a:cubicBezTo>
                                <a:pt x="145" y="174"/>
                                <a:pt x="140" y="177"/>
                                <a:pt x="139" y="180"/>
                              </a:cubicBezTo>
                              <a:lnTo>
                                <a:pt x="126" y="180"/>
                              </a:lnTo>
                              <a:cubicBezTo>
                                <a:pt x="126" y="180"/>
                                <a:pt x="125" y="180"/>
                                <a:pt x="124" y="180"/>
                              </a:cubicBezTo>
                              <a:lnTo>
                                <a:pt x="114" y="180"/>
                              </a:lnTo>
                              <a:cubicBezTo>
                                <a:pt x="116" y="180"/>
                                <a:pt x="117" y="179"/>
                                <a:pt x="118" y="178"/>
                              </a:cubicBezTo>
                              <a:cubicBezTo>
                                <a:pt x="118" y="168"/>
                                <a:pt x="106" y="175"/>
                                <a:pt x="114" y="180"/>
                              </a:cubicBezTo>
                              <a:lnTo>
                                <a:pt x="100" y="180"/>
                              </a:lnTo>
                              <a:cubicBezTo>
                                <a:pt x="100" y="174"/>
                                <a:pt x="93" y="177"/>
                                <a:pt x="93" y="180"/>
                              </a:cubicBezTo>
                              <a:lnTo>
                                <a:pt x="80" y="180"/>
                              </a:lnTo>
                              <a:cubicBezTo>
                                <a:pt x="79" y="180"/>
                                <a:pt x="79" y="180"/>
                                <a:pt x="79" y="180"/>
                              </a:cubicBezTo>
                              <a:lnTo>
                                <a:pt x="68" y="180"/>
                              </a:lnTo>
                              <a:cubicBezTo>
                                <a:pt x="69" y="180"/>
                                <a:pt x="70" y="180"/>
                                <a:pt x="71" y="179"/>
                              </a:cubicBezTo>
                              <a:cubicBezTo>
                                <a:pt x="75" y="169"/>
                                <a:pt x="58" y="174"/>
                                <a:pt x="67" y="180"/>
                              </a:cubicBezTo>
                              <a:lnTo>
                                <a:pt x="54" y="180"/>
                              </a:lnTo>
                              <a:cubicBezTo>
                                <a:pt x="53" y="174"/>
                                <a:pt x="46" y="177"/>
                                <a:pt x="47" y="180"/>
                              </a:cubicBezTo>
                              <a:lnTo>
                                <a:pt x="44" y="180"/>
                              </a:lnTo>
                              <a:cubicBezTo>
                                <a:pt x="43" y="179"/>
                                <a:pt x="42" y="178"/>
                                <a:pt x="41" y="176"/>
                              </a:cubicBezTo>
                              <a:cubicBezTo>
                                <a:pt x="46" y="172"/>
                                <a:pt x="41" y="167"/>
                                <a:pt x="37" y="171"/>
                              </a:cubicBezTo>
                              <a:cubicBezTo>
                                <a:pt x="34" y="168"/>
                                <a:pt x="33" y="164"/>
                                <a:pt x="29" y="162"/>
                              </a:cubicBezTo>
                              <a:cubicBezTo>
                                <a:pt x="24" y="156"/>
                                <a:pt x="19" y="151"/>
                                <a:pt x="15" y="145"/>
                              </a:cubicBezTo>
                              <a:cubicBezTo>
                                <a:pt x="24" y="137"/>
                                <a:pt x="13" y="134"/>
                                <a:pt x="11" y="140"/>
                              </a:cubicBezTo>
                              <a:cubicBezTo>
                                <a:pt x="0" y="138"/>
                                <a:pt x="16" y="133"/>
                                <a:pt x="17" y="133"/>
                              </a:cubicBezTo>
                              <a:cubicBezTo>
                                <a:pt x="20" y="133"/>
                                <a:pt x="26" y="137"/>
                                <a:pt x="26" y="130"/>
                              </a:cubicBezTo>
                              <a:cubicBezTo>
                                <a:pt x="27" y="129"/>
                                <a:pt x="27" y="129"/>
                                <a:pt x="36" y="125"/>
                              </a:cubicBezTo>
                              <a:cubicBezTo>
                                <a:pt x="36" y="134"/>
                                <a:pt x="48" y="130"/>
                                <a:pt x="42" y="123"/>
                              </a:cubicBezTo>
                              <a:cubicBezTo>
                                <a:pt x="56" y="117"/>
                                <a:pt x="56" y="117"/>
                                <a:pt x="62" y="115"/>
                              </a:cubicBezTo>
                              <a:cubicBezTo>
                                <a:pt x="69" y="119"/>
                                <a:pt x="70" y="107"/>
                                <a:pt x="78" y="109"/>
                              </a:cubicBezTo>
                              <a:cubicBezTo>
                                <a:pt x="80" y="117"/>
                                <a:pt x="90" y="110"/>
                                <a:pt x="86" y="106"/>
                              </a:cubicBezTo>
                              <a:cubicBezTo>
                                <a:pt x="89" y="104"/>
                                <a:pt x="93" y="103"/>
                                <a:pt x="97" y="102"/>
                              </a:cubicBezTo>
                              <a:cubicBezTo>
                                <a:pt x="90" y="117"/>
                                <a:pt x="114" y="104"/>
                                <a:pt x="101" y="101"/>
                              </a:cubicBezTo>
                              <a:cubicBezTo>
                                <a:pt x="101" y="100"/>
                                <a:pt x="121" y="93"/>
                                <a:pt x="122" y="93"/>
                              </a:cubicBezTo>
                              <a:cubicBezTo>
                                <a:pt x="125" y="96"/>
                                <a:pt x="130" y="95"/>
                                <a:pt x="129" y="91"/>
                              </a:cubicBezTo>
                              <a:cubicBezTo>
                                <a:pt x="132" y="89"/>
                                <a:pt x="135" y="88"/>
                                <a:pt x="139" y="87"/>
                              </a:cubicBezTo>
                              <a:cubicBezTo>
                                <a:pt x="141" y="95"/>
                                <a:pt x="148" y="91"/>
                                <a:pt x="147" y="84"/>
                              </a:cubicBezTo>
                              <a:cubicBezTo>
                                <a:pt x="157" y="81"/>
                                <a:pt x="157" y="81"/>
                                <a:pt x="157" y="81"/>
                              </a:cubicBezTo>
                              <a:cubicBezTo>
                                <a:pt x="152" y="93"/>
                                <a:pt x="173" y="86"/>
                                <a:pt x="161" y="79"/>
                              </a:cubicBezTo>
                              <a:cubicBezTo>
                                <a:pt x="169" y="77"/>
                                <a:pt x="175" y="74"/>
                                <a:pt x="183" y="72"/>
                              </a:cubicBezTo>
                              <a:cubicBezTo>
                                <a:pt x="184" y="75"/>
                                <a:pt x="187" y="73"/>
                                <a:pt x="189" y="72"/>
                              </a:cubicBezTo>
                              <a:cubicBezTo>
                                <a:pt x="191" y="68"/>
                                <a:pt x="195" y="67"/>
                                <a:pt x="200" y="66"/>
                              </a:cubicBezTo>
                              <a:cubicBezTo>
                                <a:pt x="201" y="71"/>
                                <a:pt x="204" y="68"/>
                                <a:pt x="204" y="72"/>
                              </a:cubicBezTo>
                              <a:cubicBezTo>
                                <a:pt x="200" y="90"/>
                                <a:pt x="200" y="90"/>
                                <a:pt x="200" y="90"/>
                              </a:cubicBezTo>
                              <a:cubicBezTo>
                                <a:pt x="192" y="90"/>
                                <a:pt x="201" y="103"/>
                                <a:pt x="196" y="103"/>
                              </a:cubicBezTo>
                              <a:cubicBezTo>
                                <a:pt x="193" y="97"/>
                                <a:pt x="184" y="105"/>
                                <a:pt x="192" y="109"/>
                              </a:cubicBezTo>
                              <a:cubicBezTo>
                                <a:pt x="193" y="109"/>
                                <a:pt x="194" y="109"/>
                                <a:pt x="195" y="108"/>
                              </a:cubicBezTo>
                              <a:cubicBezTo>
                                <a:pt x="195" y="109"/>
                                <a:pt x="191" y="128"/>
                                <a:pt x="190" y="130"/>
                              </a:cubicBezTo>
                              <a:cubicBezTo>
                                <a:pt x="184" y="130"/>
                                <a:pt x="184" y="136"/>
                                <a:pt x="189" y="137"/>
                              </a:cubicBezTo>
                              <a:cubicBezTo>
                                <a:pt x="186" y="148"/>
                                <a:pt x="184" y="160"/>
                                <a:pt x="181" y="171"/>
                              </a:cubicBezTo>
                              <a:cubicBezTo>
                                <a:pt x="177" y="167"/>
                                <a:pt x="171" y="176"/>
                                <a:pt x="180" y="176"/>
                              </a:cubicBezTo>
                              <a:cubicBezTo>
                                <a:pt x="180" y="177"/>
                                <a:pt x="180" y="178"/>
                                <a:pt x="179" y="180"/>
                              </a:cubicBezTo>
                              <a:close/>
                              <a:moveTo>
                                <a:pt x="392" y="178"/>
                              </a:moveTo>
                              <a:cubicBezTo>
                                <a:pt x="391" y="176"/>
                                <a:pt x="391" y="175"/>
                                <a:pt x="393" y="176"/>
                              </a:cubicBezTo>
                              <a:cubicBezTo>
                                <a:pt x="394" y="177"/>
                                <a:pt x="393" y="178"/>
                                <a:pt x="392" y="178"/>
                              </a:cubicBezTo>
                              <a:close/>
                              <a:moveTo>
                                <a:pt x="410" y="174"/>
                              </a:moveTo>
                              <a:cubicBezTo>
                                <a:pt x="410" y="173"/>
                                <a:pt x="409" y="172"/>
                                <a:pt x="411" y="172"/>
                              </a:cubicBezTo>
                              <a:cubicBezTo>
                                <a:pt x="411" y="173"/>
                                <a:pt x="411" y="174"/>
                                <a:pt x="410" y="174"/>
                              </a:cubicBezTo>
                              <a:close/>
                              <a:moveTo>
                                <a:pt x="399" y="167"/>
                              </a:moveTo>
                              <a:cubicBezTo>
                                <a:pt x="397" y="165"/>
                                <a:pt x="401" y="163"/>
                                <a:pt x="401" y="167"/>
                              </a:cubicBezTo>
                              <a:cubicBezTo>
                                <a:pt x="400" y="167"/>
                                <a:pt x="400" y="167"/>
                                <a:pt x="399" y="167"/>
                              </a:cubicBezTo>
                              <a:close/>
                              <a:moveTo>
                                <a:pt x="417" y="163"/>
                              </a:moveTo>
                              <a:cubicBezTo>
                                <a:pt x="417" y="162"/>
                                <a:pt x="416" y="161"/>
                                <a:pt x="418" y="162"/>
                              </a:cubicBezTo>
                              <a:cubicBezTo>
                                <a:pt x="418" y="163"/>
                                <a:pt x="418" y="163"/>
                                <a:pt x="417" y="163"/>
                              </a:cubicBezTo>
                              <a:close/>
                              <a:moveTo>
                                <a:pt x="388" y="160"/>
                              </a:moveTo>
                              <a:cubicBezTo>
                                <a:pt x="386" y="158"/>
                                <a:pt x="390" y="154"/>
                                <a:pt x="390" y="160"/>
                              </a:cubicBezTo>
                              <a:cubicBezTo>
                                <a:pt x="390" y="160"/>
                                <a:pt x="389" y="160"/>
                                <a:pt x="388" y="160"/>
                              </a:cubicBezTo>
                              <a:close/>
                              <a:moveTo>
                                <a:pt x="406" y="156"/>
                              </a:moveTo>
                              <a:cubicBezTo>
                                <a:pt x="404" y="155"/>
                                <a:pt x="408" y="152"/>
                                <a:pt x="408" y="156"/>
                              </a:cubicBezTo>
                              <a:cubicBezTo>
                                <a:pt x="407" y="156"/>
                                <a:pt x="407" y="156"/>
                                <a:pt x="406" y="156"/>
                              </a:cubicBezTo>
                              <a:close/>
                              <a:moveTo>
                                <a:pt x="424" y="152"/>
                              </a:moveTo>
                              <a:cubicBezTo>
                                <a:pt x="424" y="151"/>
                                <a:pt x="424" y="151"/>
                                <a:pt x="425" y="151"/>
                              </a:cubicBezTo>
                              <a:cubicBezTo>
                                <a:pt x="425" y="152"/>
                                <a:pt x="425" y="152"/>
                                <a:pt x="424" y="152"/>
                              </a:cubicBezTo>
                              <a:close/>
                              <a:moveTo>
                                <a:pt x="395" y="150"/>
                              </a:moveTo>
                              <a:cubicBezTo>
                                <a:pt x="393" y="148"/>
                                <a:pt x="397" y="144"/>
                                <a:pt x="397" y="149"/>
                              </a:cubicBezTo>
                              <a:cubicBezTo>
                                <a:pt x="397" y="149"/>
                                <a:pt x="396" y="149"/>
                                <a:pt x="395" y="150"/>
                              </a:cubicBezTo>
                              <a:close/>
                              <a:moveTo>
                                <a:pt x="413" y="146"/>
                              </a:moveTo>
                              <a:cubicBezTo>
                                <a:pt x="412" y="144"/>
                                <a:pt x="413" y="143"/>
                                <a:pt x="415" y="143"/>
                              </a:cubicBezTo>
                              <a:cubicBezTo>
                                <a:pt x="416" y="145"/>
                                <a:pt x="415" y="145"/>
                                <a:pt x="413" y="146"/>
                              </a:cubicBezTo>
                              <a:close/>
                              <a:moveTo>
                                <a:pt x="431" y="142"/>
                              </a:moveTo>
                              <a:cubicBezTo>
                                <a:pt x="431" y="140"/>
                                <a:pt x="431" y="140"/>
                                <a:pt x="432" y="140"/>
                              </a:cubicBezTo>
                              <a:cubicBezTo>
                                <a:pt x="432" y="141"/>
                                <a:pt x="432" y="141"/>
                                <a:pt x="431" y="142"/>
                              </a:cubicBezTo>
                              <a:close/>
                              <a:moveTo>
                                <a:pt x="403" y="139"/>
                              </a:moveTo>
                              <a:cubicBezTo>
                                <a:pt x="400" y="137"/>
                                <a:pt x="404" y="133"/>
                                <a:pt x="404" y="139"/>
                              </a:cubicBezTo>
                              <a:cubicBezTo>
                                <a:pt x="404" y="139"/>
                                <a:pt x="403" y="139"/>
                                <a:pt x="403" y="139"/>
                              </a:cubicBezTo>
                              <a:close/>
                              <a:moveTo>
                                <a:pt x="420" y="135"/>
                              </a:moveTo>
                              <a:cubicBezTo>
                                <a:pt x="419" y="133"/>
                                <a:pt x="420" y="133"/>
                                <a:pt x="422" y="133"/>
                              </a:cubicBezTo>
                              <a:cubicBezTo>
                                <a:pt x="423" y="134"/>
                                <a:pt x="422" y="135"/>
                                <a:pt x="420" y="135"/>
                              </a:cubicBezTo>
                              <a:close/>
                              <a:moveTo>
                                <a:pt x="392" y="132"/>
                              </a:moveTo>
                              <a:cubicBezTo>
                                <a:pt x="387" y="129"/>
                                <a:pt x="396" y="126"/>
                                <a:pt x="394" y="131"/>
                              </a:cubicBezTo>
                              <a:cubicBezTo>
                                <a:pt x="393" y="132"/>
                                <a:pt x="393" y="132"/>
                                <a:pt x="392" y="132"/>
                              </a:cubicBezTo>
                              <a:close/>
                              <a:moveTo>
                                <a:pt x="410" y="128"/>
                              </a:moveTo>
                              <a:cubicBezTo>
                                <a:pt x="407" y="127"/>
                                <a:pt x="412" y="122"/>
                                <a:pt x="412" y="128"/>
                              </a:cubicBezTo>
                              <a:cubicBezTo>
                                <a:pt x="411" y="128"/>
                                <a:pt x="410" y="128"/>
                                <a:pt x="410" y="128"/>
                              </a:cubicBezTo>
                              <a:close/>
                              <a:moveTo>
                                <a:pt x="428" y="124"/>
                              </a:moveTo>
                              <a:cubicBezTo>
                                <a:pt x="426" y="123"/>
                                <a:pt x="427" y="122"/>
                                <a:pt x="429" y="122"/>
                              </a:cubicBezTo>
                              <a:cubicBezTo>
                                <a:pt x="430" y="123"/>
                                <a:pt x="429" y="124"/>
                                <a:pt x="428" y="124"/>
                              </a:cubicBezTo>
                              <a:close/>
                              <a:moveTo>
                                <a:pt x="399" y="121"/>
                              </a:moveTo>
                              <a:cubicBezTo>
                                <a:pt x="394" y="118"/>
                                <a:pt x="403" y="115"/>
                                <a:pt x="401" y="121"/>
                              </a:cubicBezTo>
                              <a:cubicBezTo>
                                <a:pt x="400" y="121"/>
                                <a:pt x="400" y="121"/>
                                <a:pt x="399" y="121"/>
                              </a:cubicBezTo>
                              <a:close/>
                              <a:moveTo>
                                <a:pt x="417" y="117"/>
                              </a:moveTo>
                              <a:cubicBezTo>
                                <a:pt x="414" y="116"/>
                                <a:pt x="419" y="111"/>
                                <a:pt x="419" y="117"/>
                              </a:cubicBezTo>
                              <a:cubicBezTo>
                                <a:pt x="418" y="117"/>
                                <a:pt x="417" y="117"/>
                                <a:pt x="417" y="117"/>
                              </a:cubicBezTo>
                              <a:close/>
                              <a:moveTo>
                                <a:pt x="389" y="115"/>
                              </a:moveTo>
                              <a:cubicBezTo>
                                <a:pt x="384" y="112"/>
                                <a:pt x="389" y="109"/>
                                <a:pt x="391" y="111"/>
                              </a:cubicBezTo>
                              <a:cubicBezTo>
                                <a:pt x="391" y="114"/>
                                <a:pt x="391" y="113"/>
                                <a:pt x="389" y="115"/>
                              </a:cubicBezTo>
                              <a:close/>
                              <a:moveTo>
                                <a:pt x="435" y="114"/>
                              </a:moveTo>
                              <a:cubicBezTo>
                                <a:pt x="434" y="112"/>
                                <a:pt x="434" y="111"/>
                                <a:pt x="436" y="111"/>
                              </a:cubicBezTo>
                              <a:cubicBezTo>
                                <a:pt x="436" y="113"/>
                                <a:pt x="436" y="113"/>
                                <a:pt x="435" y="114"/>
                              </a:cubicBezTo>
                              <a:close/>
                              <a:moveTo>
                                <a:pt x="407" y="111"/>
                              </a:moveTo>
                              <a:cubicBezTo>
                                <a:pt x="401" y="108"/>
                                <a:pt x="410" y="104"/>
                                <a:pt x="408" y="110"/>
                              </a:cubicBezTo>
                              <a:cubicBezTo>
                                <a:pt x="408" y="110"/>
                                <a:pt x="407" y="110"/>
                                <a:pt x="407" y="111"/>
                              </a:cubicBezTo>
                              <a:close/>
                              <a:moveTo>
                                <a:pt x="424" y="107"/>
                              </a:moveTo>
                              <a:cubicBezTo>
                                <a:pt x="422" y="106"/>
                                <a:pt x="423" y="103"/>
                                <a:pt x="426" y="104"/>
                              </a:cubicBezTo>
                              <a:cubicBezTo>
                                <a:pt x="426" y="106"/>
                                <a:pt x="426" y="106"/>
                                <a:pt x="424" y="107"/>
                              </a:cubicBezTo>
                              <a:close/>
                              <a:moveTo>
                                <a:pt x="395" y="103"/>
                              </a:moveTo>
                              <a:cubicBezTo>
                                <a:pt x="392" y="100"/>
                                <a:pt x="395" y="100"/>
                                <a:pt x="397" y="100"/>
                              </a:cubicBezTo>
                              <a:cubicBezTo>
                                <a:pt x="400" y="103"/>
                                <a:pt x="397" y="103"/>
                                <a:pt x="395" y="103"/>
                              </a:cubicBezTo>
                              <a:close/>
                              <a:moveTo>
                                <a:pt x="441" y="102"/>
                              </a:moveTo>
                              <a:cubicBezTo>
                                <a:pt x="441" y="100"/>
                                <a:pt x="441" y="101"/>
                                <a:pt x="443" y="101"/>
                              </a:cubicBezTo>
                              <a:cubicBezTo>
                                <a:pt x="443" y="103"/>
                                <a:pt x="443" y="102"/>
                                <a:pt x="441" y="102"/>
                              </a:cubicBezTo>
                              <a:close/>
                              <a:moveTo>
                                <a:pt x="414" y="100"/>
                              </a:moveTo>
                              <a:cubicBezTo>
                                <a:pt x="408" y="97"/>
                                <a:pt x="417" y="93"/>
                                <a:pt x="415" y="99"/>
                              </a:cubicBezTo>
                              <a:cubicBezTo>
                                <a:pt x="415" y="100"/>
                                <a:pt x="414" y="100"/>
                                <a:pt x="414" y="100"/>
                              </a:cubicBezTo>
                              <a:close/>
                              <a:moveTo>
                                <a:pt x="431" y="96"/>
                              </a:moveTo>
                              <a:cubicBezTo>
                                <a:pt x="429" y="94"/>
                                <a:pt x="430" y="92"/>
                                <a:pt x="433" y="94"/>
                              </a:cubicBezTo>
                              <a:cubicBezTo>
                                <a:pt x="433" y="96"/>
                                <a:pt x="433" y="96"/>
                                <a:pt x="431" y="96"/>
                              </a:cubicBezTo>
                              <a:close/>
                              <a:moveTo>
                                <a:pt x="402" y="93"/>
                              </a:moveTo>
                              <a:cubicBezTo>
                                <a:pt x="399" y="89"/>
                                <a:pt x="402" y="89"/>
                                <a:pt x="405" y="89"/>
                              </a:cubicBezTo>
                              <a:cubicBezTo>
                                <a:pt x="405" y="93"/>
                                <a:pt x="405" y="92"/>
                                <a:pt x="402" y="93"/>
                              </a:cubicBezTo>
                              <a:close/>
                              <a:moveTo>
                                <a:pt x="421" y="89"/>
                              </a:moveTo>
                              <a:cubicBezTo>
                                <a:pt x="417" y="87"/>
                                <a:pt x="422" y="83"/>
                                <a:pt x="423" y="88"/>
                              </a:cubicBezTo>
                              <a:cubicBezTo>
                                <a:pt x="422" y="89"/>
                                <a:pt x="421" y="89"/>
                                <a:pt x="421" y="89"/>
                              </a:cubicBezTo>
                              <a:close/>
                              <a:moveTo>
                                <a:pt x="392" y="86"/>
                              </a:moveTo>
                              <a:cubicBezTo>
                                <a:pt x="388" y="84"/>
                                <a:pt x="390" y="81"/>
                                <a:pt x="393" y="82"/>
                              </a:cubicBezTo>
                              <a:cubicBezTo>
                                <a:pt x="396" y="84"/>
                                <a:pt x="394" y="85"/>
                                <a:pt x="392" y="86"/>
                              </a:cubicBezTo>
                              <a:close/>
                              <a:moveTo>
                                <a:pt x="439" y="85"/>
                              </a:moveTo>
                              <a:cubicBezTo>
                                <a:pt x="438" y="85"/>
                                <a:pt x="438" y="85"/>
                                <a:pt x="437" y="84"/>
                              </a:cubicBezTo>
                              <a:cubicBezTo>
                                <a:pt x="437" y="80"/>
                                <a:pt x="442" y="83"/>
                                <a:pt x="439" y="85"/>
                              </a:cubicBezTo>
                              <a:close/>
                              <a:moveTo>
                                <a:pt x="409" y="82"/>
                              </a:moveTo>
                              <a:cubicBezTo>
                                <a:pt x="406" y="80"/>
                                <a:pt x="412" y="75"/>
                                <a:pt x="412" y="81"/>
                              </a:cubicBezTo>
                              <a:cubicBezTo>
                                <a:pt x="411" y="82"/>
                                <a:pt x="411" y="82"/>
                                <a:pt x="409" y="82"/>
                              </a:cubicBezTo>
                              <a:close/>
                              <a:moveTo>
                                <a:pt x="427" y="78"/>
                              </a:moveTo>
                              <a:cubicBezTo>
                                <a:pt x="427" y="77"/>
                                <a:pt x="427" y="76"/>
                                <a:pt x="427" y="75"/>
                              </a:cubicBezTo>
                              <a:cubicBezTo>
                                <a:pt x="429" y="74"/>
                                <a:pt x="432" y="78"/>
                                <a:pt x="427" y="78"/>
                              </a:cubicBezTo>
                              <a:close/>
                              <a:moveTo>
                                <a:pt x="399" y="75"/>
                              </a:moveTo>
                              <a:cubicBezTo>
                                <a:pt x="395" y="69"/>
                                <a:pt x="405" y="70"/>
                                <a:pt x="401" y="75"/>
                              </a:cubicBezTo>
                              <a:cubicBezTo>
                                <a:pt x="400" y="75"/>
                                <a:pt x="399" y="75"/>
                                <a:pt x="399" y="75"/>
                              </a:cubicBezTo>
                              <a:close/>
                              <a:moveTo>
                                <a:pt x="417" y="71"/>
                              </a:moveTo>
                              <a:cubicBezTo>
                                <a:pt x="413" y="68"/>
                                <a:pt x="419" y="65"/>
                                <a:pt x="419" y="70"/>
                              </a:cubicBezTo>
                              <a:cubicBezTo>
                                <a:pt x="418" y="71"/>
                                <a:pt x="418" y="71"/>
                                <a:pt x="417" y="71"/>
                              </a:cubicBezTo>
                              <a:close/>
                              <a:moveTo>
                                <a:pt x="389" y="68"/>
                              </a:moveTo>
                              <a:cubicBezTo>
                                <a:pt x="382" y="66"/>
                                <a:pt x="391" y="59"/>
                                <a:pt x="391" y="67"/>
                              </a:cubicBezTo>
                              <a:cubicBezTo>
                                <a:pt x="390" y="68"/>
                                <a:pt x="390" y="68"/>
                                <a:pt x="389" y="68"/>
                              </a:cubicBezTo>
                              <a:close/>
                              <a:moveTo>
                                <a:pt x="434" y="67"/>
                              </a:moveTo>
                              <a:cubicBezTo>
                                <a:pt x="433" y="65"/>
                                <a:pt x="434" y="63"/>
                                <a:pt x="437" y="65"/>
                              </a:cubicBezTo>
                              <a:cubicBezTo>
                                <a:pt x="437" y="67"/>
                                <a:pt x="437" y="67"/>
                                <a:pt x="434" y="67"/>
                              </a:cubicBezTo>
                              <a:close/>
                              <a:moveTo>
                                <a:pt x="406" y="65"/>
                              </a:moveTo>
                              <a:cubicBezTo>
                                <a:pt x="400" y="60"/>
                                <a:pt x="412" y="58"/>
                                <a:pt x="408" y="64"/>
                              </a:cubicBezTo>
                              <a:cubicBezTo>
                                <a:pt x="407" y="64"/>
                                <a:pt x="407" y="64"/>
                                <a:pt x="406" y="65"/>
                              </a:cubicBezTo>
                              <a:close/>
                              <a:moveTo>
                                <a:pt x="424" y="61"/>
                              </a:moveTo>
                              <a:cubicBezTo>
                                <a:pt x="422" y="59"/>
                                <a:pt x="423" y="59"/>
                                <a:pt x="423" y="58"/>
                              </a:cubicBezTo>
                              <a:cubicBezTo>
                                <a:pt x="426" y="55"/>
                                <a:pt x="429" y="60"/>
                                <a:pt x="424" y="61"/>
                              </a:cubicBezTo>
                              <a:close/>
                              <a:moveTo>
                                <a:pt x="395" y="57"/>
                              </a:moveTo>
                              <a:cubicBezTo>
                                <a:pt x="392" y="54"/>
                                <a:pt x="395" y="51"/>
                                <a:pt x="398" y="54"/>
                              </a:cubicBezTo>
                              <a:cubicBezTo>
                                <a:pt x="398" y="57"/>
                                <a:pt x="398" y="57"/>
                                <a:pt x="395" y="57"/>
                              </a:cubicBezTo>
                              <a:close/>
                              <a:moveTo>
                                <a:pt x="442" y="57"/>
                              </a:moveTo>
                              <a:cubicBezTo>
                                <a:pt x="439" y="55"/>
                                <a:pt x="444" y="51"/>
                                <a:pt x="444" y="56"/>
                              </a:cubicBezTo>
                              <a:cubicBezTo>
                                <a:pt x="443" y="56"/>
                                <a:pt x="442" y="57"/>
                                <a:pt x="442" y="57"/>
                              </a:cubicBezTo>
                              <a:close/>
                              <a:moveTo>
                                <a:pt x="414" y="54"/>
                              </a:moveTo>
                              <a:cubicBezTo>
                                <a:pt x="407" y="50"/>
                                <a:pt x="418" y="47"/>
                                <a:pt x="416" y="53"/>
                              </a:cubicBezTo>
                              <a:cubicBezTo>
                                <a:pt x="415" y="53"/>
                                <a:pt x="414" y="53"/>
                                <a:pt x="414" y="54"/>
                              </a:cubicBezTo>
                              <a:close/>
                              <a:moveTo>
                                <a:pt x="431" y="50"/>
                              </a:moveTo>
                              <a:cubicBezTo>
                                <a:pt x="426" y="47"/>
                                <a:pt x="435" y="44"/>
                                <a:pt x="433" y="49"/>
                              </a:cubicBezTo>
                              <a:cubicBezTo>
                                <a:pt x="433" y="49"/>
                                <a:pt x="432" y="50"/>
                                <a:pt x="431" y="50"/>
                              </a:cubicBezTo>
                              <a:close/>
                              <a:moveTo>
                                <a:pt x="402" y="47"/>
                              </a:moveTo>
                              <a:cubicBezTo>
                                <a:pt x="397" y="41"/>
                                <a:pt x="409" y="40"/>
                                <a:pt x="404" y="46"/>
                              </a:cubicBezTo>
                              <a:cubicBezTo>
                                <a:pt x="404" y="47"/>
                                <a:pt x="403" y="47"/>
                                <a:pt x="402" y="47"/>
                              </a:cubicBezTo>
                              <a:close/>
                              <a:moveTo>
                                <a:pt x="421" y="43"/>
                              </a:moveTo>
                              <a:cubicBezTo>
                                <a:pt x="417" y="41"/>
                                <a:pt x="418" y="39"/>
                                <a:pt x="422" y="39"/>
                              </a:cubicBezTo>
                              <a:cubicBezTo>
                                <a:pt x="424" y="41"/>
                                <a:pt x="422" y="42"/>
                                <a:pt x="421" y="43"/>
                              </a:cubicBezTo>
                              <a:close/>
                              <a:moveTo>
                                <a:pt x="392" y="40"/>
                              </a:moveTo>
                              <a:cubicBezTo>
                                <a:pt x="388" y="38"/>
                                <a:pt x="390" y="33"/>
                                <a:pt x="394" y="35"/>
                              </a:cubicBezTo>
                              <a:cubicBezTo>
                                <a:pt x="395" y="38"/>
                                <a:pt x="395" y="39"/>
                                <a:pt x="392" y="40"/>
                              </a:cubicBezTo>
                              <a:close/>
                              <a:moveTo>
                                <a:pt x="439" y="39"/>
                              </a:moveTo>
                              <a:cubicBezTo>
                                <a:pt x="433" y="36"/>
                                <a:pt x="442" y="33"/>
                                <a:pt x="440" y="39"/>
                              </a:cubicBezTo>
                              <a:cubicBezTo>
                                <a:pt x="440" y="39"/>
                                <a:pt x="439" y="39"/>
                                <a:pt x="439" y="39"/>
                              </a:cubicBezTo>
                              <a:close/>
                              <a:moveTo>
                                <a:pt x="409" y="36"/>
                              </a:moveTo>
                              <a:cubicBezTo>
                                <a:pt x="406" y="34"/>
                                <a:pt x="408" y="31"/>
                                <a:pt x="411" y="31"/>
                              </a:cubicBezTo>
                              <a:cubicBezTo>
                                <a:pt x="414" y="34"/>
                                <a:pt x="412" y="36"/>
                                <a:pt x="409" y="36"/>
                              </a:cubicBezTo>
                              <a:close/>
                              <a:moveTo>
                                <a:pt x="427" y="32"/>
                              </a:moveTo>
                              <a:cubicBezTo>
                                <a:pt x="422" y="29"/>
                                <a:pt x="433" y="25"/>
                                <a:pt x="429" y="32"/>
                              </a:cubicBezTo>
                              <a:cubicBezTo>
                                <a:pt x="429" y="32"/>
                                <a:pt x="428" y="32"/>
                                <a:pt x="427" y="32"/>
                              </a:cubicBezTo>
                              <a:close/>
                              <a:moveTo>
                                <a:pt x="399" y="29"/>
                              </a:moveTo>
                              <a:cubicBezTo>
                                <a:pt x="392" y="25"/>
                                <a:pt x="405" y="20"/>
                                <a:pt x="402" y="28"/>
                              </a:cubicBezTo>
                              <a:cubicBezTo>
                                <a:pt x="401" y="29"/>
                                <a:pt x="400" y="29"/>
                                <a:pt x="399" y="29"/>
                              </a:cubicBezTo>
                              <a:close/>
                              <a:moveTo>
                                <a:pt x="417" y="25"/>
                              </a:moveTo>
                              <a:cubicBezTo>
                                <a:pt x="416" y="25"/>
                                <a:pt x="416" y="25"/>
                                <a:pt x="415" y="25"/>
                              </a:cubicBezTo>
                              <a:cubicBezTo>
                                <a:pt x="415" y="16"/>
                                <a:pt x="424" y="24"/>
                                <a:pt x="417" y="25"/>
                              </a:cubicBezTo>
                              <a:close/>
                              <a:moveTo>
                                <a:pt x="434" y="21"/>
                              </a:moveTo>
                              <a:cubicBezTo>
                                <a:pt x="433" y="20"/>
                                <a:pt x="433" y="20"/>
                                <a:pt x="433" y="18"/>
                              </a:cubicBezTo>
                              <a:cubicBezTo>
                                <a:pt x="436" y="15"/>
                                <a:pt x="439" y="21"/>
                                <a:pt x="434" y="21"/>
                              </a:cubicBezTo>
                              <a:close/>
                              <a:moveTo>
                                <a:pt x="405" y="18"/>
                              </a:moveTo>
                              <a:cubicBezTo>
                                <a:pt x="405" y="17"/>
                                <a:pt x="405" y="17"/>
                                <a:pt x="404" y="16"/>
                              </a:cubicBezTo>
                              <a:cubicBezTo>
                                <a:pt x="406" y="9"/>
                                <a:pt x="413" y="17"/>
                                <a:pt x="405" y="18"/>
                              </a:cubicBezTo>
                              <a:close/>
                              <a:moveTo>
                                <a:pt x="424" y="14"/>
                              </a:moveTo>
                              <a:cubicBezTo>
                                <a:pt x="418" y="11"/>
                                <a:pt x="428" y="7"/>
                                <a:pt x="426" y="14"/>
                              </a:cubicBezTo>
                              <a:cubicBezTo>
                                <a:pt x="425" y="14"/>
                                <a:pt x="425" y="14"/>
                                <a:pt x="424" y="14"/>
                              </a:cubicBezTo>
                              <a:close/>
                              <a:moveTo>
                                <a:pt x="442" y="11"/>
                              </a:moveTo>
                              <a:cubicBezTo>
                                <a:pt x="437" y="8"/>
                                <a:pt x="446" y="4"/>
                                <a:pt x="444" y="10"/>
                              </a:cubicBezTo>
                              <a:cubicBezTo>
                                <a:pt x="443" y="10"/>
                                <a:pt x="443" y="10"/>
                                <a:pt x="442" y="11"/>
                              </a:cubicBezTo>
                              <a:close/>
                              <a:moveTo>
                                <a:pt x="363" y="37"/>
                              </a:moveTo>
                              <a:cubicBezTo>
                                <a:pt x="357" y="31"/>
                                <a:pt x="367" y="28"/>
                                <a:pt x="367" y="34"/>
                              </a:cubicBezTo>
                              <a:cubicBezTo>
                                <a:pt x="366" y="36"/>
                                <a:pt x="365" y="36"/>
                                <a:pt x="363" y="37"/>
                              </a:cubicBezTo>
                              <a:close/>
                              <a:moveTo>
                                <a:pt x="381" y="33"/>
                              </a:moveTo>
                              <a:cubicBezTo>
                                <a:pt x="376" y="30"/>
                                <a:pt x="384" y="23"/>
                                <a:pt x="384" y="31"/>
                              </a:cubicBezTo>
                              <a:cubicBezTo>
                                <a:pt x="383" y="33"/>
                                <a:pt x="382" y="33"/>
                                <a:pt x="381" y="33"/>
                              </a:cubicBezTo>
                              <a:close/>
                              <a:moveTo>
                                <a:pt x="352" y="30"/>
                              </a:moveTo>
                              <a:cubicBezTo>
                                <a:pt x="347" y="25"/>
                                <a:pt x="354" y="21"/>
                                <a:pt x="356" y="25"/>
                              </a:cubicBezTo>
                              <a:cubicBezTo>
                                <a:pt x="356" y="29"/>
                                <a:pt x="355" y="29"/>
                                <a:pt x="352" y="30"/>
                              </a:cubicBezTo>
                              <a:close/>
                              <a:moveTo>
                                <a:pt x="370" y="26"/>
                              </a:moveTo>
                              <a:cubicBezTo>
                                <a:pt x="366" y="22"/>
                                <a:pt x="370" y="18"/>
                                <a:pt x="374" y="21"/>
                              </a:cubicBezTo>
                              <a:cubicBezTo>
                                <a:pt x="374" y="25"/>
                                <a:pt x="374" y="25"/>
                                <a:pt x="370" y="26"/>
                              </a:cubicBezTo>
                              <a:close/>
                              <a:moveTo>
                                <a:pt x="388" y="22"/>
                              </a:moveTo>
                              <a:cubicBezTo>
                                <a:pt x="386" y="20"/>
                                <a:pt x="386" y="20"/>
                                <a:pt x="386" y="18"/>
                              </a:cubicBezTo>
                              <a:cubicBezTo>
                                <a:pt x="391" y="14"/>
                                <a:pt x="394" y="21"/>
                                <a:pt x="388" y="22"/>
                              </a:cubicBezTo>
                              <a:close/>
                              <a:moveTo>
                                <a:pt x="253" y="180"/>
                              </a:moveTo>
                              <a:cubicBezTo>
                                <a:pt x="246" y="176"/>
                                <a:pt x="256" y="169"/>
                                <a:pt x="256" y="178"/>
                              </a:cubicBezTo>
                              <a:cubicBezTo>
                                <a:pt x="255" y="179"/>
                                <a:pt x="255" y="179"/>
                                <a:pt x="253" y="180"/>
                              </a:cubicBezTo>
                              <a:close/>
                              <a:moveTo>
                                <a:pt x="299" y="179"/>
                              </a:moveTo>
                              <a:cubicBezTo>
                                <a:pt x="292" y="175"/>
                                <a:pt x="305" y="170"/>
                                <a:pt x="302" y="178"/>
                              </a:cubicBezTo>
                              <a:cubicBezTo>
                                <a:pt x="301" y="179"/>
                                <a:pt x="300" y="179"/>
                                <a:pt x="299" y="179"/>
                              </a:cubicBezTo>
                              <a:close/>
                              <a:moveTo>
                                <a:pt x="271" y="176"/>
                              </a:moveTo>
                              <a:cubicBezTo>
                                <a:pt x="264" y="171"/>
                                <a:pt x="274" y="167"/>
                                <a:pt x="274" y="174"/>
                              </a:cubicBezTo>
                              <a:cubicBezTo>
                                <a:pt x="273" y="176"/>
                                <a:pt x="273" y="176"/>
                                <a:pt x="271" y="176"/>
                              </a:cubicBezTo>
                              <a:close/>
                              <a:moveTo>
                                <a:pt x="316" y="175"/>
                              </a:moveTo>
                              <a:cubicBezTo>
                                <a:pt x="313" y="171"/>
                                <a:pt x="320" y="168"/>
                                <a:pt x="320" y="174"/>
                              </a:cubicBezTo>
                              <a:cubicBezTo>
                                <a:pt x="319" y="175"/>
                                <a:pt x="318" y="175"/>
                                <a:pt x="316" y="175"/>
                              </a:cubicBezTo>
                              <a:close/>
                              <a:moveTo>
                                <a:pt x="241" y="172"/>
                              </a:moveTo>
                              <a:cubicBezTo>
                                <a:pt x="237" y="168"/>
                                <a:pt x="242" y="164"/>
                                <a:pt x="245" y="168"/>
                              </a:cubicBezTo>
                              <a:cubicBezTo>
                                <a:pt x="246" y="172"/>
                                <a:pt x="246" y="172"/>
                                <a:pt x="241" y="172"/>
                              </a:cubicBezTo>
                              <a:close/>
                              <a:moveTo>
                                <a:pt x="288" y="172"/>
                              </a:moveTo>
                              <a:cubicBezTo>
                                <a:pt x="283" y="169"/>
                                <a:pt x="292" y="162"/>
                                <a:pt x="292" y="171"/>
                              </a:cubicBezTo>
                              <a:cubicBezTo>
                                <a:pt x="290" y="172"/>
                                <a:pt x="290" y="172"/>
                                <a:pt x="288" y="172"/>
                              </a:cubicBezTo>
                              <a:close/>
                              <a:moveTo>
                                <a:pt x="381" y="171"/>
                              </a:moveTo>
                              <a:cubicBezTo>
                                <a:pt x="378" y="170"/>
                                <a:pt x="383" y="165"/>
                                <a:pt x="383" y="171"/>
                              </a:cubicBezTo>
                              <a:cubicBezTo>
                                <a:pt x="382" y="171"/>
                                <a:pt x="382" y="171"/>
                                <a:pt x="381" y="171"/>
                              </a:cubicBezTo>
                              <a:close/>
                              <a:moveTo>
                                <a:pt x="259" y="169"/>
                              </a:moveTo>
                              <a:cubicBezTo>
                                <a:pt x="258" y="167"/>
                                <a:pt x="256" y="165"/>
                                <a:pt x="259" y="163"/>
                              </a:cubicBezTo>
                              <a:cubicBezTo>
                                <a:pt x="265" y="163"/>
                                <a:pt x="265" y="168"/>
                                <a:pt x="259" y="169"/>
                              </a:cubicBezTo>
                              <a:close/>
                              <a:moveTo>
                                <a:pt x="306" y="169"/>
                              </a:moveTo>
                              <a:cubicBezTo>
                                <a:pt x="301" y="165"/>
                                <a:pt x="309" y="160"/>
                                <a:pt x="309" y="166"/>
                              </a:cubicBezTo>
                              <a:cubicBezTo>
                                <a:pt x="309" y="168"/>
                                <a:pt x="308" y="168"/>
                                <a:pt x="306" y="169"/>
                              </a:cubicBezTo>
                              <a:close/>
                              <a:moveTo>
                                <a:pt x="231" y="166"/>
                              </a:moveTo>
                              <a:cubicBezTo>
                                <a:pt x="222" y="160"/>
                                <a:pt x="239" y="154"/>
                                <a:pt x="234" y="165"/>
                              </a:cubicBezTo>
                              <a:cubicBezTo>
                                <a:pt x="233" y="165"/>
                                <a:pt x="232" y="165"/>
                                <a:pt x="231" y="166"/>
                              </a:cubicBezTo>
                              <a:close/>
                              <a:moveTo>
                                <a:pt x="278" y="165"/>
                              </a:moveTo>
                              <a:cubicBezTo>
                                <a:pt x="271" y="160"/>
                                <a:pt x="281" y="156"/>
                                <a:pt x="281" y="163"/>
                              </a:cubicBezTo>
                              <a:cubicBezTo>
                                <a:pt x="281" y="165"/>
                                <a:pt x="280" y="165"/>
                                <a:pt x="278" y="165"/>
                              </a:cubicBezTo>
                              <a:close/>
                              <a:moveTo>
                                <a:pt x="371" y="164"/>
                              </a:moveTo>
                              <a:cubicBezTo>
                                <a:pt x="366" y="161"/>
                                <a:pt x="374" y="158"/>
                                <a:pt x="372" y="164"/>
                              </a:cubicBezTo>
                              <a:cubicBezTo>
                                <a:pt x="372" y="164"/>
                                <a:pt x="371" y="164"/>
                                <a:pt x="371" y="164"/>
                              </a:cubicBezTo>
                              <a:close/>
                              <a:moveTo>
                                <a:pt x="249" y="162"/>
                              </a:moveTo>
                              <a:cubicBezTo>
                                <a:pt x="241" y="156"/>
                                <a:pt x="255" y="152"/>
                                <a:pt x="253" y="160"/>
                              </a:cubicBezTo>
                              <a:cubicBezTo>
                                <a:pt x="252" y="162"/>
                                <a:pt x="251" y="162"/>
                                <a:pt x="249" y="162"/>
                              </a:cubicBezTo>
                              <a:close/>
                              <a:moveTo>
                                <a:pt x="296" y="162"/>
                              </a:moveTo>
                              <a:cubicBezTo>
                                <a:pt x="288" y="157"/>
                                <a:pt x="302" y="152"/>
                                <a:pt x="298" y="161"/>
                              </a:cubicBezTo>
                              <a:cubicBezTo>
                                <a:pt x="297" y="161"/>
                                <a:pt x="297" y="161"/>
                                <a:pt x="296" y="162"/>
                              </a:cubicBezTo>
                              <a:close/>
                              <a:moveTo>
                                <a:pt x="267" y="158"/>
                              </a:moveTo>
                              <a:cubicBezTo>
                                <a:pt x="261" y="155"/>
                                <a:pt x="268" y="149"/>
                                <a:pt x="271" y="154"/>
                              </a:cubicBezTo>
                              <a:cubicBezTo>
                                <a:pt x="271" y="158"/>
                                <a:pt x="270" y="158"/>
                                <a:pt x="267" y="158"/>
                              </a:cubicBezTo>
                              <a:close/>
                              <a:moveTo>
                                <a:pt x="313" y="158"/>
                              </a:moveTo>
                              <a:cubicBezTo>
                                <a:pt x="311" y="156"/>
                                <a:pt x="312" y="156"/>
                                <a:pt x="312" y="154"/>
                              </a:cubicBezTo>
                              <a:cubicBezTo>
                                <a:pt x="316" y="150"/>
                                <a:pt x="319" y="157"/>
                                <a:pt x="313" y="158"/>
                              </a:cubicBezTo>
                              <a:close/>
                              <a:moveTo>
                                <a:pt x="359" y="157"/>
                              </a:moveTo>
                              <a:cubicBezTo>
                                <a:pt x="356" y="154"/>
                                <a:pt x="359" y="153"/>
                                <a:pt x="362" y="153"/>
                              </a:cubicBezTo>
                              <a:cubicBezTo>
                                <a:pt x="364" y="156"/>
                                <a:pt x="361" y="157"/>
                                <a:pt x="359" y="157"/>
                              </a:cubicBezTo>
                              <a:close/>
                              <a:moveTo>
                                <a:pt x="238" y="155"/>
                              </a:moveTo>
                              <a:cubicBezTo>
                                <a:pt x="232" y="151"/>
                                <a:pt x="239" y="145"/>
                                <a:pt x="242" y="151"/>
                              </a:cubicBezTo>
                              <a:cubicBezTo>
                                <a:pt x="242" y="154"/>
                                <a:pt x="242" y="155"/>
                                <a:pt x="238" y="155"/>
                              </a:cubicBezTo>
                              <a:close/>
                              <a:moveTo>
                                <a:pt x="285" y="155"/>
                              </a:moveTo>
                              <a:cubicBezTo>
                                <a:pt x="281" y="153"/>
                                <a:pt x="282" y="147"/>
                                <a:pt x="288" y="149"/>
                              </a:cubicBezTo>
                              <a:cubicBezTo>
                                <a:pt x="289" y="153"/>
                                <a:pt x="288" y="154"/>
                                <a:pt x="285" y="155"/>
                              </a:cubicBezTo>
                              <a:close/>
                              <a:moveTo>
                                <a:pt x="378" y="154"/>
                              </a:moveTo>
                              <a:cubicBezTo>
                                <a:pt x="373" y="151"/>
                                <a:pt x="382" y="147"/>
                                <a:pt x="380" y="153"/>
                              </a:cubicBezTo>
                              <a:cubicBezTo>
                                <a:pt x="379" y="153"/>
                                <a:pt x="379" y="153"/>
                                <a:pt x="378" y="154"/>
                              </a:cubicBezTo>
                              <a:close/>
                              <a:moveTo>
                                <a:pt x="256" y="151"/>
                              </a:moveTo>
                              <a:cubicBezTo>
                                <a:pt x="253" y="150"/>
                                <a:pt x="253" y="148"/>
                                <a:pt x="254" y="146"/>
                              </a:cubicBezTo>
                              <a:cubicBezTo>
                                <a:pt x="261" y="143"/>
                                <a:pt x="263" y="150"/>
                                <a:pt x="256" y="151"/>
                              </a:cubicBezTo>
                              <a:close/>
                              <a:moveTo>
                                <a:pt x="303" y="151"/>
                              </a:moveTo>
                              <a:cubicBezTo>
                                <a:pt x="295" y="145"/>
                                <a:pt x="309" y="142"/>
                                <a:pt x="305" y="150"/>
                              </a:cubicBezTo>
                              <a:cubicBezTo>
                                <a:pt x="305" y="150"/>
                                <a:pt x="304" y="151"/>
                                <a:pt x="303" y="151"/>
                              </a:cubicBezTo>
                              <a:close/>
                              <a:moveTo>
                                <a:pt x="349" y="150"/>
                              </a:moveTo>
                              <a:cubicBezTo>
                                <a:pt x="348" y="150"/>
                                <a:pt x="348" y="149"/>
                                <a:pt x="347" y="149"/>
                              </a:cubicBezTo>
                              <a:cubicBezTo>
                                <a:pt x="348" y="141"/>
                                <a:pt x="356" y="149"/>
                                <a:pt x="349" y="150"/>
                              </a:cubicBezTo>
                              <a:close/>
                              <a:moveTo>
                                <a:pt x="273" y="147"/>
                              </a:moveTo>
                              <a:cubicBezTo>
                                <a:pt x="269" y="143"/>
                                <a:pt x="275" y="139"/>
                                <a:pt x="278" y="143"/>
                              </a:cubicBezTo>
                              <a:cubicBezTo>
                                <a:pt x="278" y="147"/>
                                <a:pt x="277" y="147"/>
                                <a:pt x="273" y="147"/>
                              </a:cubicBezTo>
                              <a:close/>
                              <a:moveTo>
                                <a:pt x="367" y="147"/>
                              </a:moveTo>
                              <a:cubicBezTo>
                                <a:pt x="364" y="145"/>
                                <a:pt x="365" y="143"/>
                                <a:pt x="369" y="143"/>
                              </a:cubicBezTo>
                              <a:cubicBezTo>
                                <a:pt x="370" y="145"/>
                                <a:pt x="370" y="146"/>
                                <a:pt x="367" y="147"/>
                              </a:cubicBezTo>
                              <a:close/>
                              <a:moveTo>
                                <a:pt x="245" y="144"/>
                              </a:moveTo>
                              <a:cubicBezTo>
                                <a:pt x="239" y="140"/>
                                <a:pt x="247" y="134"/>
                                <a:pt x="250" y="140"/>
                              </a:cubicBezTo>
                              <a:cubicBezTo>
                                <a:pt x="250" y="144"/>
                                <a:pt x="249" y="144"/>
                                <a:pt x="245" y="144"/>
                              </a:cubicBezTo>
                              <a:close/>
                              <a:moveTo>
                                <a:pt x="291" y="144"/>
                              </a:moveTo>
                              <a:cubicBezTo>
                                <a:pt x="291" y="143"/>
                                <a:pt x="290" y="143"/>
                                <a:pt x="290" y="142"/>
                              </a:cubicBezTo>
                              <a:cubicBezTo>
                                <a:pt x="290" y="132"/>
                                <a:pt x="302" y="143"/>
                                <a:pt x="291" y="144"/>
                              </a:cubicBezTo>
                              <a:close/>
                              <a:moveTo>
                                <a:pt x="385" y="143"/>
                              </a:moveTo>
                              <a:cubicBezTo>
                                <a:pt x="380" y="140"/>
                                <a:pt x="389" y="136"/>
                                <a:pt x="387" y="142"/>
                              </a:cubicBezTo>
                              <a:cubicBezTo>
                                <a:pt x="386" y="142"/>
                                <a:pt x="386" y="143"/>
                                <a:pt x="385" y="143"/>
                              </a:cubicBezTo>
                              <a:close/>
                              <a:moveTo>
                                <a:pt x="263" y="141"/>
                              </a:moveTo>
                              <a:cubicBezTo>
                                <a:pt x="259" y="138"/>
                                <a:pt x="261" y="132"/>
                                <a:pt x="267" y="135"/>
                              </a:cubicBezTo>
                              <a:cubicBezTo>
                                <a:pt x="268" y="139"/>
                                <a:pt x="267" y="140"/>
                                <a:pt x="263" y="141"/>
                              </a:cubicBezTo>
                              <a:close/>
                              <a:moveTo>
                                <a:pt x="356" y="140"/>
                              </a:moveTo>
                              <a:cubicBezTo>
                                <a:pt x="349" y="135"/>
                                <a:pt x="363" y="132"/>
                                <a:pt x="358" y="139"/>
                              </a:cubicBezTo>
                              <a:cubicBezTo>
                                <a:pt x="357" y="139"/>
                                <a:pt x="357" y="140"/>
                                <a:pt x="356" y="140"/>
                              </a:cubicBezTo>
                              <a:close/>
                              <a:moveTo>
                                <a:pt x="234" y="137"/>
                              </a:moveTo>
                              <a:cubicBezTo>
                                <a:pt x="229" y="134"/>
                                <a:pt x="235" y="127"/>
                                <a:pt x="239" y="132"/>
                              </a:cubicBezTo>
                              <a:cubicBezTo>
                                <a:pt x="239" y="137"/>
                                <a:pt x="239" y="137"/>
                                <a:pt x="234" y="137"/>
                              </a:cubicBezTo>
                              <a:close/>
                              <a:moveTo>
                                <a:pt x="282" y="137"/>
                              </a:moveTo>
                              <a:cubicBezTo>
                                <a:pt x="275" y="135"/>
                                <a:pt x="281" y="128"/>
                                <a:pt x="285" y="132"/>
                              </a:cubicBezTo>
                              <a:cubicBezTo>
                                <a:pt x="285" y="135"/>
                                <a:pt x="285" y="136"/>
                                <a:pt x="282" y="137"/>
                              </a:cubicBezTo>
                              <a:close/>
                              <a:moveTo>
                                <a:pt x="374" y="136"/>
                              </a:moveTo>
                              <a:cubicBezTo>
                                <a:pt x="369" y="132"/>
                                <a:pt x="378" y="129"/>
                                <a:pt x="376" y="135"/>
                              </a:cubicBezTo>
                              <a:cubicBezTo>
                                <a:pt x="376" y="135"/>
                                <a:pt x="375" y="136"/>
                                <a:pt x="374" y="136"/>
                              </a:cubicBezTo>
                              <a:close/>
                              <a:moveTo>
                                <a:pt x="252" y="133"/>
                              </a:moveTo>
                              <a:cubicBezTo>
                                <a:pt x="246" y="128"/>
                                <a:pt x="257" y="122"/>
                                <a:pt x="257" y="132"/>
                              </a:cubicBezTo>
                              <a:cubicBezTo>
                                <a:pt x="255" y="134"/>
                                <a:pt x="254" y="133"/>
                                <a:pt x="252" y="133"/>
                              </a:cubicBezTo>
                              <a:close/>
                              <a:moveTo>
                                <a:pt x="346" y="133"/>
                              </a:moveTo>
                              <a:cubicBezTo>
                                <a:pt x="339" y="129"/>
                                <a:pt x="351" y="124"/>
                                <a:pt x="348" y="132"/>
                              </a:cubicBezTo>
                              <a:cubicBezTo>
                                <a:pt x="347" y="132"/>
                                <a:pt x="346" y="133"/>
                                <a:pt x="346" y="133"/>
                              </a:cubicBezTo>
                              <a:close/>
                              <a:moveTo>
                                <a:pt x="270" y="130"/>
                              </a:moveTo>
                              <a:cubicBezTo>
                                <a:pt x="264" y="126"/>
                                <a:pt x="272" y="120"/>
                                <a:pt x="274" y="126"/>
                              </a:cubicBezTo>
                              <a:cubicBezTo>
                                <a:pt x="274" y="129"/>
                                <a:pt x="274" y="130"/>
                                <a:pt x="270" y="130"/>
                              </a:cubicBezTo>
                              <a:close/>
                              <a:moveTo>
                                <a:pt x="363" y="129"/>
                              </a:moveTo>
                              <a:cubicBezTo>
                                <a:pt x="361" y="128"/>
                                <a:pt x="362" y="126"/>
                                <a:pt x="363" y="124"/>
                              </a:cubicBezTo>
                              <a:cubicBezTo>
                                <a:pt x="367" y="124"/>
                                <a:pt x="367" y="128"/>
                                <a:pt x="363" y="129"/>
                              </a:cubicBezTo>
                              <a:close/>
                              <a:moveTo>
                                <a:pt x="243" y="127"/>
                              </a:moveTo>
                              <a:cubicBezTo>
                                <a:pt x="234" y="123"/>
                                <a:pt x="244" y="114"/>
                                <a:pt x="246" y="123"/>
                              </a:cubicBezTo>
                              <a:cubicBezTo>
                                <a:pt x="246" y="126"/>
                                <a:pt x="245" y="126"/>
                                <a:pt x="243" y="127"/>
                              </a:cubicBezTo>
                              <a:close/>
                              <a:moveTo>
                                <a:pt x="334" y="126"/>
                              </a:moveTo>
                              <a:cubicBezTo>
                                <a:pt x="328" y="119"/>
                                <a:pt x="342" y="119"/>
                                <a:pt x="337" y="125"/>
                              </a:cubicBezTo>
                              <a:cubicBezTo>
                                <a:pt x="336" y="125"/>
                                <a:pt x="335" y="126"/>
                                <a:pt x="334" y="126"/>
                              </a:cubicBezTo>
                              <a:close/>
                              <a:moveTo>
                                <a:pt x="382" y="125"/>
                              </a:moveTo>
                              <a:cubicBezTo>
                                <a:pt x="378" y="123"/>
                                <a:pt x="379" y="121"/>
                                <a:pt x="383" y="121"/>
                              </a:cubicBezTo>
                              <a:cubicBezTo>
                                <a:pt x="384" y="124"/>
                                <a:pt x="384" y="124"/>
                                <a:pt x="382" y="125"/>
                              </a:cubicBezTo>
                              <a:close/>
                              <a:moveTo>
                                <a:pt x="259" y="123"/>
                              </a:moveTo>
                              <a:cubicBezTo>
                                <a:pt x="254" y="115"/>
                                <a:pt x="264" y="112"/>
                                <a:pt x="264" y="121"/>
                              </a:cubicBezTo>
                              <a:cubicBezTo>
                                <a:pt x="262" y="123"/>
                                <a:pt x="261" y="123"/>
                                <a:pt x="259" y="123"/>
                              </a:cubicBezTo>
                              <a:close/>
                              <a:moveTo>
                                <a:pt x="353" y="122"/>
                              </a:moveTo>
                              <a:cubicBezTo>
                                <a:pt x="349" y="120"/>
                                <a:pt x="351" y="116"/>
                                <a:pt x="355" y="117"/>
                              </a:cubicBezTo>
                              <a:cubicBezTo>
                                <a:pt x="356" y="120"/>
                                <a:pt x="356" y="122"/>
                                <a:pt x="353" y="122"/>
                              </a:cubicBezTo>
                              <a:close/>
                              <a:moveTo>
                                <a:pt x="231" y="120"/>
                              </a:moveTo>
                              <a:cubicBezTo>
                                <a:pt x="224" y="113"/>
                                <a:pt x="236" y="108"/>
                                <a:pt x="236" y="117"/>
                              </a:cubicBezTo>
                              <a:cubicBezTo>
                                <a:pt x="235" y="119"/>
                                <a:pt x="233" y="119"/>
                                <a:pt x="231" y="120"/>
                              </a:cubicBezTo>
                              <a:close/>
                              <a:moveTo>
                                <a:pt x="324" y="119"/>
                              </a:moveTo>
                              <a:cubicBezTo>
                                <a:pt x="317" y="114"/>
                                <a:pt x="328" y="110"/>
                                <a:pt x="328" y="116"/>
                              </a:cubicBezTo>
                              <a:cubicBezTo>
                                <a:pt x="327" y="118"/>
                                <a:pt x="326" y="118"/>
                                <a:pt x="324" y="119"/>
                              </a:cubicBezTo>
                              <a:close/>
                              <a:moveTo>
                                <a:pt x="370" y="118"/>
                              </a:moveTo>
                              <a:cubicBezTo>
                                <a:pt x="368" y="117"/>
                                <a:pt x="369" y="115"/>
                                <a:pt x="370" y="114"/>
                              </a:cubicBezTo>
                              <a:cubicBezTo>
                                <a:pt x="375" y="114"/>
                                <a:pt x="375" y="118"/>
                                <a:pt x="370" y="118"/>
                              </a:cubicBezTo>
                              <a:close/>
                              <a:moveTo>
                                <a:pt x="249" y="116"/>
                              </a:moveTo>
                              <a:cubicBezTo>
                                <a:pt x="243" y="112"/>
                                <a:pt x="247" y="107"/>
                                <a:pt x="252" y="109"/>
                              </a:cubicBezTo>
                              <a:cubicBezTo>
                                <a:pt x="254" y="113"/>
                                <a:pt x="254" y="115"/>
                                <a:pt x="249" y="116"/>
                              </a:cubicBezTo>
                              <a:close/>
                              <a:moveTo>
                                <a:pt x="341" y="115"/>
                              </a:moveTo>
                              <a:cubicBezTo>
                                <a:pt x="338" y="111"/>
                                <a:pt x="340" y="110"/>
                                <a:pt x="344" y="110"/>
                              </a:cubicBezTo>
                              <a:cubicBezTo>
                                <a:pt x="347" y="113"/>
                                <a:pt x="344" y="115"/>
                                <a:pt x="341" y="115"/>
                              </a:cubicBezTo>
                              <a:close/>
                              <a:moveTo>
                                <a:pt x="313" y="112"/>
                              </a:moveTo>
                              <a:cubicBezTo>
                                <a:pt x="308" y="109"/>
                                <a:pt x="314" y="103"/>
                                <a:pt x="317" y="107"/>
                              </a:cubicBezTo>
                              <a:cubicBezTo>
                                <a:pt x="317" y="111"/>
                                <a:pt x="317" y="111"/>
                                <a:pt x="313" y="112"/>
                              </a:cubicBezTo>
                              <a:close/>
                              <a:moveTo>
                                <a:pt x="360" y="111"/>
                              </a:moveTo>
                              <a:cubicBezTo>
                                <a:pt x="353" y="108"/>
                                <a:pt x="365" y="103"/>
                                <a:pt x="362" y="111"/>
                              </a:cubicBezTo>
                              <a:cubicBezTo>
                                <a:pt x="362" y="111"/>
                                <a:pt x="361" y="111"/>
                                <a:pt x="360" y="111"/>
                              </a:cubicBezTo>
                              <a:close/>
                              <a:moveTo>
                                <a:pt x="238" y="109"/>
                              </a:moveTo>
                              <a:cubicBezTo>
                                <a:pt x="230" y="104"/>
                                <a:pt x="243" y="96"/>
                                <a:pt x="243" y="106"/>
                              </a:cubicBezTo>
                              <a:cubicBezTo>
                                <a:pt x="241" y="109"/>
                                <a:pt x="241" y="109"/>
                                <a:pt x="238" y="109"/>
                              </a:cubicBezTo>
                              <a:close/>
                              <a:moveTo>
                                <a:pt x="331" y="108"/>
                              </a:moveTo>
                              <a:cubicBezTo>
                                <a:pt x="325" y="103"/>
                                <a:pt x="335" y="99"/>
                                <a:pt x="335" y="106"/>
                              </a:cubicBezTo>
                              <a:cubicBezTo>
                                <a:pt x="334" y="108"/>
                                <a:pt x="333" y="108"/>
                                <a:pt x="331" y="108"/>
                              </a:cubicBezTo>
                              <a:close/>
                              <a:moveTo>
                                <a:pt x="377" y="107"/>
                              </a:moveTo>
                              <a:cubicBezTo>
                                <a:pt x="372" y="104"/>
                                <a:pt x="383" y="100"/>
                                <a:pt x="380" y="107"/>
                              </a:cubicBezTo>
                              <a:cubicBezTo>
                                <a:pt x="379" y="107"/>
                                <a:pt x="379" y="107"/>
                                <a:pt x="377" y="107"/>
                              </a:cubicBezTo>
                              <a:close/>
                              <a:moveTo>
                                <a:pt x="256" y="105"/>
                              </a:moveTo>
                              <a:cubicBezTo>
                                <a:pt x="247" y="98"/>
                                <a:pt x="264" y="94"/>
                                <a:pt x="260" y="104"/>
                              </a:cubicBezTo>
                              <a:cubicBezTo>
                                <a:pt x="259" y="105"/>
                                <a:pt x="259" y="105"/>
                                <a:pt x="256" y="105"/>
                              </a:cubicBezTo>
                              <a:close/>
                              <a:moveTo>
                                <a:pt x="303" y="105"/>
                              </a:moveTo>
                              <a:cubicBezTo>
                                <a:pt x="302" y="105"/>
                                <a:pt x="301" y="104"/>
                                <a:pt x="301" y="104"/>
                              </a:cubicBezTo>
                              <a:cubicBezTo>
                                <a:pt x="297" y="93"/>
                                <a:pt x="313" y="101"/>
                                <a:pt x="303" y="105"/>
                              </a:cubicBezTo>
                              <a:close/>
                              <a:moveTo>
                                <a:pt x="348" y="104"/>
                              </a:moveTo>
                              <a:cubicBezTo>
                                <a:pt x="345" y="100"/>
                                <a:pt x="347" y="99"/>
                                <a:pt x="351" y="99"/>
                              </a:cubicBezTo>
                              <a:cubicBezTo>
                                <a:pt x="354" y="102"/>
                                <a:pt x="352" y="104"/>
                                <a:pt x="348" y="104"/>
                              </a:cubicBezTo>
                              <a:close/>
                              <a:moveTo>
                                <a:pt x="320" y="101"/>
                              </a:moveTo>
                              <a:cubicBezTo>
                                <a:pt x="314" y="97"/>
                                <a:pt x="324" y="90"/>
                                <a:pt x="324" y="99"/>
                              </a:cubicBezTo>
                              <a:cubicBezTo>
                                <a:pt x="323" y="101"/>
                                <a:pt x="322" y="101"/>
                                <a:pt x="320" y="101"/>
                              </a:cubicBezTo>
                              <a:close/>
                              <a:moveTo>
                                <a:pt x="367" y="101"/>
                              </a:moveTo>
                              <a:cubicBezTo>
                                <a:pt x="360" y="97"/>
                                <a:pt x="372" y="92"/>
                                <a:pt x="369" y="100"/>
                              </a:cubicBezTo>
                              <a:cubicBezTo>
                                <a:pt x="369" y="100"/>
                                <a:pt x="368" y="100"/>
                                <a:pt x="367" y="101"/>
                              </a:cubicBezTo>
                              <a:close/>
                              <a:moveTo>
                                <a:pt x="245" y="98"/>
                              </a:moveTo>
                              <a:cubicBezTo>
                                <a:pt x="242" y="96"/>
                                <a:pt x="243" y="96"/>
                                <a:pt x="243" y="93"/>
                              </a:cubicBezTo>
                              <a:cubicBezTo>
                                <a:pt x="247" y="86"/>
                                <a:pt x="255" y="97"/>
                                <a:pt x="245" y="98"/>
                              </a:cubicBezTo>
                              <a:close/>
                              <a:moveTo>
                                <a:pt x="338" y="97"/>
                              </a:moveTo>
                              <a:cubicBezTo>
                                <a:pt x="333" y="94"/>
                                <a:pt x="338" y="89"/>
                                <a:pt x="341" y="93"/>
                              </a:cubicBezTo>
                              <a:cubicBezTo>
                                <a:pt x="342" y="96"/>
                                <a:pt x="342" y="97"/>
                                <a:pt x="338" y="97"/>
                              </a:cubicBezTo>
                              <a:close/>
                              <a:moveTo>
                                <a:pt x="384" y="97"/>
                              </a:moveTo>
                              <a:cubicBezTo>
                                <a:pt x="383" y="95"/>
                                <a:pt x="383" y="93"/>
                                <a:pt x="384" y="92"/>
                              </a:cubicBezTo>
                              <a:cubicBezTo>
                                <a:pt x="389" y="92"/>
                                <a:pt x="389" y="96"/>
                                <a:pt x="384" y="97"/>
                              </a:cubicBezTo>
                              <a:close/>
                              <a:moveTo>
                                <a:pt x="310" y="94"/>
                              </a:moveTo>
                              <a:cubicBezTo>
                                <a:pt x="307" y="93"/>
                                <a:pt x="307" y="91"/>
                                <a:pt x="308" y="88"/>
                              </a:cubicBezTo>
                              <a:cubicBezTo>
                                <a:pt x="314" y="86"/>
                                <a:pt x="316" y="93"/>
                                <a:pt x="310" y="94"/>
                              </a:cubicBezTo>
                              <a:close/>
                              <a:moveTo>
                                <a:pt x="356" y="93"/>
                              </a:moveTo>
                              <a:cubicBezTo>
                                <a:pt x="354" y="92"/>
                                <a:pt x="354" y="91"/>
                                <a:pt x="355" y="89"/>
                              </a:cubicBezTo>
                              <a:cubicBezTo>
                                <a:pt x="360" y="87"/>
                                <a:pt x="361" y="93"/>
                                <a:pt x="356" y="93"/>
                              </a:cubicBezTo>
                              <a:close/>
                              <a:moveTo>
                                <a:pt x="236" y="91"/>
                              </a:moveTo>
                              <a:cubicBezTo>
                                <a:pt x="226" y="88"/>
                                <a:pt x="237" y="78"/>
                                <a:pt x="240" y="87"/>
                              </a:cubicBezTo>
                              <a:cubicBezTo>
                                <a:pt x="239" y="90"/>
                                <a:pt x="239" y="90"/>
                                <a:pt x="236" y="91"/>
                              </a:cubicBezTo>
                              <a:close/>
                              <a:moveTo>
                                <a:pt x="327" y="90"/>
                              </a:moveTo>
                              <a:cubicBezTo>
                                <a:pt x="323" y="87"/>
                                <a:pt x="328" y="81"/>
                                <a:pt x="331" y="86"/>
                              </a:cubicBezTo>
                              <a:cubicBezTo>
                                <a:pt x="331" y="90"/>
                                <a:pt x="331" y="90"/>
                                <a:pt x="327" y="90"/>
                              </a:cubicBezTo>
                              <a:close/>
                              <a:moveTo>
                                <a:pt x="374" y="90"/>
                              </a:moveTo>
                              <a:cubicBezTo>
                                <a:pt x="367" y="86"/>
                                <a:pt x="380" y="81"/>
                                <a:pt x="377" y="89"/>
                              </a:cubicBezTo>
                              <a:cubicBezTo>
                                <a:pt x="376" y="89"/>
                                <a:pt x="375" y="90"/>
                                <a:pt x="374" y="90"/>
                              </a:cubicBezTo>
                              <a:close/>
                              <a:moveTo>
                                <a:pt x="299" y="87"/>
                              </a:moveTo>
                              <a:cubicBezTo>
                                <a:pt x="293" y="83"/>
                                <a:pt x="300" y="77"/>
                                <a:pt x="303" y="83"/>
                              </a:cubicBezTo>
                              <a:cubicBezTo>
                                <a:pt x="303" y="87"/>
                                <a:pt x="302" y="86"/>
                                <a:pt x="299" y="87"/>
                              </a:cubicBezTo>
                              <a:close/>
                              <a:moveTo>
                                <a:pt x="346" y="87"/>
                              </a:moveTo>
                              <a:cubicBezTo>
                                <a:pt x="340" y="83"/>
                                <a:pt x="345" y="79"/>
                                <a:pt x="349" y="82"/>
                              </a:cubicBezTo>
                              <a:cubicBezTo>
                                <a:pt x="349" y="85"/>
                                <a:pt x="349" y="86"/>
                                <a:pt x="346" y="87"/>
                              </a:cubicBezTo>
                              <a:close/>
                              <a:moveTo>
                                <a:pt x="317" y="83"/>
                              </a:moveTo>
                              <a:cubicBezTo>
                                <a:pt x="314" y="82"/>
                                <a:pt x="314" y="80"/>
                                <a:pt x="315" y="78"/>
                              </a:cubicBezTo>
                              <a:cubicBezTo>
                                <a:pt x="321" y="75"/>
                                <a:pt x="323" y="83"/>
                                <a:pt x="317" y="83"/>
                              </a:cubicBezTo>
                              <a:close/>
                              <a:moveTo>
                                <a:pt x="363" y="83"/>
                              </a:moveTo>
                              <a:cubicBezTo>
                                <a:pt x="360" y="79"/>
                                <a:pt x="361" y="78"/>
                                <a:pt x="365" y="78"/>
                              </a:cubicBezTo>
                              <a:cubicBezTo>
                                <a:pt x="368" y="81"/>
                                <a:pt x="366" y="82"/>
                                <a:pt x="363" y="83"/>
                              </a:cubicBezTo>
                              <a:close/>
                              <a:moveTo>
                                <a:pt x="288" y="80"/>
                              </a:moveTo>
                              <a:cubicBezTo>
                                <a:pt x="281" y="76"/>
                                <a:pt x="292" y="67"/>
                                <a:pt x="292" y="78"/>
                              </a:cubicBezTo>
                              <a:cubicBezTo>
                                <a:pt x="291" y="80"/>
                                <a:pt x="290" y="80"/>
                                <a:pt x="288" y="80"/>
                              </a:cubicBezTo>
                              <a:close/>
                              <a:moveTo>
                                <a:pt x="334" y="80"/>
                              </a:moveTo>
                              <a:cubicBezTo>
                                <a:pt x="328" y="76"/>
                                <a:pt x="338" y="69"/>
                                <a:pt x="338" y="78"/>
                              </a:cubicBezTo>
                              <a:cubicBezTo>
                                <a:pt x="337" y="80"/>
                                <a:pt x="336" y="79"/>
                                <a:pt x="334" y="80"/>
                              </a:cubicBezTo>
                              <a:close/>
                              <a:moveTo>
                                <a:pt x="381" y="79"/>
                              </a:moveTo>
                              <a:cubicBezTo>
                                <a:pt x="378" y="78"/>
                                <a:pt x="379" y="75"/>
                                <a:pt x="381" y="74"/>
                              </a:cubicBezTo>
                              <a:cubicBezTo>
                                <a:pt x="385" y="75"/>
                                <a:pt x="385" y="78"/>
                                <a:pt x="381" y="79"/>
                              </a:cubicBezTo>
                              <a:close/>
                              <a:moveTo>
                                <a:pt x="306" y="76"/>
                              </a:moveTo>
                              <a:cubicBezTo>
                                <a:pt x="300" y="72"/>
                                <a:pt x="307" y="66"/>
                                <a:pt x="310" y="72"/>
                              </a:cubicBezTo>
                              <a:cubicBezTo>
                                <a:pt x="310" y="76"/>
                                <a:pt x="310" y="76"/>
                                <a:pt x="306" y="76"/>
                              </a:cubicBezTo>
                              <a:close/>
                              <a:moveTo>
                                <a:pt x="353" y="76"/>
                              </a:moveTo>
                              <a:cubicBezTo>
                                <a:pt x="346" y="71"/>
                                <a:pt x="357" y="66"/>
                                <a:pt x="356" y="75"/>
                              </a:cubicBezTo>
                              <a:cubicBezTo>
                                <a:pt x="355" y="76"/>
                                <a:pt x="354" y="76"/>
                                <a:pt x="353" y="76"/>
                              </a:cubicBezTo>
                              <a:close/>
                              <a:moveTo>
                                <a:pt x="278" y="73"/>
                              </a:moveTo>
                              <a:cubicBezTo>
                                <a:pt x="268" y="66"/>
                                <a:pt x="285" y="62"/>
                                <a:pt x="282" y="71"/>
                              </a:cubicBezTo>
                              <a:cubicBezTo>
                                <a:pt x="280" y="73"/>
                                <a:pt x="279" y="73"/>
                                <a:pt x="278" y="73"/>
                              </a:cubicBezTo>
                              <a:close/>
                              <a:moveTo>
                                <a:pt x="324" y="73"/>
                              </a:moveTo>
                              <a:cubicBezTo>
                                <a:pt x="324" y="72"/>
                                <a:pt x="323" y="72"/>
                                <a:pt x="322" y="72"/>
                              </a:cubicBezTo>
                              <a:cubicBezTo>
                                <a:pt x="319" y="60"/>
                                <a:pt x="335" y="69"/>
                                <a:pt x="324" y="73"/>
                              </a:cubicBezTo>
                              <a:close/>
                              <a:moveTo>
                                <a:pt x="370" y="72"/>
                              </a:moveTo>
                              <a:cubicBezTo>
                                <a:pt x="368" y="70"/>
                                <a:pt x="369" y="70"/>
                                <a:pt x="369" y="68"/>
                              </a:cubicBezTo>
                              <a:cubicBezTo>
                                <a:pt x="374" y="65"/>
                                <a:pt x="376" y="71"/>
                                <a:pt x="370" y="72"/>
                              </a:cubicBezTo>
                              <a:close/>
                              <a:moveTo>
                                <a:pt x="295" y="69"/>
                              </a:moveTo>
                              <a:cubicBezTo>
                                <a:pt x="288" y="65"/>
                                <a:pt x="299" y="56"/>
                                <a:pt x="299" y="68"/>
                              </a:cubicBezTo>
                              <a:cubicBezTo>
                                <a:pt x="298" y="70"/>
                                <a:pt x="297" y="69"/>
                                <a:pt x="295" y="69"/>
                              </a:cubicBezTo>
                              <a:close/>
                              <a:moveTo>
                                <a:pt x="341" y="69"/>
                              </a:moveTo>
                              <a:cubicBezTo>
                                <a:pt x="337" y="62"/>
                                <a:pt x="345" y="60"/>
                                <a:pt x="345" y="67"/>
                              </a:cubicBezTo>
                              <a:cubicBezTo>
                                <a:pt x="344" y="69"/>
                                <a:pt x="343" y="69"/>
                                <a:pt x="341" y="69"/>
                              </a:cubicBezTo>
                              <a:close/>
                              <a:moveTo>
                                <a:pt x="266" y="66"/>
                              </a:moveTo>
                              <a:cubicBezTo>
                                <a:pt x="259" y="60"/>
                                <a:pt x="271" y="53"/>
                                <a:pt x="271" y="64"/>
                              </a:cubicBezTo>
                              <a:cubicBezTo>
                                <a:pt x="270" y="66"/>
                                <a:pt x="268" y="66"/>
                                <a:pt x="266" y="66"/>
                              </a:cubicBezTo>
                              <a:close/>
                              <a:moveTo>
                                <a:pt x="313" y="66"/>
                              </a:moveTo>
                              <a:cubicBezTo>
                                <a:pt x="305" y="60"/>
                                <a:pt x="320" y="55"/>
                                <a:pt x="317" y="64"/>
                              </a:cubicBezTo>
                              <a:cubicBezTo>
                                <a:pt x="316" y="65"/>
                                <a:pt x="315" y="65"/>
                                <a:pt x="313" y="66"/>
                              </a:cubicBezTo>
                              <a:close/>
                              <a:moveTo>
                                <a:pt x="360" y="65"/>
                              </a:moveTo>
                              <a:cubicBezTo>
                                <a:pt x="359" y="65"/>
                                <a:pt x="359" y="64"/>
                                <a:pt x="358" y="64"/>
                              </a:cubicBezTo>
                              <a:cubicBezTo>
                                <a:pt x="356" y="54"/>
                                <a:pt x="369" y="63"/>
                                <a:pt x="360" y="65"/>
                              </a:cubicBezTo>
                              <a:close/>
                              <a:moveTo>
                                <a:pt x="285" y="62"/>
                              </a:moveTo>
                              <a:cubicBezTo>
                                <a:pt x="275" y="56"/>
                                <a:pt x="292" y="51"/>
                                <a:pt x="289" y="61"/>
                              </a:cubicBezTo>
                              <a:cubicBezTo>
                                <a:pt x="287" y="62"/>
                                <a:pt x="286" y="62"/>
                                <a:pt x="285" y="62"/>
                              </a:cubicBezTo>
                              <a:close/>
                              <a:moveTo>
                                <a:pt x="331" y="62"/>
                              </a:moveTo>
                              <a:cubicBezTo>
                                <a:pt x="331" y="62"/>
                                <a:pt x="330" y="61"/>
                                <a:pt x="329" y="61"/>
                              </a:cubicBezTo>
                              <a:cubicBezTo>
                                <a:pt x="326" y="50"/>
                                <a:pt x="342" y="59"/>
                                <a:pt x="331" y="62"/>
                              </a:cubicBezTo>
                              <a:close/>
                              <a:moveTo>
                                <a:pt x="377" y="61"/>
                              </a:moveTo>
                              <a:cubicBezTo>
                                <a:pt x="373" y="55"/>
                                <a:pt x="382" y="54"/>
                                <a:pt x="380" y="60"/>
                              </a:cubicBezTo>
                              <a:cubicBezTo>
                                <a:pt x="379" y="61"/>
                                <a:pt x="378" y="61"/>
                                <a:pt x="377" y="61"/>
                              </a:cubicBezTo>
                              <a:close/>
                              <a:moveTo>
                                <a:pt x="257" y="59"/>
                              </a:moveTo>
                              <a:cubicBezTo>
                                <a:pt x="254" y="57"/>
                                <a:pt x="253" y="57"/>
                                <a:pt x="253" y="54"/>
                              </a:cubicBezTo>
                              <a:cubicBezTo>
                                <a:pt x="256" y="46"/>
                                <a:pt x="267" y="56"/>
                                <a:pt x="257" y="59"/>
                              </a:cubicBezTo>
                              <a:close/>
                              <a:moveTo>
                                <a:pt x="302" y="58"/>
                              </a:moveTo>
                              <a:cubicBezTo>
                                <a:pt x="295" y="54"/>
                                <a:pt x="307" y="46"/>
                                <a:pt x="307" y="57"/>
                              </a:cubicBezTo>
                              <a:cubicBezTo>
                                <a:pt x="305" y="59"/>
                                <a:pt x="304" y="58"/>
                                <a:pt x="302" y="58"/>
                              </a:cubicBezTo>
                              <a:close/>
                              <a:moveTo>
                                <a:pt x="348" y="58"/>
                              </a:moveTo>
                              <a:cubicBezTo>
                                <a:pt x="347" y="56"/>
                                <a:pt x="345" y="54"/>
                                <a:pt x="348" y="52"/>
                              </a:cubicBezTo>
                              <a:cubicBezTo>
                                <a:pt x="355" y="52"/>
                                <a:pt x="354" y="58"/>
                                <a:pt x="348" y="58"/>
                              </a:cubicBezTo>
                              <a:close/>
                              <a:moveTo>
                                <a:pt x="273" y="55"/>
                              </a:moveTo>
                              <a:cubicBezTo>
                                <a:pt x="266" y="49"/>
                                <a:pt x="278" y="42"/>
                                <a:pt x="278" y="53"/>
                              </a:cubicBezTo>
                              <a:cubicBezTo>
                                <a:pt x="277" y="55"/>
                                <a:pt x="276" y="55"/>
                                <a:pt x="273" y="55"/>
                              </a:cubicBezTo>
                              <a:close/>
                              <a:moveTo>
                                <a:pt x="320" y="55"/>
                              </a:moveTo>
                              <a:cubicBezTo>
                                <a:pt x="312" y="49"/>
                                <a:pt x="327" y="44"/>
                                <a:pt x="324" y="54"/>
                              </a:cubicBezTo>
                              <a:cubicBezTo>
                                <a:pt x="323" y="55"/>
                                <a:pt x="322" y="55"/>
                                <a:pt x="320" y="55"/>
                              </a:cubicBezTo>
                              <a:close/>
                              <a:moveTo>
                                <a:pt x="367" y="55"/>
                              </a:moveTo>
                              <a:cubicBezTo>
                                <a:pt x="363" y="52"/>
                                <a:pt x="365" y="48"/>
                                <a:pt x="370" y="49"/>
                              </a:cubicBezTo>
                              <a:cubicBezTo>
                                <a:pt x="371" y="53"/>
                                <a:pt x="370" y="54"/>
                                <a:pt x="367" y="55"/>
                              </a:cubicBezTo>
                              <a:close/>
                              <a:moveTo>
                                <a:pt x="292" y="52"/>
                              </a:moveTo>
                              <a:cubicBezTo>
                                <a:pt x="283" y="47"/>
                                <a:pt x="296" y="39"/>
                                <a:pt x="296" y="49"/>
                              </a:cubicBezTo>
                              <a:cubicBezTo>
                                <a:pt x="295" y="51"/>
                                <a:pt x="294" y="51"/>
                                <a:pt x="292" y="52"/>
                              </a:cubicBezTo>
                              <a:close/>
                              <a:moveTo>
                                <a:pt x="338" y="51"/>
                              </a:moveTo>
                              <a:cubicBezTo>
                                <a:pt x="332" y="47"/>
                                <a:pt x="338" y="42"/>
                                <a:pt x="342" y="46"/>
                              </a:cubicBezTo>
                              <a:cubicBezTo>
                                <a:pt x="342" y="50"/>
                                <a:pt x="342" y="50"/>
                                <a:pt x="338" y="51"/>
                              </a:cubicBezTo>
                              <a:close/>
                              <a:moveTo>
                                <a:pt x="384" y="51"/>
                              </a:moveTo>
                              <a:cubicBezTo>
                                <a:pt x="378" y="46"/>
                                <a:pt x="390" y="42"/>
                                <a:pt x="387" y="50"/>
                              </a:cubicBezTo>
                              <a:cubicBezTo>
                                <a:pt x="386" y="50"/>
                                <a:pt x="386" y="50"/>
                                <a:pt x="384" y="51"/>
                              </a:cubicBezTo>
                              <a:close/>
                              <a:moveTo>
                                <a:pt x="309" y="48"/>
                              </a:moveTo>
                              <a:cubicBezTo>
                                <a:pt x="308" y="46"/>
                                <a:pt x="305" y="43"/>
                                <a:pt x="309" y="41"/>
                              </a:cubicBezTo>
                              <a:cubicBezTo>
                                <a:pt x="316" y="41"/>
                                <a:pt x="316" y="47"/>
                                <a:pt x="309" y="48"/>
                              </a:cubicBezTo>
                              <a:close/>
                              <a:moveTo>
                                <a:pt x="356" y="47"/>
                              </a:moveTo>
                              <a:cubicBezTo>
                                <a:pt x="353" y="44"/>
                                <a:pt x="353" y="42"/>
                                <a:pt x="358" y="41"/>
                              </a:cubicBezTo>
                              <a:cubicBezTo>
                                <a:pt x="361" y="44"/>
                                <a:pt x="360" y="47"/>
                                <a:pt x="356" y="47"/>
                              </a:cubicBezTo>
                              <a:close/>
                              <a:moveTo>
                                <a:pt x="327" y="44"/>
                              </a:moveTo>
                              <a:cubicBezTo>
                                <a:pt x="321" y="41"/>
                                <a:pt x="329" y="34"/>
                                <a:pt x="332" y="40"/>
                              </a:cubicBezTo>
                              <a:cubicBezTo>
                                <a:pt x="332" y="43"/>
                                <a:pt x="331" y="44"/>
                                <a:pt x="327" y="44"/>
                              </a:cubicBezTo>
                              <a:close/>
                              <a:moveTo>
                                <a:pt x="374" y="44"/>
                              </a:moveTo>
                              <a:cubicBezTo>
                                <a:pt x="374" y="43"/>
                                <a:pt x="373" y="43"/>
                                <a:pt x="372" y="42"/>
                              </a:cubicBezTo>
                              <a:cubicBezTo>
                                <a:pt x="370" y="34"/>
                                <a:pt x="383" y="40"/>
                                <a:pt x="374" y="44"/>
                              </a:cubicBezTo>
                              <a:close/>
                              <a:moveTo>
                                <a:pt x="345" y="40"/>
                              </a:moveTo>
                              <a:cubicBezTo>
                                <a:pt x="339" y="35"/>
                                <a:pt x="349" y="30"/>
                                <a:pt x="349" y="39"/>
                              </a:cubicBezTo>
                              <a:cubicBezTo>
                                <a:pt x="348" y="40"/>
                                <a:pt x="346" y="40"/>
                                <a:pt x="345" y="40"/>
                              </a:cubicBezTo>
                              <a:close/>
                              <a:moveTo>
                                <a:pt x="167" y="123"/>
                              </a:moveTo>
                              <a:cubicBezTo>
                                <a:pt x="158" y="119"/>
                                <a:pt x="170" y="111"/>
                                <a:pt x="172" y="118"/>
                              </a:cubicBezTo>
                              <a:cubicBezTo>
                                <a:pt x="172" y="122"/>
                                <a:pt x="171" y="123"/>
                                <a:pt x="167" y="123"/>
                              </a:cubicBezTo>
                              <a:close/>
                              <a:moveTo>
                                <a:pt x="120" y="123"/>
                              </a:moveTo>
                              <a:cubicBezTo>
                                <a:pt x="113" y="117"/>
                                <a:pt x="124" y="111"/>
                                <a:pt x="126" y="120"/>
                              </a:cubicBezTo>
                              <a:cubicBezTo>
                                <a:pt x="125" y="123"/>
                                <a:pt x="124" y="123"/>
                                <a:pt x="120" y="123"/>
                              </a:cubicBezTo>
                              <a:close/>
                              <a:moveTo>
                                <a:pt x="149" y="127"/>
                              </a:moveTo>
                              <a:cubicBezTo>
                                <a:pt x="140" y="121"/>
                                <a:pt x="154" y="113"/>
                                <a:pt x="154" y="124"/>
                              </a:cubicBezTo>
                              <a:cubicBezTo>
                                <a:pt x="153" y="127"/>
                                <a:pt x="152" y="127"/>
                                <a:pt x="149" y="127"/>
                              </a:cubicBezTo>
                              <a:close/>
                              <a:moveTo>
                                <a:pt x="102" y="127"/>
                              </a:moveTo>
                              <a:cubicBezTo>
                                <a:pt x="95" y="121"/>
                                <a:pt x="106" y="114"/>
                                <a:pt x="108" y="123"/>
                              </a:cubicBezTo>
                              <a:cubicBezTo>
                                <a:pt x="107" y="127"/>
                                <a:pt x="106" y="127"/>
                                <a:pt x="102" y="127"/>
                              </a:cubicBezTo>
                              <a:close/>
                              <a:moveTo>
                                <a:pt x="224" y="130"/>
                              </a:moveTo>
                              <a:cubicBezTo>
                                <a:pt x="215" y="124"/>
                                <a:pt x="231" y="119"/>
                                <a:pt x="228" y="129"/>
                              </a:cubicBezTo>
                              <a:cubicBezTo>
                                <a:pt x="227" y="130"/>
                                <a:pt x="226" y="130"/>
                                <a:pt x="224" y="130"/>
                              </a:cubicBezTo>
                              <a:close/>
                              <a:moveTo>
                                <a:pt x="178" y="131"/>
                              </a:moveTo>
                              <a:cubicBezTo>
                                <a:pt x="168" y="125"/>
                                <a:pt x="183" y="118"/>
                                <a:pt x="183" y="127"/>
                              </a:cubicBezTo>
                              <a:cubicBezTo>
                                <a:pt x="181" y="130"/>
                                <a:pt x="181" y="130"/>
                                <a:pt x="178" y="131"/>
                              </a:cubicBezTo>
                              <a:close/>
                              <a:moveTo>
                                <a:pt x="131" y="131"/>
                              </a:moveTo>
                              <a:cubicBezTo>
                                <a:pt x="122" y="125"/>
                                <a:pt x="136" y="117"/>
                                <a:pt x="136" y="128"/>
                              </a:cubicBezTo>
                              <a:cubicBezTo>
                                <a:pt x="135" y="130"/>
                                <a:pt x="134" y="130"/>
                                <a:pt x="131" y="131"/>
                              </a:cubicBezTo>
                              <a:close/>
                              <a:moveTo>
                                <a:pt x="160" y="134"/>
                              </a:moveTo>
                              <a:cubicBezTo>
                                <a:pt x="158" y="132"/>
                                <a:pt x="157" y="132"/>
                                <a:pt x="157" y="129"/>
                              </a:cubicBezTo>
                              <a:cubicBezTo>
                                <a:pt x="160" y="121"/>
                                <a:pt x="171" y="131"/>
                                <a:pt x="160" y="134"/>
                              </a:cubicBezTo>
                              <a:close/>
                              <a:moveTo>
                                <a:pt x="113" y="134"/>
                              </a:moveTo>
                              <a:cubicBezTo>
                                <a:pt x="105" y="128"/>
                                <a:pt x="118" y="121"/>
                                <a:pt x="118" y="131"/>
                              </a:cubicBezTo>
                              <a:cubicBezTo>
                                <a:pt x="117" y="134"/>
                                <a:pt x="116" y="134"/>
                                <a:pt x="113" y="134"/>
                              </a:cubicBezTo>
                              <a:close/>
                              <a:moveTo>
                                <a:pt x="142" y="138"/>
                              </a:moveTo>
                              <a:cubicBezTo>
                                <a:pt x="134" y="134"/>
                                <a:pt x="144" y="125"/>
                                <a:pt x="147" y="133"/>
                              </a:cubicBezTo>
                              <a:cubicBezTo>
                                <a:pt x="147" y="137"/>
                                <a:pt x="146" y="137"/>
                                <a:pt x="142" y="138"/>
                              </a:cubicBezTo>
                              <a:close/>
                              <a:moveTo>
                                <a:pt x="95" y="138"/>
                              </a:moveTo>
                              <a:cubicBezTo>
                                <a:pt x="87" y="132"/>
                                <a:pt x="101" y="124"/>
                                <a:pt x="101" y="135"/>
                              </a:cubicBezTo>
                              <a:cubicBezTo>
                                <a:pt x="99" y="137"/>
                                <a:pt x="98" y="138"/>
                                <a:pt x="95" y="138"/>
                              </a:cubicBezTo>
                              <a:close/>
                              <a:moveTo>
                                <a:pt x="217" y="141"/>
                              </a:moveTo>
                              <a:cubicBezTo>
                                <a:pt x="211" y="137"/>
                                <a:pt x="215" y="132"/>
                                <a:pt x="220" y="134"/>
                              </a:cubicBezTo>
                              <a:cubicBezTo>
                                <a:pt x="222" y="138"/>
                                <a:pt x="222" y="140"/>
                                <a:pt x="217" y="141"/>
                              </a:cubicBezTo>
                              <a:close/>
                              <a:moveTo>
                                <a:pt x="170" y="141"/>
                              </a:moveTo>
                              <a:cubicBezTo>
                                <a:pt x="164" y="136"/>
                                <a:pt x="171" y="130"/>
                                <a:pt x="175" y="136"/>
                              </a:cubicBezTo>
                              <a:cubicBezTo>
                                <a:pt x="175" y="140"/>
                                <a:pt x="175" y="141"/>
                                <a:pt x="170" y="141"/>
                              </a:cubicBezTo>
                              <a:close/>
                              <a:moveTo>
                                <a:pt x="124" y="141"/>
                              </a:moveTo>
                              <a:cubicBezTo>
                                <a:pt x="115" y="136"/>
                                <a:pt x="129" y="128"/>
                                <a:pt x="129" y="138"/>
                              </a:cubicBezTo>
                              <a:cubicBezTo>
                                <a:pt x="128" y="141"/>
                                <a:pt x="128" y="141"/>
                                <a:pt x="124" y="141"/>
                              </a:cubicBezTo>
                              <a:close/>
                              <a:moveTo>
                                <a:pt x="154" y="145"/>
                              </a:moveTo>
                              <a:cubicBezTo>
                                <a:pt x="150" y="144"/>
                                <a:pt x="150" y="143"/>
                                <a:pt x="150" y="140"/>
                              </a:cubicBezTo>
                              <a:cubicBezTo>
                                <a:pt x="153" y="132"/>
                                <a:pt x="163" y="142"/>
                                <a:pt x="154" y="145"/>
                              </a:cubicBezTo>
                              <a:close/>
                              <a:moveTo>
                                <a:pt x="107" y="145"/>
                              </a:moveTo>
                              <a:cubicBezTo>
                                <a:pt x="99" y="141"/>
                                <a:pt x="108" y="132"/>
                                <a:pt x="111" y="140"/>
                              </a:cubicBezTo>
                              <a:cubicBezTo>
                                <a:pt x="111" y="144"/>
                                <a:pt x="110" y="144"/>
                                <a:pt x="107" y="145"/>
                              </a:cubicBezTo>
                              <a:close/>
                              <a:moveTo>
                                <a:pt x="227" y="148"/>
                              </a:moveTo>
                              <a:cubicBezTo>
                                <a:pt x="226" y="146"/>
                                <a:pt x="224" y="143"/>
                                <a:pt x="227" y="141"/>
                              </a:cubicBezTo>
                              <a:cubicBezTo>
                                <a:pt x="234" y="141"/>
                                <a:pt x="234" y="147"/>
                                <a:pt x="227" y="148"/>
                              </a:cubicBezTo>
                              <a:close/>
                              <a:moveTo>
                                <a:pt x="181" y="148"/>
                              </a:moveTo>
                              <a:cubicBezTo>
                                <a:pt x="173" y="143"/>
                                <a:pt x="186" y="135"/>
                                <a:pt x="186" y="146"/>
                              </a:cubicBezTo>
                              <a:cubicBezTo>
                                <a:pt x="184" y="148"/>
                                <a:pt x="184" y="148"/>
                                <a:pt x="181" y="148"/>
                              </a:cubicBezTo>
                              <a:close/>
                              <a:moveTo>
                                <a:pt x="136" y="149"/>
                              </a:moveTo>
                              <a:cubicBezTo>
                                <a:pt x="128" y="146"/>
                                <a:pt x="134" y="137"/>
                                <a:pt x="139" y="142"/>
                              </a:cubicBezTo>
                              <a:cubicBezTo>
                                <a:pt x="140" y="146"/>
                                <a:pt x="139" y="147"/>
                                <a:pt x="136" y="149"/>
                              </a:cubicBezTo>
                              <a:close/>
                              <a:moveTo>
                                <a:pt x="163" y="152"/>
                              </a:moveTo>
                              <a:cubicBezTo>
                                <a:pt x="158" y="144"/>
                                <a:pt x="165" y="142"/>
                                <a:pt x="168" y="146"/>
                              </a:cubicBezTo>
                              <a:cubicBezTo>
                                <a:pt x="168" y="151"/>
                                <a:pt x="168" y="151"/>
                                <a:pt x="163" y="152"/>
                              </a:cubicBezTo>
                              <a:close/>
                              <a:moveTo>
                                <a:pt x="118" y="152"/>
                              </a:moveTo>
                              <a:cubicBezTo>
                                <a:pt x="110" y="149"/>
                                <a:pt x="116" y="141"/>
                                <a:pt x="121" y="146"/>
                              </a:cubicBezTo>
                              <a:cubicBezTo>
                                <a:pt x="123" y="150"/>
                                <a:pt x="122" y="151"/>
                                <a:pt x="118" y="152"/>
                              </a:cubicBezTo>
                              <a:close/>
                              <a:moveTo>
                                <a:pt x="145" y="155"/>
                              </a:moveTo>
                              <a:cubicBezTo>
                                <a:pt x="139" y="151"/>
                                <a:pt x="146" y="144"/>
                                <a:pt x="150" y="150"/>
                              </a:cubicBezTo>
                              <a:cubicBezTo>
                                <a:pt x="150" y="155"/>
                                <a:pt x="150" y="155"/>
                                <a:pt x="145" y="155"/>
                              </a:cubicBezTo>
                              <a:close/>
                              <a:moveTo>
                                <a:pt x="100" y="156"/>
                              </a:moveTo>
                              <a:cubicBezTo>
                                <a:pt x="92" y="153"/>
                                <a:pt x="98" y="144"/>
                                <a:pt x="103" y="149"/>
                              </a:cubicBezTo>
                              <a:cubicBezTo>
                                <a:pt x="105" y="153"/>
                                <a:pt x="104" y="154"/>
                                <a:pt x="100" y="156"/>
                              </a:cubicBezTo>
                              <a:close/>
                              <a:moveTo>
                                <a:pt x="220" y="159"/>
                              </a:moveTo>
                              <a:cubicBezTo>
                                <a:pt x="214" y="152"/>
                                <a:pt x="225" y="147"/>
                                <a:pt x="225" y="157"/>
                              </a:cubicBezTo>
                              <a:cubicBezTo>
                                <a:pt x="223" y="159"/>
                                <a:pt x="222" y="158"/>
                                <a:pt x="220" y="159"/>
                              </a:cubicBezTo>
                              <a:close/>
                              <a:moveTo>
                                <a:pt x="174" y="159"/>
                              </a:moveTo>
                              <a:cubicBezTo>
                                <a:pt x="167" y="155"/>
                                <a:pt x="176" y="147"/>
                                <a:pt x="179" y="154"/>
                              </a:cubicBezTo>
                              <a:cubicBezTo>
                                <a:pt x="179" y="158"/>
                                <a:pt x="178" y="158"/>
                                <a:pt x="174" y="159"/>
                              </a:cubicBezTo>
                              <a:close/>
                              <a:moveTo>
                                <a:pt x="127" y="159"/>
                              </a:moveTo>
                              <a:cubicBezTo>
                                <a:pt x="122" y="154"/>
                                <a:pt x="128" y="148"/>
                                <a:pt x="132" y="153"/>
                              </a:cubicBezTo>
                              <a:cubicBezTo>
                                <a:pt x="132" y="158"/>
                                <a:pt x="132" y="159"/>
                                <a:pt x="127" y="159"/>
                              </a:cubicBezTo>
                              <a:close/>
                              <a:moveTo>
                                <a:pt x="156" y="162"/>
                              </a:moveTo>
                              <a:cubicBezTo>
                                <a:pt x="148" y="155"/>
                                <a:pt x="164" y="151"/>
                                <a:pt x="160" y="161"/>
                              </a:cubicBezTo>
                              <a:cubicBezTo>
                                <a:pt x="159" y="162"/>
                                <a:pt x="158" y="162"/>
                                <a:pt x="156" y="162"/>
                              </a:cubicBezTo>
                              <a:close/>
                              <a:moveTo>
                                <a:pt x="109" y="162"/>
                              </a:moveTo>
                              <a:cubicBezTo>
                                <a:pt x="104" y="158"/>
                                <a:pt x="111" y="151"/>
                                <a:pt x="115" y="157"/>
                              </a:cubicBezTo>
                              <a:cubicBezTo>
                                <a:pt x="115" y="162"/>
                                <a:pt x="114" y="162"/>
                                <a:pt x="109" y="162"/>
                              </a:cubicBezTo>
                              <a:close/>
                              <a:moveTo>
                                <a:pt x="138" y="166"/>
                              </a:moveTo>
                              <a:cubicBezTo>
                                <a:pt x="130" y="161"/>
                                <a:pt x="143" y="153"/>
                                <a:pt x="143" y="164"/>
                              </a:cubicBezTo>
                              <a:cubicBezTo>
                                <a:pt x="141" y="166"/>
                                <a:pt x="141" y="166"/>
                                <a:pt x="138" y="166"/>
                              </a:cubicBezTo>
                              <a:close/>
                              <a:moveTo>
                                <a:pt x="92" y="166"/>
                              </a:moveTo>
                              <a:cubicBezTo>
                                <a:pt x="91" y="166"/>
                                <a:pt x="90" y="165"/>
                                <a:pt x="90" y="164"/>
                              </a:cubicBezTo>
                              <a:cubicBezTo>
                                <a:pt x="90" y="150"/>
                                <a:pt x="105" y="165"/>
                                <a:pt x="92" y="166"/>
                              </a:cubicBezTo>
                              <a:close/>
                              <a:moveTo>
                                <a:pt x="213" y="169"/>
                              </a:moveTo>
                              <a:cubicBezTo>
                                <a:pt x="205" y="163"/>
                                <a:pt x="220" y="159"/>
                                <a:pt x="217" y="168"/>
                              </a:cubicBezTo>
                              <a:cubicBezTo>
                                <a:pt x="216" y="169"/>
                                <a:pt x="215" y="169"/>
                                <a:pt x="213" y="169"/>
                              </a:cubicBezTo>
                              <a:close/>
                              <a:moveTo>
                                <a:pt x="167" y="170"/>
                              </a:moveTo>
                              <a:cubicBezTo>
                                <a:pt x="162" y="166"/>
                                <a:pt x="165" y="160"/>
                                <a:pt x="170" y="163"/>
                              </a:cubicBezTo>
                              <a:cubicBezTo>
                                <a:pt x="172" y="167"/>
                                <a:pt x="172" y="168"/>
                                <a:pt x="167" y="170"/>
                              </a:cubicBezTo>
                              <a:close/>
                              <a:moveTo>
                                <a:pt x="120" y="170"/>
                              </a:moveTo>
                              <a:cubicBezTo>
                                <a:pt x="113" y="165"/>
                                <a:pt x="125" y="157"/>
                                <a:pt x="125" y="167"/>
                              </a:cubicBezTo>
                              <a:cubicBezTo>
                                <a:pt x="123" y="170"/>
                                <a:pt x="123" y="169"/>
                                <a:pt x="120" y="170"/>
                              </a:cubicBezTo>
                              <a:close/>
                              <a:moveTo>
                                <a:pt x="150" y="173"/>
                              </a:moveTo>
                              <a:cubicBezTo>
                                <a:pt x="141" y="168"/>
                                <a:pt x="154" y="161"/>
                                <a:pt x="154" y="170"/>
                              </a:cubicBezTo>
                              <a:cubicBezTo>
                                <a:pt x="153" y="172"/>
                                <a:pt x="152" y="173"/>
                                <a:pt x="150" y="173"/>
                              </a:cubicBezTo>
                              <a:close/>
                              <a:moveTo>
                                <a:pt x="103" y="173"/>
                              </a:moveTo>
                              <a:cubicBezTo>
                                <a:pt x="95" y="167"/>
                                <a:pt x="107" y="161"/>
                                <a:pt x="107" y="171"/>
                              </a:cubicBezTo>
                              <a:cubicBezTo>
                                <a:pt x="105" y="173"/>
                                <a:pt x="105" y="173"/>
                                <a:pt x="103" y="173"/>
                              </a:cubicBezTo>
                              <a:close/>
                              <a:moveTo>
                                <a:pt x="224" y="176"/>
                              </a:moveTo>
                              <a:cubicBezTo>
                                <a:pt x="218" y="173"/>
                                <a:pt x="224" y="167"/>
                                <a:pt x="228" y="171"/>
                              </a:cubicBezTo>
                              <a:cubicBezTo>
                                <a:pt x="229" y="175"/>
                                <a:pt x="227" y="175"/>
                                <a:pt x="224" y="176"/>
                              </a:cubicBezTo>
                              <a:close/>
                              <a:moveTo>
                                <a:pt x="131" y="177"/>
                              </a:moveTo>
                              <a:cubicBezTo>
                                <a:pt x="123" y="171"/>
                                <a:pt x="136" y="165"/>
                                <a:pt x="136" y="174"/>
                              </a:cubicBezTo>
                              <a:cubicBezTo>
                                <a:pt x="135" y="176"/>
                                <a:pt x="134" y="176"/>
                                <a:pt x="131" y="177"/>
                              </a:cubicBezTo>
                              <a:close/>
                              <a:moveTo>
                                <a:pt x="206" y="180"/>
                              </a:moveTo>
                              <a:cubicBezTo>
                                <a:pt x="201" y="177"/>
                                <a:pt x="204" y="171"/>
                                <a:pt x="210" y="174"/>
                              </a:cubicBezTo>
                              <a:cubicBezTo>
                                <a:pt x="211" y="178"/>
                                <a:pt x="210" y="180"/>
                                <a:pt x="206" y="180"/>
                              </a:cubicBezTo>
                              <a:close/>
                              <a:moveTo>
                                <a:pt x="159" y="180"/>
                              </a:moveTo>
                              <a:cubicBezTo>
                                <a:pt x="158" y="178"/>
                                <a:pt x="156" y="175"/>
                                <a:pt x="159" y="173"/>
                              </a:cubicBezTo>
                              <a:cubicBezTo>
                                <a:pt x="166" y="173"/>
                                <a:pt x="166" y="180"/>
                                <a:pt x="159" y="180"/>
                              </a:cubicBezTo>
                              <a:close/>
                              <a:moveTo>
                                <a:pt x="196" y="81"/>
                              </a:moveTo>
                              <a:cubicBezTo>
                                <a:pt x="183" y="75"/>
                                <a:pt x="205" y="66"/>
                                <a:pt x="200" y="80"/>
                              </a:cubicBezTo>
                              <a:cubicBezTo>
                                <a:pt x="199" y="80"/>
                                <a:pt x="197" y="81"/>
                                <a:pt x="196" y="81"/>
                              </a:cubicBezTo>
                              <a:close/>
                              <a:moveTo>
                                <a:pt x="178" y="85"/>
                              </a:moveTo>
                              <a:cubicBezTo>
                                <a:pt x="169" y="80"/>
                                <a:pt x="178" y="72"/>
                                <a:pt x="183" y="78"/>
                              </a:cubicBezTo>
                              <a:cubicBezTo>
                                <a:pt x="183" y="82"/>
                                <a:pt x="182" y="83"/>
                                <a:pt x="178" y="85"/>
                              </a:cubicBezTo>
                              <a:close/>
                              <a:moveTo>
                                <a:pt x="189" y="92"/>
                              </a:moveTo>
                              <a:cubicBezTo>
                                <a:pt x="185" y="90"/>
                                <a:pt x="183" y="87"/>
                                <a:pt x="188" y="83"/>
                              </a:cubicBezTo>
                              <a:cubicBezTo>
                                <a:pt x="194" y="82"/>
                                <a:pt x="196" y="89"/>
                                <a:pt x="189" y="92"/>
                              </a:cubicBezTo>
                              <a:close/>
                              <a:moveTo>
                                <a:pt x="171" y="95"/>
                              </a:moveTo>
                              <a:cubicBezTo>
                                <a:pt x="158" y="89"/>
                                <a:pt x="180" y="80"/>
                                <a:pt x="175" y="94"/>
                              </a:cubicBezTo>
                              <a:cubicBezTo>
                                <a:pt x="173" y="94"/>
                                <a:pt x="172" y="95"/>
                                <a:pt x="171" y="95"/>
                              </a:cubicBezTo>
                              <a:close/>
                              <a:moveTo>
                                <a:pt x="153" y="99"/>
                              </a:moveTo>
                              <a:cubicBezTo>
                                <a:pt x="144" y="95"/>
                                <a:pt x="154" y="85"/>
                                <a:pt x="158" y="93"/>
                              </a:cubicBezTo>
                              <a:cubicBezTo>
                                <a:pt x="158" y="97"/>
                                <a:pt x="157" y="98"/>
                                <a:pt x="153" y="99"/>
                              </a:cubicBezTo>
                              <a:close/>
                              <a:moveTo>
                                <a:pt x="181" y="102"/>
                              </a:moveTo>
                              <a:cubicBezTo>
                                <a:pt x="178" y="100"/>
                                <a:pt x="178" y="100"/>
                                <a:pt x="178" y="96"/>
                              </a:cubicBezTo>
                              <a:cubicBezTo>
                                <a:pt x="185" y="89"/>
                                <a:pt x="191" y="101"/>
                                <a:pt x="181" y="102"/>
                              </a:cubicBezTo>
                              <a:close/>
                              <a:moveTo>
                                <a:pt x="135" y="102"/>
                              </a:moveTo>
                              <a:cubicBezTo>
                                <a:pt x="125" y="96"/>
                                <a:pt x="140" y="88"/>
                                <a:pt x="140" y="99"/>
                              </a:cubicBezTo>
                              <a:cubicBezTo>
                                <a:pt x="139" y="102"/>
                                <a:pt x="138" y="102"/>
                                <a:pt x="135" y="102"/>
                              </a:cubicBezTo>
                              <a:close/>
                              <a:moveTo>
                                <a:pt x="164" y="106"/>
                              </a:moveTo>
                              <a:cubicBezTo>
                                <a:pt x="156" y="102"/>
                                <a:pt x="163" y="93"/>
                                <a:pt x="168" y="100"/>
                              </a:cubicBezTo>
                              <a:cubicBezTo>
                                <a:pt x="169" y="103"/>
                                <a:pt x="168" y="105"/>
                                <a:pt x="164" y="106"/>
                              </a:cubicBezTo>
                              <a:close/>
                              <a:moveTo>
                                <a:pt x="117" y="106"/>
                              </a:moveTo>
                              <a:cubicBezTo>
                                <a:pt x="108" y="101"/>
                                <a:pt x="119" y="92"/>
                                <a:pt x="122" y="101"/>
                              </a:cubicBezTo>
                              <a:cubicBezTo>
                                <a:pt x="122" y="104"/>
                                <a:pt x="121" y="106"/>
                                <a:pt x="117" y="106"/>
                              </a:cubicBezTo>
                              <a:close/>
                              <a:moveTo>
                                <a:pt x="146" y="110"/>
                              </a:moveTo>
                              <a:cubicBezTo>
                                <a:pt x="136" y="105"/>
                                <a:pt x="149" y="95"/>
                                <a:pt x="151" y="105"/>
                              </a:cubicBezTo>
                              <a:cubicBezTo>
                                <a:pt x="150" y="108"/>
                                <a:pt x="150" y="109"/>
                                <a:pt x="146" y="110"/>
                              </a:cubicBezTo>
                              <a:close/>
                              <a:moveTo>
                                <a:pt x="174" y="113"/>
                              </a:moveTo>
                              <a:cubicBezTo>
                                <a:pt x="165" y="107"/>
                                <a:pt x="179" y="99"/>
                                <a:pt x="179" y="110"/>
                              </a:cubicBezTo>
                              <a:cubicBezTo>
                                <a:pt x="178" y="113"/>
                                <a:pt x="176" y="113"/>
                                <a:pt x="174" y="113"/>
                              </a:cubicBezTo>
                              <a:close/>
                              <a:moveTo>
                                <a:pt x="128" y="113"/>
                              </a:moveTo>
                              <a:cubicBezTo>
                                <a:pt x="115" y="107"/>
                                <a:pt x="138" y="99"/>
                                <a:pt x="132" y="112"/>
                              </a:cubicBezTo>
                              <a:cubicBezTo>
                                <a:pt x="130" y="113"/>
                                <a:pt x="130" y="113"/>
                                <a:pt x="128" y="113"/>
                              </a:cubicBezTo>
                              <a:close/>
                              <a:moveTo>
                                <a:pt x="156" y="116"/>
                              </a:moveTo>
                              <a:cubicBezTo>
                                <a:pt x="147" y="110"/>
                                <a:pt x="161" y="103"/>
                                <a:pt x="161" y="114"/>
                              </a:cubicBezTo>
                              <a:cubicBezTo>
                                <a:pt x="160" y="116"/>
                                <a:pt x="158" y="116"/>
                                <a:pt x="156" y="116"/>
                              </a:cubicBezTo>
                              <a:close/>
                              <a:moveTo>
                                <a:pt x="110" y="117"/>
                              </a:moveTo>
                              <a:cubicBezTo>
                                <a:pt x="97" y="110"/>
                                <a:pt x="120" y="102"/>
                                <a:pt x="114" y="115"/>
                              </a:cubicBezTo>
                              <a:cubicBezTo>
                                <a:pt x="113" y="116"/>
                                <a:pt x="113" y="116"/>
                                <a:pt x="110" y="117"/>
                              </a:cubicBezTo>
                              <a:close/>
                              <a:moveTo>
                                <a:pt x="185" y="120"/>
                              </a:moveTo>
                              <a:cubicBezTo>
                                <a:pt x="176" y="113"/>
                                <a:pt x="190" y="107"/>
                                <a:pt x="190" y="117"/>
                              </a:cubicBezTo>
                              <a:cubicBezTo>
                                <a:pt x="189" y="119"/>
                                <a:pt x="188" y="120"/>
                                <a:pt x="185" y="120"/>
                              </a:cubicBezTo>
                              <a:close/>
                              <a:moveTo>
                                <a:pt x="138" y="120"/>
                              </a:moveTo>
                              <a:cubicBezTo>
                                <a:pt x="129" y="112"/>
                                <a:pt x="146" y="107"/>
                                <a:pt x="143" y="118"/>
                              </a:cubicBezTo>
                              <a:cubicBezTo>
                                <a:pt x="141" y="120"/>
                                <a:pt x="140" y="120"/>
                                <a:pt x="138" y="120"/>
                              </a:cubicBezTo>
                              <a:close/>
                              <a:moveTo>
                                <a:pt x="93" y="120"/>
                              </a:moveTo>
                              <a:cubicBezTo>
                                <a:pt x="88" y="118"/>
                                <a:pt x="88" y="117"/>
                                <a:pt x="90" y="113"/>
                              </a:cubicBezTo>
                              <a:cubicBezTo>
                                <a:pt x="97" y="108"/>
                                <a:pt x="101" y="118"/>
                                <a:pt x="93" y="120"/>
                              </a:cubicBezTo>
                              <a:close/>
                              <a:moveTo>
                                <a:pt x="227" y="102"/>
                              </a:moveTo>
                              <a:cubicBezTo>
                                <a:pt x="221" y="97"/>
                                <a:pt x="228" y="91"/>
                                <a:pt x="232" y="96"/>
                              </a:cubicBezTo>
                              <a:cubicBezTo>
                                <a:pt x="232" y="101"/>
                                <a:pt x="232" y="101"/>
                                <a:pt x="227" y="102"/>
                              </a:cubicBezTo>
                              <a:close/>
                              <a:moveTo>
                                <a:pt x="75" y="124"/>
                              </a:moveTo>
                              <a:cubicBezTo>
                                <a:pt x="62" y="118"/>
                                <a:pt x="84" y="109"/>
                                <a:pt x="79" y="123"/>
                              </a:cubicBezTo>
                              <a:cubicBezTo>
                                <a:pt x="77" y="123"/>
                                <a:pt x="76" y="123"/>
                                <a:pt x="75" y="124"/>
                              </a:cubicBezTo>
                              <a:close/>
                              <a:moveTo>
                                <a:pt x="57" y="127"/>
                              </a:moveTo>
                              <a:cubicBezTo>
                                <a:pt x="45" y="121"/>
                                <a:pt x="65" y="112"/>
                                <a:pt x="61" y="126"/>
                              </a:cubicBezTo>
                              <a:cubicBezTo>
                                <a:pt x="60" y="126"/>
                                <a:pt x="59" y="127"/>
                                <a:pt x="57" y="127"/>
                              </a:cubicBezTo>
                              <a:close/>
                              <a:moveTo>
                                <a:pt x="85" y="131"/>
                              </a:moveTo>
                              <a:cubicBezTo>
                                <a:pt x="74" y="125"/>
                                <a:pt x="94" y="117"/>
                                <a:pt x="90" y="129"/>
                              </a:cubicBezTo>
                              <a:cubicBezTo>
                                <a:pt x="88" y="131"/>
                                <a:pt x="87" y="130"/>
                                <a:pt x="85" y="131"/>
                              </a:cubicBezTo>
                              <a:close/>
                              <a:moveTo>
                                <a:pt x="67" y="134"/>
                              </a:moveTo>
                              <a:cubicBezTo>
                                <a:pt x="58" y="128"/>
                                <a:pt x="72" y="121"/>
                                <a:pt x="72" y="131"/>
                              </a:cubicBezTo>
                              <a:cubicBezTo>
                                <a:pt x="71" y="134"/>
                                <a:pt x="69" y="134"/>
                                <a:pt x="67" y="134"/>
                              </a:cubicBezTo>
                              <a:close/>
                              <a:moveTo>
                                <a:pt x="49" y="138"/>
                              </a:moveTo>
                              <a:cubicBezTo>
                                <a:pt x="41" y="132"/>
                                <a:pt x="54" y="124"/>
                                <a:pt x="54" y="135"/>
                              </a:cubicBezTo>
                              <a:cubicBezTo>
                                <a:pt x="53" y="138"/>
                                <a:pt x="52" y="138"/>
                                <a:pt x="49" y="138"/>
                              </a:cubicBezTo>
                              <a:close/>
                              <a:moveTo>
                                <a:pt x="78" y="141"/>
                              </a:moveTo>
                              <a:cubicBezTo>
                                <a:pt x="69" y="135"/>
                                <a:pt x="83" y="128"/>
                                <a:pt x="83" y="139"/>
                              </a:cubicBezTo>
                              <a:cubicBezTo>
                                <a:pt x="82" y="141"/>
                                <a:pt x="80" y="141"/>
                                <a:pt x="78" y="141"/>
                              </a:cubicBezTo>
                              <a:close/>
                              <a:moveTo>
                                <a:pt x="32" y="141"/>
                              </a:moveTo>
                              <a:cubicBezTo>
                                <a:pt x="22" y="136"/>
                                <a:pt x="36" y="128"/>
                                <a:pt x="36" y="138"/>
                              </a:cubicBezTo>
                              <a:cubicBezTo>
                                <a:pt x="35" y="141"/>
                                <a:pt x="35" y="141"/>
                                <a:pt x="32" y="141"/>
                              </a:cubicBezTo>
                              <a:close/>
                              <a:moveTo>
                                <a:pt x="60" y="145"/>
                              </a:moveTo>
                              <a:cubicBezTo>
                                <a:pt x="51" y="140"/>
                                <a:pt x="65" y="131"/>
                                <a:pt x="65" y="142"/>
                              </a:cubicBezTo>
                              <a:cubicBezTo>
                                <a:pt x="64" y="145"/>
                                <a:pt x="63" y="144"/>
                                <a:pt x="60" y="145"/>
                              </a:cubicBezTo>
                              <a:close/>
                              <a:moveTo>
                                <a:pt x="89" y="149"/>
                              </a:moveTo>
                              <a:cubicBezTo>
                                <a:pt x="78" y="141"/>
                                <a:pt x="97" y="136"/>
                                <a:pt x="93" y="146"/>
                              </a:cubicBezTo>
                              <a:cubicBezTo>
                                <a:pt x="91" y="148"/>
                                <a:pt x="91" y="148"/>
                                <a:pt x="89" y="149"/>
                              </a:cubicBezTo>
                              <a:close/>
                              <a:moveTo>
                                <a:pt x="43" y="149"/>
                              </a:moveTo>
                              <a:cubicBezTo>
                                <a:pt x="40" y="147"/>
                                <a:pt x="39" y="147"/>
                                <a:pt x="39" y="143"/>
                              </a:cubicBezTo>
                              <a:cubicBezTo>
                                <a:pt x="42" y="135"/>
                                <a:pt x="54" y="146"/>
                                <a:pt x="43" y="149"/>
                              </a:cubicBezTo>
                              <a:close/>
                              <a:moveTo>
                                <a:pt x="71" y="152"/>
                              </a:moveTo>
                              <a:cubicBezTo>
                                <a:pt x="62" y="146"/>
                                <a:pt x="76" y="139"/>
                                <a:pt x="76" y="149"/>
                              </a:cubicBezTo>
                              <a:cubicBezTo>
                                <a:pt x="74" y="151"/>
                                <a:pt x="74" y="151"/>
                                <a:pt x="71" y="152"/>
                              </a:cubicBezTo>
                              <a:close/>
                              <a:moveTo>
                                <a:pt x="25" y="152"/>
                              </a:moveTo>
                              <a:cubicBezTo>
                                <a:pt x="17" y="149"/>
                                <a:pt x="24" y="141"/>
                                <a:pt x="29" y="146"/>
                              </a:cubicBezTo>
                              <a:cubicBezTo>
                                <a:pt x="30" y="150"/>
                                <a:pt x="29" y="151"/>
                                <a:pt x="25" y="152"/>
                              </a:cubicBezTo>
                              <a:close/>
                              <a:moveTo>
                                <a:pt x="54" y="156"/>
                              </a:moveTo>
                              <a:cubicBezTo>
                                <a:pt x="46" y="153"/>
                                <a:pt x="52" y="144"/>
                                <a:pt x="57" y="149"/>
                              </a:cubicBezTo>
                              <a:cubicBezTo>
                                <a:pt x="59" y="153"/>
                                <a:pt x="57" y="154"/>
                                <a:pt x="54" y="156"/>
                              </a:cubicBezTo>
                              <a:close/>
                              <a:moveTo>
                                <a:pt x="35" y="159"/>
                              </a:moveTo>
                              <a:cubicBezTo>
                                <a:pt x="26" y="152"/>
                                <a:pt x="42" y="147"/>
                                <a:pt x="40" y="157"/>
                              </a:cubicBezTo>
                              <a:cubicBezTo>
                                <a:pt x="38" y="159"/>
                                <a:pt x="37" y="159"/>
                                <a:pt x="35" y="159"/>
                              </a:cubicBezTo>
                              <a:close/>
                              <a:moveTo>
                                <a:pt x="82" y="159"/>
                              </a:moveTo>
                              <a:cubicBezTo>
                                <a:pt x="79" y="158"/>
                                <a:pt x="79" y="158"/>
                                <a:pt x="79" y="155"/>
                              </a:cubicBezTo>
                              <a:cubicBezTo>
                                <a:pt x="82" y="146"/>
                                <a:pt x="92" y="156"/>
                                <a:pt x="82" y="159"/>
                              </a:cubicBezTo>
                              <a:close/>
                              <a:moveTo>
                                <a:pt x="63" y="162"/>
                              </a:moveTo>
                              <a:cubicBezTo>
                                <a:pt x="55" y="156"/>
                                <a:pt x="71" y="151"/>
                                <a:pt x="68" y="160"/>
                              </a:cubicBezTo>
                              <a:cubicBezTo>
                                <a:pt x="67" y="163"/>
                                <a:pt x="66" y="162"/>
                                <a:pt x="63" y="162"/>
                              </a:cubicBezTo>
                              <a:close/>
                              <a:moveTo>
                                <a:pt x="45" y="166"/>
                              </a:moveTo>
                              <a:cubicBezTo>
                                <a:pt x="45" y="166"/>
                                <a:pt x="44" y="165"/>
                                <a:pt x="43" y="164"/>
                              </a:cubicBezTo>
                              <a:cubicBezTo>
                                <a:pt x="43" y="150"/>
                                <a:pt x="58" y="165"/>
                                <a:pt x="45" y="166"/>
                              </a:cubicBezTo>
                              <a:close/>
                              <a:moveTo>
                                <a:pt x="74" y="170"/>
                              </a:moveTo>
                              <a:cubicBezTo>
                                <a:pt x="67" y="165"/>
                                <a:pt x="75" y="159"/>
                                <a:pt x="79" y="164"/>
                              </a:cubicBezTo>
                              <a:cubicBezTo>
                                <a:pt x="79" y="169"/>
                                <a:pt x="79" y="169"/>
                                <a:pt x="74" y="170"/>
                              </a:cubicBezTo>
                              <a:close/>
                              <a:moveTo>
                                <a:pt x="56" y="173"/>
                              </a:moveTo>
                              <a:cubicBezTo>
                                <a:pt x="53" y="171"/>
                                <a:pt x="53" y="169"/>
                                <a:pt x="55" y="167"/>
                              </a:cubicBezTo>
                              <a:cubicBezTo>
                                <a:pt x="61" y="163"/>
                                <a:pt x="65" y="173"/>
                                <a:pt x="56" y="173"/>
                              </a:cubicBezTo>
                              <a:close/>
                              <a:moveTo>
                                <a:pt x="85" y="177"/>
                              </a:moveTo>
                              <a:cubicBezTo>
                                <a:pt x="78" y="171"/>
                                <a:pt x="87" y="166"/>
                                <a:pt x="90" y="172"/>
                              </a:cubicBezTo>
                              <a:cubicBezTo>
                                <a:pt x="90" y="176"/>
                                <a:pt x="89" y="176"/>
                                <a:pt x="85" y="177"/>
                              </a:cubicBezTo>
                              <a:close/>
                            </a:path>
                          </a:pathLst>
                        </a:custGeom>
                        <a:noFill/>
                        <a:ln w="0">
                          <a:solidFill>
                            <a:srgbClr val="DCF0F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7"/>
                      <wps:cNvSpPr>
                        <a:spLocks noEditPoints="1"/>
                      </wps:cNvSpPr>
                      <wps:spPr bwMode="auto">
                        <a:xfrm>
                          <a:off x="9339" y="13670"/>
                          <a:ext cx="1672" cy="1176"/>
                        </a:xfrm>
                        <a:custGeom>
                          <a:avLst/>
                          <a:gdLst>
                            <a:gd name="T0" fmla="*/ 22 w 209"/>
                            <a:gd name="T1" fmla="*/ 120 h 196"/>
                            <a:gd name="T2" fmla="*/ 43 w 209"/>
                            <a:gd name="T3" fmla="*/ 49 h 196"/>
                            <a:gd name="T4" fmla="*/ 173 w 209"/>
                            <a:gd name="T5" fmla="*/ 111 h 196"/>
                            <a:gd name="T6" fmla="*/ 139 w 209"/>
                            <a:gd name="T7" fmla="*/ 162 h 196"/>
                            <a:gd name="T8" fmla="*/ 25 w 209"/>
                            <a:gd name="T9" fmla="*/ 191 h 196"/>
                            <a:gd name="T10" fmla="*/ 209 w 209"/>
                            <a:gd name="T11" fmla="*/ 54 h 196"/>
                            <a:gd name="T12" fmla="*/ 199 w 209"/>
                            <a:gd name="T13" fmla="*/ 111 h 196"/>
                            <a:gd name="T14" fmla="*/ 81 w 209"/>
                            <a:gd name="T15" fmla="*/ 19 h 196"/>
                            <a:gd name="T16" fmla="*/ 180 w 209"/>
                            <a:gd name="T17" fmla="*/ 3 h 196"/>
                            <a:gd name="T18" fmla="*/ 47 w 209"/>
                            <a:gd name="T19" fmla="*/ 184 h 196"/>
                            <a:gd name="T20" fmla="*/ 64 w 209"/>
                            <a:gd name="T21" fmla="*/ 180 h 196"/>
                            <a:gd name="T22" fmla="*/ 30 w 209"/>
                            <a:gd name="T23" fmla="*/ 165 h 196"/>
                            <a:gd name="T24" fmla="*/ 89 w 209"/>
                            <a:gd name="T25" fmla="*/ 166 h 196"/>
                            <a:gd name="T26" fmla="*/ 107 w 209"/>
                            <a:gd name="T27" fmla="*/ 162 h 196"/>
                            <a:gd name="T28" fmla="*/ 37 w 209"/>
                            <a:gd name="T29" fmla="*/ 156 h 196"/>
                            <a:gd name="T30" fmla="*/ 51 w 209"/>
                            <a:gd name="T31" fmla="*/ 156 h 196"/>
                            <a:gd name="T32" fmla="*/ 143 w 209"/>
                            <a:gd name="T33" fmla="*/ 155 h 196"/>
                            <a:gd name="T34" fmla="*/ 164 w 209"/>
                            <a:gd name="T35" fmla="*/ 146 h 196"/>
                            <a:gd name="T36" fmla="*/ 132 w 209"/>
                            <a:gd name="T37" fmla="*/ 147 h 196"/>
                            <a:gd name="T38" fmla="*/ 58 w 209"/>
                            <a:gd name="T39" fmla="*/ 145 h 196"/>
                            <a:gd name="T40" fmla="*/ 199 w 209"/>
                            <a:gd name="T41" fmla="*/ 139 h 196"/>
                            <a:gd name="T42" fmla="*/ 168 w 209"/>
                            <a:gd name="T43" fmla="*/ 140 h 196"/>
                            <a:gd name="T44" fmla="*/ 99 w 209"/>
                            <a:gd name="T45" fmla="*/ 126 h 196"/>
                            <a:gd name="T46" fmla="*/ 121 w 209"/>
                            <a:gd name="T47" fmla="*/ 122 h 196"/>
                            <a:gd name="T48" fmla="*/ 135 w 209"/>
                            <a:gd name="T49" fmla="*/ 119 h 196"/>
                            <a:gd name="T50" fmla="*/ 154 w 209"/>
                            <a:gd name="T51" fmla="*/ 115 h 196"/>
                            <a:gd name="T52" fmla="*/ 101 w 209"/>
                            <a:gd name="T53" fmla="*/ 103 h 196"/>
                            <a:gd name="T54" fmla="*/ 86 w 209"/>
                            <a:gd name="T55" fmla="*/ 102 h 196"/>
                            <a:gd name="T56" fmla="*/ 103 w 209"/>
                            <a:gd name="T57" fmla="*/ 98 h 196"/>
                            <a:gd name="T58" fmla="*/ 79 w 209"/>
                            <a:gd name="T59" fmla="*/ 94 h 196"/>
                            <a:gd name="T60" fmla="*/ 139 w 209"/>
                            <a:gd name="T61" fmla="*/ 90 h 196"/>
                            <a:gd name="T62" fmla="*/ 111 w 209"/>
                            <a:gd name="T63" fmla="*/ 87 h 196"/>
                            <a:gd name="T64" fmla="*/ 131 w 209"/>
                            <a:gd name="T65" fmla="*/ 83 h 196"/>
                            <a:gd name="T66" fmla="*/ 193 w 209"/>
                            <a:gd name="T67" fmla="*/ 79 h 196"/>
                            <a:gd name="T68" fmla="*/ 118 w 209"/>
                            <a:gd name="T69" fmla="*/ 76 h 196"/>
                            <a:gd name="T70" fmla="*/ 184 w 209"/>
                            <a:gd name="T71" fmla="*/ 72 h 196"/>
                            <a:gd name="T72" fmla="*/ 200 w 209"/>
                            <a:gd name="T73" fmla="*/ 68 h 196"/>
                            <a:gd name="T74" fmla="*/ 172 w 209"/>
                            <a:gd name="T75" fmla="*/ 65 h 196"/>
                            <a:gd name="T76" fmla="*/ 188 w 209"/>
                            <a:gd name="T77" fmla="*/ 58 h 196"/>
                            <a:gd name="T78" fmla="*/ 132 w 209"/>
                            <a:gd name="T79" fmla="*/ 55 h 196"/>
                            <a:gd name="T80" fmla="*/ 150 w 209"/>
                            <a:gd name="T81" fmla="*/ 51 h 196"/>
                            <a:gd name="T82" fmla="*/ 125 w 209"/>
                            <a:gd name="T83" fmla="*/ 46 h 196"/>
                            <a:gd name="T84" fmla="*/ 186 w 209"/>
                            <a:gd name="T85" fmla="*/ 43 h 196"/>
                            <a:gd name="T86" fmla="*/ 203 w 209"/>
                            <a:gd name="T87" fmla="*/ 39 h 196"/>
                            <a:gd name="T88" fmla="*/ 150 w 209"/>
                            <a:gd name="T89" fmla="*/ 29 h 196"/>
                            <a:gd name="T90" fmla="*/ 165 w 209"/>
                            <a:gd name="T91" fmla="*/ 29 h 196"/>
                            <a:gd name="T92" fmla="*/ 182 w 209"/>
                            <a:gd name="T93" fmla="*/ 25 h 196"/>
                            <a:gd name="T94" fmla="*/ 199 w 209"/>
                            <a:gd name="T95" fmla="*/ 18 h 196"/>
                            <a:gd name="T96" fmla="*/ 97 w 209"/>
                            <a:gd name="T97" fmla="*/ 16 h 196"/>
                            <a:gd name="T98" fmla="*/ 190 w 209"/>
                            <a:gd name="T99" fmla="*/ 15 h 196"/>
                            <a:gd name="T100" fmla="*/ 51 w 209"/>
                            <a:gd name="T101" fmla="*/ 132 h 196"/>
                            <a:gd name="T102" fmla="*/ 64 w 209"/>
                            <a:gd name="T103" fmla="*/ 134 h 196"/>
                            <a:gd name="T104" fmla="*/ 157 w 209"/>
                            <a:gd name="T105" fmla="*/ 133 h 196"/>
                            <a:gd name="T106" fmla="*/ 127 w 209"/>
                            <a:gd name="T107" fmla="*/ 125 h 196"/>
                            <a:gd name="T108" fmla="*/ 43 w 209"/>
                            <a:gd name="T109" fmla="*/ 120 h 196"/>
                            <a:gd name="T110" fmla="*/ 33 w 209"/>
                            <a:gd name="T111" fmla="*/ 113 h 196"/>
                            <a:gd name="T112" fmla="*/ 44 w 209"/>
                            <a:gd name="T113" fmla="*/ 99 h 196"/>
                            <a:gd name="T114" fmla="*/ 65 w 209"/>
                            <a:gd name="T115" fmla="*/ 88 h 196"/>
                            <a:gd name="T116" fmla="*/ 43 w 209"/>
                            <a:gd name="T117" fmla="*/ 73 h 196"/>
                            <a:gd name="T118" fmla="*/ 72 w 209"/>
                            <a:gd name="T119" fmla="*/ 54 h 196"/>
                            <a:gd name="T120" fmla="*/ 55 w 209"/>
                            <a:gd name="T121" fmla="*/ 34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209" h="196">
                              <a:moveTo>
                                <a:pt x="1" y="196"/>
                              </a:moveTo>
                              <a:cubicBezTo>
                                <a:pt x="3" y="189"/>
                                <a:pt x="5" y="181"/>
                                <a:pt x="7" y="174"/>
                              </a:cubicBezTo>
                              <a:cubicBezTo>
                                <a:pt x="13" y="174"/>
                                <a:pt x="15" y="168"/>
                                <a:pt x="9" y="165"/>
                              </a:cubicBezTo>
                              <a:cubicBezTo>
                                <a:pt x="13" y="150"/>
                                <a:pt x="14" y="172"/>
                                <a:pt x="20" y="159"/>
                              </a:cubicBezTo>
                              <a:cubicBezTo>
                                <a:pt x="19" y="154"/>
                                <a:pt x="14" y="153"/>
                                <a:pt x="12" y="157"/>
                              </a:cubicBezTo>
                              <a:cubicBezTo>
                                <a:pt x="13" y="149"/>
                                <a:pt x="15" y="142"/>
                                <a:pt x="17" y="134"/>
                              </a:cubicBezTo>
                              <a:cubicBezTo>
                                <a:pt x="24" y="135"/>
                                <a:pt x="25" y="128"/>
                                <a:pt x="20" y="126"/>
                              </a:cubicBezTo>
                              <a:cubicBezTo>
                                <a:pt x="20" y="125"/>
                                <a:pt x="21" y="120"/>
                                <a:pt x="22" y="120"/>
                              </a:cubicBezTo>
                              <a:cubicBezTo>
                                <a:pt x="25" y="130"/>
                                <a:pt x="36" y="117"/>
                                <a:pt x="26" y="115"/>
                              </a:cubicBezTo>
                              <a:cubicBezTo>
                                <a:pt x="24" y="116"/>
                                <a:pt x="23" y="116"/>
                                <a:pt x="23" y="117"/>
                              </a:cubicBezTo>
                              <a:cubicBezTo>
                                <a:pt x="23" y="110"/>
                                <a:pt x="27" y="102"/>
                                <a:pt x="29" y="95"/>
                              </a:cubicBezTo>
                              <a:cubicBezTo>
                                <a:pt x="34" y="96"/>
                                <a:pt x="36" y="88"/>
                                <a:pt x="31" y="87"/>
                              </a:cubicBezTo>
                              <a:cubicBezTo>
                                <a:pt x="31" y="86"/>
                                <a:pt x="32" y="82"/>
                                <a:pt x="33" y="82"/>
                              </a:cubicBezTo>
                              <a:cubicBezTo>
                                <a:pt x="40" y="91"/>
                                <a:pt x="45" y="73"/>
                                <a:pt x="35" y="77"/>
                              </a:cubicBezTo>
                              <a:cubicBezTo>
                                <a:pt x="34" y="72"/>
                                <a:pt x="39" y="60"/>
                                <a:pt x="40" y="56"/>
                              </a:cubicBezTo>
                              <a:cubicBezTo>
                                <a:pt x="44" y="54"/>
                                <a:pt x="45" y="52"/>
                                <a:pt x="43" y="49"/>
                              </a:cubicBezTo>
                              <a:cubicBezTo>
                                <a:pt x="42" y="48"/>
                                <a:pt x="44" y="44"/>
                                <a:pt x="44" y="43"/>
                              </a:cubicBezTo>
                              <a:cubicBezTo>
                                <a:pt x="47" y="50"/>
                                <a:pt x="57" y="36"/>
                                <a:pt x="47" y="37"/>
                              </a:cubicBezTo>
                              <a:cubicBezTo>
                                <a:pt x="46" y="33"/>
                                <a:pt x="51" y="22"/>
                                <a:pt x="52" y="17"/>
                              </a:cubicBezTo>
                              <a:cubicBezTo>
                                <a:pt x="53" y="18"/>
                                <a:pt x="54" y="18"/>
                                <a:pt x="55" y="19"/>
                              </a:cubicBezTo>
                              <a:cubicBezTo>
                                <a:pt x="90" y="46"/>
                                <a:pt x="128" y="69"/>
                                <a:pt x="161" y="99"/>
                              </a:cubicBezTo>
                              <a:cubicBezTo>
                                <a:pt x="154" y="103"/>
                                <a:pt x="165" y="107"/>
                                <a:pt x="164" y="101"/>
                              </a:cubicBezTo>
                              <a:cubicBezTo>
                                <a:pt x="168" y="105"/>
                                <a:pt x="168" y="105"/>
                                <a:pt x="170" y="107"/>
                              </a:cubicBezTo>
                              <a:cubicBezTo>
                                <a:pt x="171" y="108"/>
                                <a:pt x="168" y="111"/>
                                <a:pt x="173" y="111"/>
                              </a:cubicBezTo>
                              <a:cubicBezTo>
                                <a:pt x="175" y="110"/>
                                <a:pt x="198" y="130"/>
                                <a:pt x="209" y="140"/>
                              </a:cubicBezTo>
                              <a:lnTo>
                                <a:pt x="209" y="147"/>
                              </a:lnTo>
                              <a:cubicBezTo>
                                <a:pt x="201" y="148"/>
                                <a:pt x="189" y="149"/>
                                <a:pt x="188" y="151"/>
                              </a:cubicBezTo>
                              <a:cubicBezTo>
                                <a:pt x="183" y="152"/>
                                <a:pt x="179" y="153"/>
                                <a:pt x="174" y="154"/>
                              </a:cubicBezTo>
                              <a:cubicBezTo>
                                <a:pt x="174" y="152"/>
                                <a:pt x="172" y="153"/>
                                <a:pt x="170" y="153"/>
                              </a:cubicBezTo>
                              <a:cubicBezTo>
                                <a:pt x="169" y="157"/>
                                <a:pt x="158" y="160"/>
                                <a:pt x="156" y="156"/>
                              </a:cubicBezTo>
                              <a:cubicBezTo>
                                <a:pt x="153" y="156"/>
                                <a:pt x="152" y="156"/>
                                <a:pt x="152" y="159"/>
                              </a:cubicBezTo>
                              <a:cubicBezTo>
                                <a:pt x="148" y="160"/>
                                <a:pt x="143" y="161"/>
                                <a:pt x="139" y="162"/>
                              </a:cubicBezTo>
                              <a:cubicBezTo>
                                <a:pt x="139" y="158"/>
                                <a:pt x="134" y="158"/>
                                <a:pt x="134" y="163"/>
                              </a:cubicBezTo>
                              <a:cubicBezTo>
                                <a:pt x="130" y="164"/>
                                <a:pt x="126" y="165"/>
                                <a:pt x="122" y="166"/>
                              </a:cubicBezTo>
                              <a:cubicBezTo>
                                <a:pt x="121" y="161"/>
                                <a:pt x="115" y="162"/>
                                <a:pt x="116" y="168"/>
                              </a:cubicBezTo>
                              <a:cubicBezTo>
                                <a:pt x="112" y="169"/>
                                <a:pt x="108" y="170"/>
                                <a:pt x="104" y="171"/>
                              </a:cubicBezTo>
                              <a:cubicBezTo>
                                <a:pt x="104" y="163"/>
                                <a:pt x="95" y="167"/>
                                <a:pt x="99" y="172"/>
                              </a:cubicBezTo>
                              <a:cubicBezTo>
                                <a:pt x="87" y="175"/>
                                <a:pt x="87" y="175"/>
                                <a:pt x="86" y="175"/>
                              </a:cubicBezTo>
                              <a:cubicBezTo>
                                <a:pt x="92" y="168"/>
                                <a:pt x="73" y="168"/>
                                <a:pt x="81" y="176"/>
                              </a:cubicBezTo>
                              <a:cubicBezTo>
                                <a:pt x="69" y="180"/>
                                <a:pt x="25" y="192"/>
                                <a:pt x="25" y="191"/>
                              </a:cubicBezTo>
                              <a:cubicBezTo>
                                <a:pt x="21" y="190"/>
                                <a:pt x="20" y="191"/>
                                <a:pt x="19" y="194"/>
                              </a:cubicBezTo>
                              <a:cubicBezTo>
                                <a:pt x="15" y="195"/>
                                <a:pt x="12" y="196"/>
                                <a:pt x="9" y="196"/>
                              </a:cubicBezTo>
                              <a:cubicBezTo>
                                <a:pt x="7" y="192"/>
                                <a:pt x="3" y="194"/>
                                <a:pt x="1" y="196"/>
                              </a:cubicBezTo>
                              <a:close/>
                              <a:moveTo>
                                <a:pt x="209" y="5"/>
                              </a:moveTo>
                              <a:lnTo>
                                <a:pt x="209" y="8"/>
                              </a:lnTo>
                              <a:cubicBezTo>
                                <a:pt x="208" y="5"/>
                                <a:pt x="205" y="9"/>
                                <a:pt x="208" y="11"/>
                              </a:cubicBezTo>
                              <a:cubicBezTo>
                                <a:pt x="208" y="10"/>
                                <a:pt x="209" y="10"/>
                                <a:pt x="209" y="10"/>
                              </a:cubicBezTo>
                              <a:lnTo>
                                <a:pt x="209" y="54"/>
                              </a:lnTo>
                              <a:cubicBezTo>
                                <a:pt x="206" y="52"/>
                                <a:pt x="205" y="55"/>
                                <a:pt x="207" y="57"/>
                              </a:cubicBezTo>
                              <a:cubicBezTo>
                                <a:pt x="208" y="57"/>
                                <a:pt x="209" y="57"/>
                                <a:pt x="209" y="56"/>
                              </a:cubicBezTo>
                              <a:lnTo>
                                <a:pt x="209" y="100"/>
                              </a:lnTo>
                              <a:cubicBezTo>
                                <a:pt x="209" y="100"/>
                                <a:pt x="207" y="99"/>
                                <a:pt x="206" y="101"/>
                              </a:cubicBezTo>
                              <a:cubicBezTo>
                                <a:pt x="206" y="102"/>
                                <a:pt x="206" y="102"/>
                                <a:pt x="207" y="104"/>
                              </a:cubicBezTo>
                              <a:cubicBezTo>
                                <a:pt x="208" y="103"/>
                                <a:pt x="209" y="103"/>
                                <a:pt x="209" y="103"/>
                              </a:cubicBezTo>
                              <a:lnTo>
                                <a:pt x="209" y="119"/>
                              </a:lnTo>
                              <a:cubicBezTo>
                                <a:pt x="206" y="117"/>
                                <a:pt x="201" y="108"/>
                                <a:pt x="199" y="111"/>
                              </a:cubicBezTo>
                              <a:cubicBezTo>
                                <a:pt x="176" y="92"/>
                                <a:pt x="154" y="72"/>
                                <a:pt x="129" y="54"/>
                              </a:cubicBezTo>
                              <a:cubicBezTo>
                                <a:pt x="113" y="41"/>
                                <a:pt x="112" y="42"/>
                                <a:pt x="112" y="41"/>
                              </a:cubicBezTo>
                              <a:cubicBezTo>
                                <a:pt x="121" y="37"/>
                                <a:pt x="109" y="29"/>
                                <a:pt x="108" y="39"/>
                              </a:cubicBezTo>
                              <a:cubicBezTo>
                                <a:pt x="106" y="37"/>
                                <a:pt x="104" y="35"/>
                                <a:pt x="101" y="34"/>
                              </a:cubicBezTo>
                              <a:cubicBezTo>
                                <a:pt x="110" y="29"/>
                                <a:pt x="98" y="22"/>
                                <a:pt x="98" y="31"/>
                              </a:cubicBezTo>
                              <a:cubicBezTo>
                                <a:pt x="95" y="30"/>
                                <a:pt x="93" y="28"/>
                                <a:pt x="91" y="27"/>
                              </a:cubicBezTo>
                              <a:cubicBezTo>
                                <a:pt x="99" y="23"/>
                                <a:pt x="88" y="14"/>
                                <a:pt x="87" y="23"/>
                              </a:cubicBezTo>
                              <a:cubicBezTo>
                                <a:pt x="82" y="21"/>
                                <a:pt x="82" y="21"/>
                                <a:pt x="81" y="19"/>
                              </a:cubicBezTo>
                              <a:cubicBezTo>
                                <a:pt x="87" y="15"/>
                                <a:pt x="78" y="8"/>
                                <a:pt x="76" y="16"/>
                              </a:cubicBezTo>
                              <a:cubicBezTo>
                                <a:pt x="61" y="7"/>
                                <a:pt x="84" y="7"/>
                                <a:pt x="84" y="8"/>
                              </a:cubicBezTo>
                              <a:cubicBezTo>
                                <a:pt x="86" y="9"/>
                                <a:pt x="89" y="9"/>
                                <a:pt x="89" y="7"/>
                              </a:cubicBezTo>
                              <a:cubicBezTo>
                                <a:pt x="103" y="6"/>
                                <a:pt x="117" y="3"/>
                                <a:pt x="131" y="4"/>
                              </a:cubicBezTo>
                              <a:cubicBezTo>
                                <a:pt x="128" y="8"/>
                                <a:pt x="137" y="10"/>
                                <a:pt x="136" y="4"/>
                              </a:cubicBezTo>
                              <a:cubicBezTo>
                                <a:pt x="134" y="3"/>
                                <a:pt x="151" y="4"/>
                                <a:pt x="154" y="3"/>
                              </a:cubicBezTo>
                              <a:cubicBezTo>
                                <a:pt x="159" y="3"/>
                                <a:pt x="174" y="1"/>
                                <a:pt x="178" y="3"/>
                              </a:cubicBezTo>
                              <a:cubicBezTo>
                                <a:pt x="172" y="9"/>
                                <a:pt x="187" y="7"/>
                                <a:pt x="180" y="3"/>
                              </a:cubicBezTo>
                              <a:cubicBezTo>
                                <a:pt x="190" y="3"/>
                                <a:pt x="200" y="4"/>
                                <a:pt x="209" y="5"/>
                              </a:cubicBezTo>
                              <a:close/>
                              <a:moveTo>
                                <a:pt x="10" y="191"/>
                              </a:moveTo>
                              <a:cubicBezTo>
                                <a:pt x="0" y="185"/>
                                <a:pt x="19" y="178"/>
                                <a:pt x="15" y="190"/>
                              </a:cubicBezTo>
                              <a:cubicBezTo>
                                <a:pt x="13" y="191"/>
                                <a:pt x="13" y="191"/>
                                <a:pt x="10" y="191"/>
                              </a:cubicBezTo>
                              <a:close/>
                              <a:moveTo>
                                <a:pt x="29" y="188"/>
                              </a:moveTo>
                              <a:cubicBezTo>
                                <a:pt x="21" y="183"/>
                                <a:pt x="31" y="175"/>
                                <a:pt x="34" y="183"/>
                              </a:cubicBezTo>
                              <a:cubicBezTo>
                                <a:pt x="34" y="187"/>
                                <a:pt x="33" y="187"/>
                                <a:pt x="29" y="188"/>
                              </a:cubicBezTo>
                              <a:close/>
                              <a:moveTo>
                                <a:pt x="47" y="184"/>
                              </a:moveTo>
                              <a:cubicBezTo>
                                <a:pt x="39" y="181"/>
                                <a:pt x="47" y="172"/>
                                <a:pt x="51" y="179"/>
                              </a:cubicBezTo>
                              <a:cubicBezTo>
                                <a:pt x="51" y="182"/>
                                <a:pt x="51" y="183"/>
                                <a:pt x="47" y="184"/>
                              </a:cubicBezTo>
                              <a:close/>
                              <a:moveTo>
                                <a:pt x="17" y="181"/>
                              </a:moveTo>
                              <a:cubicBezTo>
                                <a:pt x="8" y="173"/>
                                <a:pt x="26" y="168"/>
                                <a:pt x="23" y="179"/>
                              </a:cubicBezTo>
                              <a:cubicBezTo>
                                <a:pt x="21" y="181"/>
                                <a:pt x="19" y="181"/>
                                <a:pt x="17" y="181"/>
                              </a:cubicBezTo>
                              <a:close/>
                              <a:moveTo>
                                <a:pt x="64" y="180"/>
                              </a:moveTo>
                              <a:cubicBezTo>
                                <a:pt x="56" y="176"/>
                                <a:pt x="69" y="168"/>
                                <a:pt x="69" y="178"/>
                              </a:cubicBezTo>
                              <a:cubicBezTo>
                                <a:pt x="68" y="180"/>
                                <a:pt x="66" y="180"/>
                                <a:pt x="64" y="180"/>
                              </a:cubicBezTo>
                              <a:close/>
                              <a:moveTo>
                                <a:pt x="36" y="177"/>
                              </a:moveTo>
                              <a:cubicBezTo>
                                <a:pt x="26" y="172"/>
                                <a:pt x="41" y="163"/>
                                <a:pt x="41" y="174"/>
                              </a:cubicBezTo>
                              <a:cubicBezTo>
                                <a:pt x="40" y="177"/>
                                <a:pt x="38" y="177"/>
                                <a:pt x="36" y="177"/>
                              </a:cubicBezTo>
                              <a:close/>
                              <a:moveTo>
                                <a:pt x="53" y="173"/>
                              </a:moveTo>
                              <a:cubicBezTo>
                                <a:pt x="47" y="169"/>
                                <a:pt x="54" y="162"/>
                                <a:pt x="58" y="168"/>
                              </a:cubicBezTo>
                              <a:cubicBezTo>
                                <a:pt x="58" y="172"/>
                                <a:pt x="58" y="173"/>
                                <a:pt x="53" y="173"/>
                              </a:cubicBezTo>
                              <a:close/>
                              <a:moveTo>
                                <a:pt x="25" y="170"/>
                              </a:moveTo>
                              <a:cubicBezTo>
                                <a:pt x="18" y="166"/>
                                <a:pt x="26" y="157"/>
                                <a:pt x="30" y="165"/>
                              </a:cubicBezTo>
                              <a:cubicBezTo>
                                <a:pt x="30" y="169"/>
                                <a:pt x="29" y="170"/>
                                <a:pt x="25" y="170"/>
                              </a:cubicBezTo>
                              <a:close/>
                              <a:moveTo>
                                <a:pt x="71" y="170"/>
                              </a:moveTo>
                              <a:cubicBezTo>
                                <a:pt x="63" y="162"/>
                                <a:pt x="79" y="158"/>
                                <a:pt x="76" y="168"/>
                              </a:cubicBezTo>
                              <a:cubicBezTo>
                                <a:pt x="74" y="169"/>
                                <a:pt x="73" y="169"/>
                                <a:pt x="71" y="170"/>
                              </a:cubicBezTo>
                              <a:close/>
                              <a:moveTo>
                                <a:pt x="43" y="166"/>
                              </a:moveTo>
                              <a:cubicBezTo>
                                <a:pt x="36" y="163"/>
                                <a:pt x="42" y="155"/>
                                <a:pt x="47" y="160"/>
                              </a:cubicBezTo>
                              <a:cubicBezTo>
                                <a:pt x="49" y="164"/>
                                <a:pt x="47" y="166"/>
                                <a:pt x="43" y="166"/>
                              </a:cubicBezTo>
                              <a:close/>
                              <a:moveTo>
                                <a:pt x="89" y="166"/>
                              </a:moveTo>
                              <a:cubicBezTo>
                                <a:pt x="82" y="161"/>
                                <a:pt x="93" y="153"/>
                                <a:pt x="93" y="164"/>
                              </a:cubicBezTo>
                              <a:cubicBezTo>
                                <a:pt x="92" y="166"/>
                                <a:pt x="91" y="166"/>
                                <a:pt x="89" y="166"/>
                              </a:cubicBezTo>
                              <a:close/>
                              <a:moveTo>
                                <a:pt x="60" y="162"/>
                              </a:moveTo>
                              <a:cubicBezTo>
                                <a:pt x="54" y="157"/>
                                <a:pt x="62" y="152"/>
                                <a:pt x="65" y="157"/>
                              </a:cubicBezTo>
                              <a:cubicBezTo>
                                <a:pt x="65" y="162"/>
                                <a:pt x="65" y="162"/>
                                <a:pt x="60" y="162"/>
                              </a:cubicBezTo>
                              <a:close/>
                              <a:moveTo>
                                <a:pt x="107" y="162"/>
                              </a:moveTo>
                              <a:cubicBezTo>
                                <a:pt x="103" y="159"/>
                                <a:pt x="105" y="154"/>
                                <a:pt x="111" y="156"/>
                              </a:cubicBezTo>
                              <a:cubicBezTo>
                                <a:pt x="112" y="160"/>
                                <a:pt x="111" y="162"/>
                                <a:pt x="107" y="162"/>
                              </a:cubicBezTo>
                              <a:close/>
                              <a:moveTo>
                                <a:pt x="22" y="152"/>
                              </a:moveTo>
                              <a:cubicBezTo>
                                <a:pt x="14" y="149"/>
                                <a:pt x="21" y="139"/>
                                <a:pt x="27" y="146"/>
                              </a:cubicBezTo>
                              <a:cubicBezTo>
                                <a:pt x="27" y="150"/>
                                <a:pt x="26" y="151"/>
                                <a:pt x="22" y="152"/>
                              </a:cubicBezTo>
                              <a:close/>
                              <a:moveTo>
                                <a:pt x="30" y="142"/>
                              </a:moveTo>
                              <a:cubicBezTo>
                                <a:pt x="29" y="141"/>
                                <a:pt x="27" y="141"/>
                                <a:pt x="26" y="140"/>
                              </a:cubicBezTo>
                              <a:cubicBezTo>
                                <a:pt x="22" y="126"/>
                                <a:pt x="43" y="137"/>
                                <a:pt x="30" y="142"/>
                              </a:cubicBezTo>
                              <a:close/>
                              <a:moveTo>
                                <a:pt x="32" y="159"/>
                              </a:moveTo>
                              <a:cubicBezTo>
                                <a:pt x="23" y="153"/>
                                <a:pt x="37" y="146"/>
                                <a:pt x="37" y="156"/>
                              </a:cubicBezTo>
                              <a:cubicBezTo>
                                <a:pt x="36" y="159"/>
                                <a:pt x="35" y="159"/>
                                <a:pt x="32" y="159"/>
                              </a:cubicBezTo>
                              <a:close/>
                              <a:moveTo>
                                <a:pt x="79" y="159"/>
                              </a:moveTo>
                              <a:cubicBezTo>
                                <a:pt x="73" y="155"/>
                                <a:pt x="77" y="150"/>
                                <a:pt x="82" y="152"/>
                              </a:cubicBezTo>
                              <a:cubicBezTo>
                                <a:pt x="84" y="156"/>
                                <a:pt x="83" y="158"/>
                                <a:pt x="79" y="159"/>
                              </a:cubicBezTo>
                              <a:close/>
                              <a:moveTo>
                                <a:pt x="124" y="158"/>
                              </a:moveTo>
                              <a:cubicBezTo>
                                <a:pt x="123" y="156"/>
                                <a:pt x="123" y="156"/>
                                <a:pt x="123" y="153"/>
                              </a:cubicBezTo>
                              <a:cubicBezTo>
                                <a:pt x="128" y="149"/>
                                <a:pt x="133" y="158"/>
                                <a:pt x="124" y="158"/>
                              </a:cubicBezTo>
                              <a:close/>
                              <a:moveTo>
                                <a:pt x="51" y="156"/>
                              </a:moveTo>
                              <a:cubicBezTo>
                                <a:pt x="48" y="154"/>
                                <a:pt x="47" y="154"/>
                                <a:pt x="47" y="151"/>
                              </a:cubicBezTo>
                              <a:cubicBezTo>
                                <a:pt x="51" y="143"/>
                                <a:pt x="60" y="152"/>
                                <a:pt x="51" y="156"/>
                              </a:cubicBezTo>
                              <a:close/>
                              <a:moveTo>
                                <a:pt x="96" y="155"/>
                              </a:moveTo>
                              <a:cubicBezTo>
                                <a:pt x="89" y="144"/>
                                <a:pt x="106" y="148"/>
                                <a:pt x="99" y="155"/>
                              </a:cubicBezTo>
                              <a:cubicBezTo>
                                <a:pt x="98" y="155"/>
                                <a:pt x="97" y="155"/>
                                <a:pt x="96" y="155"/>
                              </a:cubicBezTo>
                              <a:close/>
                              <a:moveTo>
                                <a:pt x="143" y="155"/>
                              </a:moveTo>
                              <a:cubicBezTo>
                                <a:pt x="137" y="149"/>
                                <a:pt x="148" y="145"/>
                                <a:pt x="146" y="153"/>
                              </a:cubicBezTo>
                              <a:cubicBezTo>
                                <a:pt x="145" y="154"/>
                                <a:pt x="144" y="154"/>
                                <a:pt x="143" y="155"/>
                              </a:cubicBezTo>
                              <a:close/>
                              <a:moveTo>
                                <a:pt x="67" y="152"/>
                              </a:moveTo>
                              <a:cubicBezTo>
                                <a:pt x="67" y="151"/>
                                <a:pt x="66" y="151"/>
                                <a:pt x="65" y="150"/>
                              </a:cubicBezTo>
                              <a:cubicBezTo>
                                <a:pt x="65" y="136"/>
                                <a:pt x="79" y="151"/>
                                <a:pt x="67" y="152"/>
                              </a:cubicBezTo>
                              <a:close/>
                              <a:moveTo>
                                <a:pt x="114" y="151"/>
                              </a:moveTo>
                              <a:cubicBezTo>
                                <a:pt x="106" y="146"/>
                                <a:pt x="122" y="140"/>
                                <a:pt x="118" y="151"/>
                              </a:cubicBezTo>
                              <a:cubicBezTo>
                                <a:pt x="116" y="151"/>
                                <a:pt x="116" y="151"/>
                                <a:pt x="114" y="151"/>
                              </a:cubicBezTo>
                              <a:close/>
                              <a:moveTo>
                                <a:pt x="160" y="151"/>
                              </a:moveTo>
                              <a:cubicBezTo>
                                <a:pt x="157" y="147"/>
                                <a:pt x="160" y="144"/>
                                <a:pt x="164" y="146"/>
                              </a:cubicBezTo>
                              <a:cubicBezTo>
                                <a:pt x="165" y="150"/>
                                <a:pt x="163" y="150"/>
                                <a:pt x="160" y="151"/>
                              </a:cubicBezTo>
                              <a:close/>
                              <a:moveTo>
                                <a:pt x="39" y="149"/>
                              </a:moveTo>
                              <a:cubicBezTo>
                                <a:pt x="30" y="143"/>
                                <a:pt x="44" y="135"/>
                                <a:pt x="44" y="145"/>
                              </a:cubicBezTo>
                              <a:cubicBezTo>
                                <a:pt x="43" y="148"/>
                                <a:pt x="42" y="148"/>
                                <a:pt x="39" y="149"/>
                              </a:cubicBezTo>
                              <a:close/>
                              <a:moveTo>
                                <a:pt x="86" y="148"/>
                              </a:moveTo>
                              <a:cubicBezTo>
                                <a:pt x="76" y="142"/>
                                <a:pt x="93" y="136"/>
                                <a:pt x="90" y="147"/>
                              </a:cubicBezTo>
                              <a:cubicBezTo>
                                <a:pt x="88" y="148"/>
                                <a:pt x="88" y="148"/>
                                <a:pt x="86" y="148"/>
                              </a:cubicBezTo>
                              <a:close/>
                              <a:moveTo>
                                <a:pt x="132" y="147"/>
                              </a:moveTo>
                              <a:cubicBezTo>
                                <a:pt x="126" y="144"/>
                                <a:pt x="136" y="136"/>
                                <a:pt x="136" y="146"/>
                              </a:cubicBezTo>
                              <a:cubicBezTo>
                                <a:pt x="135" y="148"/>
                                <a:pt x="134" y="147"/>
                                <a:pt x="132" y="147"/>
                              </a:cubicBezTo>
                              <a:close/>
                              <a:moveTo>
                                <a:pt x="178" y="147"/>
                              </a:moveTo>
                              <a:cubicBezTo>
                                <a:pt x="173" y="141"/>
                                <a:pt x="185" y="140"/>
                                <a:pt x="181" y="147"/>
                              </a:cubicBezTo>
                              <a:cubicBezTo>
                                <a:pt x="180" y="147"/>
                                <a:pt x="179" y="147"/>
                                <a:pt x="178" y="147"/>
                              </a:cubicBezTo>
                              <a:close/>
                              <a:moveTo>
                                <a:pt x="58" y="145"/>
                              </a:moveTo>
                              <a:cubicBezTo>
                                <a:pt x="48" y="140"/>
                                <a:pt x="60" y="132"/>
                                <a:pt x="62" y="141"/>
                              </a:cubicBezTo>
                              <a:cubicBezTo>
                                <a:pt x="61" y="144"/>
                                <a:pt x="61" y="144"/>
                                <a:pt x="58" y="145"/>
                              </a:cubicBezTo>
                              <a:close/>
                              <a:moveTo>
                                <a:pt x="103" y="144"/>
                              </a:moveTo>
                              <a:cubicBezTo>
                                <a:pt x="101" y="142"/>
                                <a:pt x="101" y="142"/>
                                <a:pt x="101" y="139"/>
                              </a:cubicBezTo>
                              <a:cubicBezTo>
                                <a:pt x="107" y="134"/>
                                <a:pt x="112" y="144"/>
                                <a:pt x="103" y="144"/>
                              </a:cubicBezTo>
                              <a:close/>
                              <a:moveTo>
                                <a:pt x="150" y="144"/>
                              </a:moveTo>
                              <a:cubicBezTo>
                                <a:pt x="146" y="141"/>
                                <a:pt x="148" y="137"/>
                                <a:pt x="153" y="139"/>
                              </a:cubicBezTo>
                              <a:cubicBezTo>
                                <a:pt x="154" y="142"/>
                                <a:pt x="154" y="143"/>
                                <a:pt x="150" y="144"/>
                              </a:cubicBezTo>
                              <a:close/>
                              <a:moveTo>
                                <a:pt x="197" y="143"/>
                              </a:moveTo>
                              <a:cubicBezTo>
                                <a:pt x="193" y="141"/>
                                <a:pt x="195" y="139"/>
                                <a:pt x="199" y="139"/>
                              </a:cubicBezTo>
                              <a:cubicBezTo>
                                <a:pt x="200" y="141"/>
                                <a:pt x="199" y="142"/>
                                <a:pt x="197" y="143"/>
                              </a:cubicBezTo>
                              <a:close/>
                              <a:moveTo>
                                <a:pt x="75" y="141"/>
                              </a:moveTo>
                              <a:cubicBezTo>
                                <a:pt x="68" y="137"/>
                                <a:pt x="77" y="129"/>
                                <a:pt x="80" y="136"/>
                              </a:cubicBezTo>
                              <a:cubicBezTo>
                                <a:pt x="80" y="140"/>
                                <a:pt x="78" y="141"/>
                                <a:pt x="75" y="141"/>
                              </a:cubicBezTo>
                              <a:close/>
                              <a:moveTo>
                                <a:pt x="122" y="141"/>
                              </a:moveTo>
                              <a:cubicBezTo>
                                <a:pt x="115" y="137"/>
                                <a:pt x="125" y="129"/>
                                <a:pt x="125" y="139"/>
                              </a:cubicBezTo>
                              <a:cubicBezTo>
                                <a:pt x="124" y="140"/>
                                <a:pt x="123" y="140"/>
                                <a:pt x="122" y="141"/>
                              </a:cubicBezTo>
                              <a:close/>
                              <a:moveTo>
                                <a:pt x="168" y="140"/>
                              </a:moveTo>
                              <a:cubicBezTo>
                                <a:pt x="164" y="138"/>
                                <a:pt x="166" y="133"/>
                                <a:pt x="171" y="135"/>
                              </a:cubicBezTo>
                              <a:cubicBezTo>
                                <a:pt x="172" y="138"/>
                                <a:pt x="171" y="139"/>
                                <a:pt x="168" y="140"/>
                              </a:cubicBezTo>
                              <a:close/>
                              <a:moveTo>
                                <a:pt x="94" y="137"/>
                              </a:moveTo>
                              <a:cubicBezTo>
                                <a:pt x="90" y="136"/>
                                <a:pt x="89" y="134"/>
                                <a:pt x="92" y="131"/>
                              </a:cubicBezTo>
                              <a:cubicBezTo>
                                <a:pt x="97" y="128"/>
                                <a:pt x="100" y="135"/>
                                <a:pt x="94" y="137"/>
                              </a:cubicBezTo>
                              <a:close/>
                              <a:moveTo>
                                <a:pt x="99" y="126"/>
                              </a:moveTo>
                              <a:cubicBezTo>
                                <a:pt x="93" y="116"/>
                                <a:pt x="110" y="119"/>
                                <a:pt x="103" y="126"/>
                              </a:cubicBezTo>
                              <a:cubicBezTo>
                                <a:pt x="102" y="126"/>
                                <a:pt x="101" y="126"/>
                                <a:pt x="99" y="126"/>
                              </a:cubicBezTo>
                              <a:close/>
                              <a:moveTo>
                                <a:pt x="146" y="126"/>
                              </a:moveTo>
                              <a:cubicBezTo>
                                <a:pt x="140" y="121"/>
                                <a:pt x="151" y="117"/>
                                <a:pt x="150" y="125"/>
                              </a:cubicBezTo>
                              <a:cubicBezTo>
                                <a:pt x="149" y="126"/>
                                <a:pt x="148" y="126"/>
                                <a:pt x="146" y="126"/>
                              </a:cubicBezTo>
                              <a:close/>
                              <a:moveTo>
                                <a:pt x="71" y="123"/>
                              </a:moveTo>
                              <a:cubicBezTo>
                                <a:pt x="65" y="118"/>
                                <a:pt x="73" y="112"/>
                                <a:pt x="76" y="118"/>
                              </a:cubicBezTo>
                              <a:cubicBezTo>
                                <a:pt x="76" y="123"/>
                                <a:pt x="75" y="123"/>
                                <a:pt x="71" y="123"/>
                              </a:cubicBezTo>
                              <a:close/>
                              <a:moveTo>
                                <a:pt x="118" y="123"/>
                              </a:moveTo>
                              <a:cubicBezTo>
                                <a:pt x="109" y="118"/>
                                <a:pt x="126" y="112"/>
                                <a:pt x="121" y="122"/>
                              </a:cubicBezTo>
                              <a:cubicBezTo>
                                <a:pt x="120" y="123"/>
                                <a:pt x="120" y="123"/>
                                <a:pt x="118" y="123"/>
                              </a:cubicBezTo>
                              <a:close/>
                              <a:moveTo>
                                <a:pt x="164" y="122"/>
                              </a:moveTo>
                              <a:cubicBezTo>
                                <a:pt x="163" y="120"/>
                                <a:pt x="163" y="120"/>
                                <a:pt x="163" y="118"/>
                              </a:cubicBezTo>
                              <a:cubicBezTo>
                                <a:pt x="168" y="115"/>
                                <a:pt x="170" y="121"/>
                                <a:pt x="164" y="122"/>
                              </a:cubicBezTo>
                              <a:close/>
                              <a:moveTo>
                                <a:pt x="90" y="120"/>
                              </a:moveTo>
                              <a:cubicBezTo>
                                <a:pt x="80" y="114"/>
                                <a:pt x="97" y="108"/>
                                <a:pt x="93" y="118"/>
                              </a:cubicBezTo>
                              <a:cubicBezTo>
                                <a:pt x="92" y="119"/>
                                <a:pt x="92" y="119"/>
                                <a:pt x="90" y="120"/>
                              </a:cubicBezTo>
                              <a:close/>
                              <a:moveTo>
                                <a:pt x="135" y="119"/>
                              </a:moveTo>
                              <a:cubicBezTo>
                                <a:pt x="130" y="115"/>
                                <a:pt x="139" y="108"/>
                                <a:pt x="139" y="117"/>
                              </a:cubicBezTo>
                              <a:cubicBezTo>
                                <a:pt x="138" y="119"/>
                                <a:pt x="137" y="119"/>
                                <a:pt x="135" y="119"/>
                              </a:cubicBezTo>
                              <a:close/>
                              <a:moveTo>
                                <a:pt x="107" y="116"/>
                              </a:moveTo>
                              <a:cubicBezTo>
                                <a:pt x="104" y="114"/>
                                <a:pt x="105" y="113"/>
                                <a:pt x="105" y="111"/>
                              </a:cubicBezTo>
                              <a:cubicBezTo>
                                <a:pt x="111" y="106"/>
                                <a:pt x="115" y="115"/>
                                <a:pt x="107" y="116"/>
                              </a:cubicBezTo>
                              <a:close/>
                              <a:moveTo>
                                <a:pt x="154" y="115"/>
                              </a:moveTo>
                              <a:cubicBezTo>
                                <a:pt x="146" y="110"/>
                                <a:pt x="162" y="107"/>
                                <a:pt x="156" y="115"/>
                              </a:cubicBezTo>
                              <a:cubicBezTo>
                                <a:pt x="155" y="115"/>
                                <a:pt x="155" y="115"/>
                                <a:pt x="154" y="115"/>
                              </a:cubicBezTo>
                              <a:close/>
                              <a:moveTo>
                                <a:pt x="78" y="112"/>
                              </a:moveTo>
                              <a:cubicBezTo>
                                <a:pt x="72" y="108"/>
                                <a:pt x="80" y="101"/>
                                <a:pt x="83" y="108"/>
                              </a:cubicBezTo>
                              <a:cubicBezTo>
                                <a:pt x="83" y="112"/>
                                <a:pt x="82" y="112"/>
                                <a:pt x="78" y="112"/>
                              </a:cubicBezTo>
                              <a:close/>
                              <a:moveTo>
                                <a:pt x="125" y="112"/>
                              </a:moveTo>
                              <a:cubicBezTo>
                                <a:pt x="119" y="109"/>
                                <a:pt x="125" y="103"/>
                                <a:pt x="129" y="107"/>
                              </a:cubicBezTo>
                              <a:cubicBezTo>
                                <a:pt x="129" y="111"/>
                                <a:pt x="129" y="111"/>
                                <a:pt x="125" y="112"/>
                              </a:cubicBezTo>
                              <a:close/>
                              <a:moveTo>
                                <a:pt x="97" y="109"/>
                              </a:moveTo>
                              <a:cubicBezTo>
                                <a:pt x="89" y="105"/>
                                <a:pt x="98" y="99"/>
                                <a:pt x="101" y="103"/>
                              </a:cubicBezTo>
                              <a:cubicBezTo>
                                <a:pt x="101" y="107"/>
                                <a:pt x="101" y="108"/>
                                <a:pt x="97" y="109"/>
                              </a:cubicBezTo>
                              <a:close/>
                              <a:moveTo>
                                <a:pt x="143" y="108"/>
                              </a:moveTo>
                              <a:cubicBezTo>
                                <a:pt x="136" y="105"/>
                                <a:pt x="147" y="98"/>
                                <a:pt x="147" y="106"/>
                              </a:cubicBezTo>
                              <a:cubicBezTo>
                                <a:pt x="146" y="108"/>
                                <a:pt x="145" y="108"/>
                                <a:pt x="143" y="108"/>
                              </a:cubicBezTo>
                              <a:close/>
                              <a:moveTo>
                                <a:pt x="114" y="105"/>
                              </a:moveTo>
                              <a:cubicBezTo>
                                <a:pt x="110" y="103"/>
                                <a:pt x="112" y="97"/>
                                <a:pt x="118" y="99"/>
                              </a:cubicBezTo>
                              <a:cubicBezTo>
                                <a:pt x="119" y="102"/>
                                <a:pt x="119" y="104"/>
                                <a:pt x="114" y="105"/>
                              </a:cubicBezTo>
                              <a:close/>
                              <a:moveTo>
                                <a:pt x="86" y="102"/>
                              </a:moveTo>
                              <a:cubicBezTo>
                                <a:pt x="77" y="95"/>
                                <a:pt x="94" y="90"/>
                                <a:pt x="90" y="100"/>
                              </a:cubicBezTo>
                              <a:cubicBezTo>
                                <a:pt x="88" y="101"/>
                                <a:pt x="87" y="102"/>
                                <a:pt x="86" y="102"/>
                              </a:cubicBezTo>
                              <a:close/>
                              <a:moveTo>
                                <a:pt x="131" y="101"/>
                              </a:moveTo>
                              <a:cubicBezTo>
                                <a:pt x="127" y="96"/>
                                <a:pt x="134" y="93"/>
                                <a:pt x="136" y="97"/>
                              </a:cubicBezTo>
                              <a:cubicBezTo>
                                <a:pt x="136" y="101"/>
                                <a:pt x="135" y="101"/>
                                <a:pt x="131" y="101"/>
                              </a:cubicBezTo>
                              <a:close/>
                              <a:moveTo>
                                <a:pt x="103" y="98"/>
                              </a:moveTo>
                              <a:cubicBezTo>
                                <a:pt x="100" y="93"/>
                                <a:pt x="101" y="91"/>
                                <a:pt x="106" y="91"/>
                              </a:cubicBezTo>
                              <a:cubicBezTo>
                                <a:pt x="109" y="95"/>
                                <a:pt x="108" y="97"/>
                                <a:pt x="103" y="98"/>
                              </a:cubicBezTo>
                              <a:close/>
                              <a:moveTo>
                                <a:pt x="150" y="97"/>
                              </a:moveTo>
                              <a:cubicBezTo>
                                <a:pt x="144" y="93"/>
                                <a:pt x="152" y="88"/>
                                <a:pt x="154" y="95"/>
                              </a:cubicBezTo>
                              <a:cubicBezTo>
                                <a:pt x="153" y="97"/>
                                <a:pt x="152" y="97"/>
                                <a:pt x="150" y="97"/>
                              </a:cubicBezTo>
                              <a:close/>
                              <a:moveTo>
                                <a:pt x="197" y="97"/>
                              </a:moveTo>
                              <a:cubicBezTo>
                                <a:pt x="191" y="93"/>
                                <a:pt x="201" y="90"/>
                                <a:pt x="199" y="96"/>
                              </a:cubicBezTo>
                              <a:cubicBezTo>
                                <a:pt x="198" y="96"/>
                                <a:pt x="197" y="96"/>
                                <a:pt x="197" y="97"/>
                              </a:cubicBezTo>
                              <a:close/>
                              <a:moveTo>
                                <a:pt x="74" y="95"/>
                              </a:moveTo>
                              <a:cubicBezTo>
                                <a:pt x="68" y="84"/>
                                <a:pt x="83" y="85"/>
                                <a:pt x="79" y="94"/>
                              </a:cubicBezTo>
                              <a:cubicBezTo>
                                <a:pt x="77" y="94"/>
                                <a:pt x="76" y="94"/>
                                <a:pt x="74" y="95"/>
                              </a:cubicBezTo>
                              <a:close/>
                              <a:moveTo>
                                <a:pt x="122" y="94"/>
                              </a:moveTo>
                              <a:cubicBezTo>
                                <a:pt x="116" y="91"/>
                                <a:pt x="121" y="85"/>
                                <a:pt x="125" y="89"/>
                              </a:cubicBezTo>
                              <a:cubicBezTo>
                                <a:pt x="126" y="92"/>
                                <a:pt x="125" y="94"/>
                                <a:pt x="122" y="94"/>
                              </a:cubicBezTo>
                              <a:close/>
                              <a:moveTo>
                                <a:pt x="93" y="91"/>
                              </a:moveTo>
                              <a:cubicBezTo>
                                <a:pt x="83" y="85"/>
                                <a:pt x="100" y="79"/>
                                <a:pt x="97" y="90"/>
                              </a:cubicBezTo>
                              <a:cubicBezTo>
                                <a:pt x="96" y="90"/>
                                <a:pt x="96" y="90"/>
                                <a:pt x="93" y="91"/>
                              </a:cubicBezTo>
                              <a:close/>
                              <a:moveTo>
                                <a:pt x="139" y="90"/>
                              </a:moveTo>
                              <a:cubicBezTo>
                                <a:pt x="138" y="88"/>
                                <a:pt x="136" y="86"/>
                                <a:pt x="139" y="84"/>
                              </a:cubicBezTo>
                              <a:cubicBezTo>
                                <a:pt x="145" y="84"/>
                                <a:pt x="144" y="90"/>
                                <a:pt x="139" y="90"/>
                              </a:cubicBezTo>
                              <a:close/>
                              <a:moveTo>
                                <a:pt x="186" y="90"/>
                              </a:moveTo>
                              <a:cubicBezTo>
                                <a:pt x="179" y="85"/>
                                <a:pt x="193" y="82"/>
                                <a:pt x="188" y="89"/>
                              </a:cubicBezTo>
                              <a:cubicBezTo>
                                <a:pt x="187" y="89"/>
                                <a:pt x="186" y="90"/>
                                <a:pt x="186" y="90"/>
                              </a:cubicBezTo>
                              <a:close/>
                              <a:moveTo>
                                <a:pt x="111" y="87"/>
                              </a:moveTo>
                              <a:cubicBezTo>
                                <a:pt x="102" y="81"/>
                                <a:pt x="118" y="77"/>
                                <a:pt x="115" y="86"/>
                              </a:cubicBezTo>
                              <a:cubicBezTo>
                                <a:pt x="113" y="87"/>
                                <a:pt x="112" y="87"/>
                                <a:pt x="111" y="87"/>
                              </a:cubicBezTo>
                              <a:close/>
                              <a:moveTo>
                                <a:pt x="203" y="86"/>
                              </a:moveTo>
                              <a:cubicBezTo>
                                <a:pt x="200" y="83"/>
                                <a:pt x="206" y="79"/>
                                <a:pt x="206" y="85"/>
                              </a:cubicBezTo>
                              <a:cubicBezTo>
                                <a:pt x="205" y="86"/>
                                <a:pt x="205" y="86"/>
                                <a:pt x="203" y="86"/>
                              </a:cubicBezTo>
                              <a:close/>
                              <a:moveTo>
                                <a:pt x="82" y="84"/>
                              </a:moveTo>
                              <a:cubicBezTo>
                                <a:pt x="74" y="77"/>
                                <a:pt x="89" y="73"/>
                                <a:pt x="86" y="82"/>
                              </a:cubicBezTo>
                              <a:cubicBezTo>
                                <a:pt x="85" y="84"/>
                                <a:pt x="84" y="84"/>
                                <a:pt x="82" y="84"/>
                              </a:cubicBezTo>
                              <a:close/>
                              <a:moveTo>
                                <a:pt x="128" y="83"/>
                              </a:moveTo>
                              <a:cubicBezTo>
                                <a:pt x="121" y="76"/>
                                <a:pt x="137" y="75"/>
                                <a:pt x="131" y="83"/>
                              </a:cubicBezTo>
                              <a:cubicBezTo>
                                <a:pt x="130" y="83"/>
                                <a:pt x="129" y="83"/>
                                <a:pt x="128" y="83"/>
                              </a:cubicBezTo>
                              <a:close/>
                              <a:moveTo>
                                <a:pt x="175" y="83"/>
                              </a:moveTo>
                              <a:cubicBezTo>
                                <a:pt x="173" y="82"/>
                                <a:pt x="173" y="80"/>
                                <a:pt x="174" y="78"/>
                              </a:cubicBezTo>
                              <a:cubicBezTo>
                                <a:pt x="179" y="77"/>
                                <a:pt x="180" y="81"/>
                                <a:pt x="175" y="83"/>
                              </a:cubicBezTo>
                              <a:close/>
                              <a:moveTo>
                                <a:pt x="99" y="80"/>
                              </a:moveTo>
                              <a:cubicBezTo>
                                <a:pt x="95" y="72"/>
                                <a:pt x="104" y="70"/>
                                <a:pt x="104" y="78"/>
                              </a:cubicBezTo>
                              <a:cubicBezTo>
                                <a:pt x="102" y="80"/>
                                <a:pt x="102" y="80"/>
                                <a:pt x="99" y="80"/>
                              </a:cubicBezTo>
                              <a:close/>
                              <a:moveTo>
                                <a:pt x="193" y="79"/>
                              </a:moveTo>
                              <a:cubicBezTo>
                                <a:pt x="193" y="78"/>
                                <a:pt x="192" y="78"/>
                                <a:pt x="192" y="78"/>
                              </a:cubicBezTo>
                              <a:cubicBezTo>
                                <a:pt x="192" y="70"/>
                                <a:pt x="200" y="78"/>
                                <a:pt x="193" y="79"/>
                              </a:cubicBezTo>
                              <a:close/>
                              <a:moveTo>
                                <a:pt x="71" y="77"/>
                              </a:moveTo>
                              <a:cubicBezTo>
                                <a:pt x="62" y="69"/>
                                <a:pt x="80" y="66"/>
                                <a:pt x="75" y="76"/>
                              </a:cubicBezTo>
                              <a:cubicBezTo>
                                <a:pt x="74" y="77"/>
                                <a:pt x="73" y="77"/>
                                <a:pt x="71" y="77"/>
                              </a:cubicBezTo>
                              <a:close/>
                              <a:moveTo>
                                <a:pt x="118" y="76"/>
                              </a:moveTo>
                              <a:cubicBezTo>
                                <a:pt x="109" y="71"/>
                                <a:pt x="126" y="65"/>
                                <a:pt x="121" y="76"/>
                              </a:cubicBezTo>
                              <a:cubicBezTo>
                                <a:pt x="120" y="76"/>
                                <a:pt x="119" y="76"/>
                                <a:pt x="118" y="76"/>
                              </a:cubicBezTo>
                              <a:close/>
                              <a:moveTo>
                                <a:pt x="164" y="76"/>
                              </a:moveTo>
                              <a:cubicBezTo>
                                <a:pt x="160" y="69"/>
                                <a:pt x="169" y="68"/>
                                <a:pt x="167" y="75"/>
                              </a:cubicBezTo>
                              <a:cubicBezTo>
                                <a:pt x="166" y="75"/>
                                <a:pt x="165" y="75"/>
                                <a:pt x="164" y="76"/>
                              </a:cubicBezTo>
                              <a:close/>
                              <a:moveTo>
                                <a:pt x="90" y="73"/>
                              </a:moveTo>
                              <a:cubicBezTo>
                                <a:pt x="80" y="67"/>
                                <a:pt x="97" y="61"/>
                                <a:pt x="93" y="72"/>
                              </a:cubicBezTo>
                              <a:cubicBezTo>
                                <a:pt x="92" y="73"/>
                                <a:pt x="92" y="73"/>
                                <a:pt x="90" y="73"/>
                              </a:cubicBezTo>
                              <a:close/>
                              <a:moveTo>
                                <a:pt x="182" y="72"/>
                              </a:moveTo>
                              <a:cubicBezTo>
                                <a:pt x="177" y="66"/>
                                <a:pt x="189" y="65"/>
                                <a:pt x="184" y="72"/>
                              </a:cubicBezTo>
                              <a:cubicBezTo>
                                <a:pt x="183" y="72"/>
                                <a:pt x="183" y="72"/>
                                <a:pt x="182" y="72"/>
                              </a:cubicBezTo>
                              <a:close/>
                              <a:moveTo>
                                <a:pt x="107" y="69"/>
                              </a:moveTo>
                              <a:cubicBezTo>
                                <a:pt x="100" y="61"/>
                                <a:pt x="114" y="60"/>
                                <a:pt x="111" y="68"/>
                              </a:cubicBezTo>
                              <a:cubicBezTo>
                                <a:pt x="110" y="69"/>
                                <a:pt x="108" y="69"/>
                                <a:pt x="107" y="69"/>
                              </a:cubicBezTo>
                              <a:close/>
                              <a:moveTo>
                                <a:pt x="154" y="69"/>
                              </a:moveTo>
                              <a:cubicBezTo>
                                <a:pt x="146" y="63"/>
                                <a:pt x="160" y="60"/>
                                <a:pt x="157" y="68"/>
                              </a:cubicBezTo>
                              <a:cubicBezTo>
                                <a:pt x="156" y="68"/>
                                <a:pt x="155" y="69"/>
                                <a:pt x="154" y="69"/>
                              </a:cubicBezTo>
                              <a:close/>
                              <a:moveTo>
                                <a:pt x="200" y="68"/>
                              </a:moveTo>
                              <a:cubicBezTo>
                                <a:pt x="197" y="64"/>
                                <a:pt x="200" y="64"/>
                                <a:pt x="202" y="64"/>
                              </a:cubicBezTo>
                              <a:cubicBezTo>
                                <a:pt x="203" y="68"/>
                                <a:pt x="203" y="67"/>
                                <a:pt x="200" y="68"/>
                              </a:cubicBezTo>
                              <a:close/>
                              <a:moveTo>
                                <a:pt x="78" y="66"/>
                              </a:moveTo>
                              <a:cubicBezTo>
                                <a:pt x="70" y="59"/>
                                <a:pt x="86" y="55"/>
                                <a:pt x="83" y="64"/>
                              </a:cubicBezTo>
                              <a:cubicBezTo>
                                <a:pt x="81" y="66"/>
                                <a:pt x="80" y="66"/>
                                <a:pt x="78" y="66"/>
                              </a:cubicBezTo>
                              <a:close/>
                              <a:moveTo>
                                <a:pt x="172" y="65"/>
                              </a:moveTo>
                              <a:cubicBezTo>
                                <a:pt x="165" y="61"/>
                                <a:pt x="177" y="56"/>
                                <a:pt x="174" y="64"/>
                              </a:cubicBezTo>
                              <a:cubicBezTo>
                                <a:pt x="173" y="64"/>
                                <a:pt x="173" y="65"/>
                                <a:pt x="172" y="65"/>
                              </a:cubicBezTo>
                              <a:close/>
                              <a:moveTo>
                                <a:pt x="96" y="62"/>
                              </a:moveTo>
                              <a:cubicBezTo>
                                <a:pt x="89" y="57"/>
                                <a:pt x="102" y="49"/>
                                <a:pt x="100" y="62"/>
                              </a:cubicBezTo>
                              <a:cubicBezTo>
                                <a:pt x="98" y="62"/>
                                <a:pt x="97" y="62"/>
                                <a:pt x="96" y="62"/>
                              </a:cubicBezTo>
                              <a:close/>
                              <a:moveTo>
                                <a:pt x="143" y="62"/>
                              </a:moveTo>
                              <a:cubicBezTo>
                                <a:pt x="137" y="57"/>
                                <a:pt x="147" y="53"/>
                                <a:pt x="147" y="59"/>
                              </a:cubicBezTo>
                              <a:cubicBezTo>
                                <a:pt x="146" y="61"/>
                                <a:pt x="145" y="61"/>
                                <a:pt x="143" y="62"/>
                              </a:cubicBezTo>
                              <a:close/>
                              <a:moveTo>
                                <a:pt x="189" y="61"/>
                              </a:moveTo>
                              <a:cubicBezTo>
                                <a:pt x="188" y="60"/>
                                <a:pt x="188" y="59"/>
                                <a:pt x="188" y="58"/>
                              </a:cubicBezTo>
                              <a:cubicBezTo>
                                <a:pt x="192" y="54"/>
                                <a:pt x="195" y="60"/>
                                <a:pt x="189" y="61"/>
                              </a:cubicBezTo>
                              <a:close/>
                              <a:moveTo>
                                <a:pt x="160" y="58"/>
                              </a:moveTo>
                              <a:cubicBezTo>
                                <a:pt x="159" y="56"/>
                                <a:pt x="159" y="56"/>
                                <a:pt x="159" y="54"/>
                              </a:cubicBezTo>
                              <a:cubicBezTo>
                                <a:pt x="164" y="50"/>
                                <a:pt x="167" y="57"/>
                                <a:pt x="160" y="58"/>
                              </a:cubicBezTo>
                              <a:close/>
                              <a:moveTo>
                                <a:pt x="86" y="55"/>
                              </a:moveTo>
                              <a:cubicBezTo>
                                <a:pt x="76" y="49"/>
                                <a:pt x="93" y="43"/>
                                <a:pt x="90" y="54"/>
                              </a:cubicBezTo>
                              <a:cubicBezTo>
                                <a:pt x="88" y="55"/>
                                <a:pt x="88" y="55"/>
                                <a:pt x="86" y="55"/>
                              </a:cubicBezTo>
                              <a:close/>
                              <a:moveTo>
                                <a:pt x="132" y="55"/>
                              </a:moveTo>
                              <a:cubicBezTo>
                                <a:pt x="126" y="51"/>
                                <a:pt x="136" y="44"/>
                                <a:pt x="136" y="53"/>
                              </a:cubicBezTo>
                              <a:cubicBezTo>
                                <a:pt x="135" y="55"/>
                                <a:pt x="134" y="54"/>
                                <a:pt x="132" y="55"/>
                              </a:cubicBezTo>
                              <a:close/>
                              <a:moveTo>
                                <a:pt x="178" y="54"/>
                              </a:moveTo>
                              <a:cubicBezTo>
                                <a:pt x="173" y="49"/>
                                <a:pt x="185" y="48"/>
                                <a:pt x="181" y="54"/>
                              </a:cubicBezTo>
                              <a:cubicBezTo>
                                <a:pt x="180" y="54"/>
                                <a:pt x="179" y="54"/>
                                <a:pt x="178" y="54"/>
                              </a:cubicBezTo>
                              <a:close/>
                              <a:moveTo>
                                <a:pt x="150" y="51"/>
                              </a:moveTo>
                              <a:cubicBezTo>
                                <a:pt x="144" y="47"/>
                                <a:pt x="152" y="43"/>
                                <a:pt x="153" y="47"/>
                              </a:cubicBezTo>
                              <a:cubicBezTo>
                                <a:pt x="153" y="50"/>
                                <a:pt x="153" y="50"/>
                                <a:pt x="150" y="51"/>
                              </a:cubicBezTo>
                              <a:close/>
                              <a:moveTo>
                                <a:pt x="197" y="50"/>
                              </a:moveTo>
                              <a:cubicBezTo>
                                <a:pt x="193" y="48"/>
                                <a:pt x="195" y="45"/>
                                <a:pt x="199" y="47"/>
                              </a:cubicBezTo>
                              <a:cubicBezTo>
                                <a:pt x="199" y="49"/>
                                <a:pt x="200" y="49"/>
                                <a:pt x="197" y="50"/>
                              </a:cubicBezTo>
                              <a:close/>
                              <a:moveTo>
                                <a:pt x="75" y="48"/>
                              </a:moveTo>
                              <a:cubicBezTo>
                                <a:pt x="69" y="44"/>
                                <a:pt x="76" y="37"/>
                                <a:pt x="80" y="43"/>
                              </a:cubicBezTo>
                              <a:cubicBezTo>
                                <a:pt x="80" y="47"/>
                                <a:pt x="78" y="48"/>
                                <a:pt x="75" y="48"/>
                              </a:cubicBezTo>
                              <a:close/>
                              <a:moveTo>
                                <a:pt x="122" y="48"/>
                              </a:moveTo>
                              <a:cubicBezTo>
                                <a:pt x="114" y="45"/>
                                <a:pt x="125" y="36"/>
                                <a:pt x="125" y="46"/>
                              </a:cubicBezTo>
                              <a:cubicBezTo>
                                <a:pt x="124" y="47"/>
                                <a:pt x="123" y="47"/>
                                <a:pt x="122" y="48"/>
                              </a:cubicBezTo>
                              <a:close/>
                              <a:moveTo>
                                <a:pt x="168" y="47"/>
                              </a:moveTo>
                              <a:cubicBezTo>
                                <a:pt x="164" y="45"/>
                                <a:pt x="166" y="41"/>
                                <a:pt x="171" y="42"/>
                              </a:cubicBezTo>
                              <a:cubicBezTo>
                                <a:pt x="172" y="45"/>
                                <a:pt x="171" y="47"/>
                                <a:pt x="168" y="47"/>
                              </a:cubicBezTo>
                              <a:close/>
                              <a:moveTo>
                                <a:pt x="139" y="44"/>
                              </a:moveTo>
                              <a:cubicBezTo>
                                <a:pt x="133" y="39"/>
                                <a:pt x="143" y="35"/>
                                <a:pt x="143" y="41"/>
                              </a:cubicBezTo>
                              <a:cubicBezTo>
                                <a:pt x="142" y="44"/>
                                <a:pt x="141" y="43"/>
                                <a:pt x="139" y="44"/>
                              </a:cubicBezTo>
                              <a:close/>
                              <a:moveTo>
                                <a:pt x="186" y="43"/>
                              </a:moveTo>
                              <a:cubicBezTo>
                                <a:pt x="184" y="42"/>
                                <a:pt x="184" y="41"/>
                                <a:pt x="184" y="40"/>
                              </a:cubicBezTo>
                              <a:cubicBezTo>
                                <a:pt x="188" y="36"/>
                                <a:pt x="191" y="42"/>
                                <a:pt x="186" y="43"/>
                              </a:cubicBezTo>
                              <a:close/>
                              <a:moveTo>
                                <a:pt x="157" y="40"/>
                              </a:moveTo>
                              <a:cubicBezTo>
                                <a:pt x="155" y="38"/>
                                <a:pt x="155" y="38"/>
                                <a:pt x="156" y="36"/>
                              </a:cubicBezTo>
                              <a:cubicBezTo>
                                <a:pt x="161" y="32"/>
                                <a:pt x="163" y="39"/>
                                <a:pt x="157" y="40"/>
                              </a:cubicBezTo>
                              <a:close/>
                              <a:moveTo>
                                <a:pt x="203" y="39"/>
                              </a:moveTo>
                              <a:cubicBezTo>
                                <a:pt x="202" y="38"/>
                                <a:pt x="203" y="38"/>
                                <a:pt x="203" y="36"/>
                              </a:cubicBezTo>
                              <a:cubicBezTo>
                                <a:pt x="205" y="34"/>
                                <a:pt x="209" y="39"/>
                                <a:pt x="203" y="39"/>
                              </a:cubicBezTo>
                              <a:close/>
                              <a:moveTo>
                                <a:pt x="128" y="37"/>
                              </a:moveTo>
                              <a:cubicBezTo>
                                <a:pt x="123" y="33"/>
                                <a:pt x="132" y="26"/>
                                <a:pt x="132" y="35"/>
                              </a:cubicBezTo>
                              <a:cubicBezTo>
                                <a:pt x="131" y="37"/>
                                <a:pt x="130" y="37"/>
                                <a:pt x="128" y="37"/>
                              </a:cubicBezTo>
                              <a:close/>
                              <a:moveTo>
                                <a:pt x="175" y="36"/>
                              </a:moveTo>
                              <a:cubicBezTo>
                                <a:pt x="172" y="33"/>
                                <a:pt x="175" y="30"/>
                                <a:pt x="178" y="32"/>
                              </a:cubicBezTo>
                              <a:cubicBezTo>
                                <a:pt x="178" y="36"/>
                                <a:pt x="178" y="36"/>
                                <a:pt x="175" y="36"/>
                              </a:cubicBezTo>
                              <a:close/>
                              <a:moveTo>
                                <a:pt x="147" y="33"/>
                              </a:moveTo>
                              <a:cubicBezTo>
                                <a:pt x="141" y="29"/>
                                <a:pt x="148" y="25"/>
                                <a:pt x="150" y="29"/>
                              </a:cubicBezTo>
                              <a:cubicBezTo>
                                <a:pt x="150" y="32"/>
                                <a:pt x="150" y="32"/>
                                <a:pt x="147" y="33"/>
                              </a:cubicBezTo>
                              <a:close/>
                              <a:moveTo>
                                <a:pt x="193" y="32"/>
                              </a:moveTo>
                              <a:cubicBezTo>
                                <a:pt x="190" y="30"/>
                                <a:pt x="192" y="27"/>
                                <a:pt x="195" y="29"/>
                              </a:cubicBezTo>
                              <a:cubicBezTo>
                                <a:pt x="195" y="31"/>
                                <a:pt x="196" y="31"/>
                                <a:pt x="193" y="32"/>
                              </a:cubicBezTo>
                              <a:close/>
                              <a:moveTo>
                                <a:pt x="118" y="30"/>
                              </a:moveTo>
                              <a:cubicBezTo>
                                <a:pt x="111" y="26"/>
                                <a:pt x="119" y="21"/>
                                <a:pt x="122" y="25"/>
                              </a:cubicBezTo>
                              <a:cubicBezTo>
                                <a:pt x="122" y="29"/>
                                <a:pt x="122" y="29"/>
                                <a:pt x="118" y="30"/>
                              </a:cubicBezTo>
                              <a:close/>
                              <a:moveTo>
                                <a:pt x="165" y="29"/>
                              </a:moveTo>
                              <a:cubicBezTo>
                                <a:pt x="161" y="27"/>
                                <a:pt x="163" y="23"/>
                                <a:pt x="167" y="25"/>
                              </a:cubicBezTo>
                              <a:cubicBezTo>
                                <a:pt x="168" y="27"/>
                                <a:pt x="168" y="29"/>
                                <a:pt x="165" y="29"/>
                              </a:cubicBezTo>
                              <a:close/>
                              <a:moveTo>
                                <a:pt x="136" y="26"/>
                              </a:moveTo>
                              <a:cubicBezTo>
                                <a:pt x="130" y="21"/>
                                <a:pt x="139" y="17"/>
                                <a:pt x="139" y="23"/>
                              </a:cubicBezTo>
                              <a:cubicBezTo>
                                <a:pt x="139" y="26"/>
                                <a:pt x="138" y="26"/>
                                <a:pt x="136" y="26"/>
                              </a:cubicBezTo>
                              <a:close/>
                              <a:moveTo>
                                <a:pt x="182" y="25"/>
                              </a:moveTo>
                              <a:cubicBezTo>
                                <a:pt x="180" y="24"/>
                                <a:pt x="181" y="23"/>
                                <a:pt x="181" y="22"/>
                              </a:cubicBezTo>
                              <a:cubicBezTo>
                                <a:pt x="185" y="18"/>
                                <a:pt x="187" y="25"/>
                                <a:pt x="182" y="25"/>
                              </a:cubicBezTo>
                              <a:close/>
                              <a:moveTo>
                                <a:pt x="107" y="23"/>
                              </a:moveTo>
                              <a:cubicBezTo>
                                <a:pt x="99" y="17"/>
                                <a:pt x="115" y="12"/>
                                <a:pt x="110" y="22"/>
                              </a:cubicBezTo>
                              <a:cubicBezTo>
                                <a:pt x="109" y="23"/>
                                <a:pt x="109" y="23"/>
                                <a:pt x="107" y="23"/>
                              </a:cubicBezTo>
                              <a:close/>
                              <a:moveTo>
                                <a:pt x="153" y="22"/>
                              </a:moveTo>
                              <a:cubicBezTo>
                                <a:pt x="152" y="20"/>
                                <a:pt x="152" y="20"/>
                                <a:pt x="152" y="18"/>
                              </a:cubicBezTo>
                              <a:cubicBezTo>
                                <a:pt x="157" y="14"/>
                                <a:pt x="160" y="21"/>
                                <a:pt x="153" y="22"/>
                              </a:cubicBezTo>
                              <a:close/>
                              <a:moveTo>
                                <a:pt x="200" y="21"/>
                              </a:moveTo>
                              <a:cubicBezTo>
                                <a:pt x="199" y="20"/>
                                <a:pt x="199" y="20"/>
                                <a:pt x="199" y="18"/>
                              </a:cubicBezTo>
                              <a:cubicBezTo>
                                <a:pt x="202" y="16"/>
                                <a:pt x="205" y="21"/>
                                <a:pt x="200" y="21"/>
                              </a:cubicBezTo>
                              <a:close/>
                              <a:moveTo>
                                <a:pt x="125" y="19"/>
                              </a:moveTo>
                              <a:cubicBezTo>
                                <a:pt x="119" y="15"/>
                                <a:pt x="129" y="8"/>
                                <a:pt x="129" y="17"/>
                              </a:cubicBezTo>
                              <a:cubicBezTo>
                                <a:pt x="128" y="19"/>
                                <a:pt x="127" y="19"/>
                                <a:pt x="125" y="19"/>
                              </a:cubicBezTo>
                              <a:close/>
                              <a:moveTo>
                                <a:pt x="171" y="18"/>
                              </a:moveTo>
                              <a:cubicBezTo>
                                <a:pt x="169" y="15"/>
                                <a:pt x="171" y="12"/>
                                <a:pt x="174" y="14"/>
                              </a:cubicBezTo>
                              <a:cubicBezTo>
                                <a:pt x="176" y="18"/>
                                <a:pt x="174" y="18"/>
                                <a:pt x="171" y="18"/>
                              </a:cubicBezTo>
                              <a:close/>
                              <a:moveTo>
                                <a:pt x="97" y="16"/>
                              </a:moveTo>
                              <a:cubicBezTo>
                                <a:pt x="88" y="10"/>
                                <a:pt x="103" y="5"/>
                                <a:pt x="100" y="14"/>
                              </a:cubicBezTo>
                              <a:cubicBezTo>
                                <a:pt x="99" y="15"/>
                                <a:pt x="98" y="15"/>
                                <a:pt x="97" y="16"/>
                              </a:cubicBezTo>
                              <a:close/>
                              <a:moveTo>
                                <a:pt x="143" y="15"/>
                              </a:moveTo>
                              <a:cubicBezTo>
                                <a:pt x="137" y="11"/>
                                <a:pt x="145" y="7"/>
                                <a:pt x="146" y="11"/>
                              </a:cubicBezTo>
                              <a:cubicBezTo>
                                <a:pt x="146" y="14"/>
                                <a:pt x="146" y="14"/>
                                <a:pt x="143" y="15"/>
                              </a:cubicBezTo>
                              <a:close/>
                              <a:moveTo>
                                <a:pt x="190" y="15"/>
                              </a:moveTo>
                              <a:cubicBezTo>
                                <a:pt x="186" y="12"/>
                                <a:pt x="188" y="9"/>
                                <a:pt x="192" y="11"/>
                              </a:cubicBezTo>
                              <a:cubicBezTo>
                                <a:pt x="192" y="14"/>
                                <a:pt x="192" y="13"/>
                                <a:pt x="190" y="15"/>
                              </a:cubicBezTo>
                              <a:close/>
                              <a:moveTo>
                                <a:pt x="115" y="12"/>
                              </a:moveTo>
                              <a:cubicBezTo>
                                <a:pt x="107" y="9"/>
                                <a:pt x="118" y="0"/>
                                <a:pt x="118" y="10"/>
                              </a:cubicBezTo>
                              <a:cubicBezTo>
                                <a:pt x="117" y="11"/>
                                <a:pt x="116" y="12"/>
                                <a:pt x="115" y="12"/>
                              </a:cubicBezTo>
                              <a:close/>
                              <a:moveTo>
                                <a:pt x="161" y="11"/>
                              </a:moveTo>
                              <a:cubicBezTo>
                                <a:pt x="157" y="9"/>
                                <a:pt x="159" y="5"/>
                                <a:pt x="164" y="7"/>
                              </a:cubicBezTo>
                              <a:cubicBezTo>
                                <a:pt x="165" y="10"/>
                                <a:pt x="164" y="10"/>
                                <a:pt x="161" y="11"/>
                              </a:cubicBezTo>
                              <a:close/>
                              <a:moveTo>
                                <a:pt x="47" y="138"/>
                              </a:moveTo>
                              <a:cubicBezTo>
                                <a:pt x="40" y="135"/>
                                <a:pt x="46" y="126"/>
                                <a:pt x="51" y="132"/>
                              </a:cubicBezTo>
                              <a:cubicBezTo>
                                <a:pt x="52" y="136"/>
                                <a:pt x="50" y="137"/>
                                <a:pt x="47" y="138"/>
                              </a:cubicBezTo>
                              <a:close/>
                              <a:moveTo>
                                <a:pt x="139" y="137"/>
                              </a:moveTo>
                              <a:cubicBezTo>
                                <a:pt x="138" y="135"/>
                                <a:pt x="136" y="134"/>
                                <a:pt x="138" y="131"/>
                              </a:cubicBezTo>
                              <a:cubicBezTo>
                                <a:pt x="143" y="129"/>
                                <a:pt x="146" y="136"/>
                                <a:pt x="139" y="137"/>
                              </a:cubicBezTo>
                              <a:close/>
                              <a:moveTo>
                                <a:pt x="186" y="136"/>
                              </a:moveTo>
                              <a:cubicBezTo>
                                <a:pt x="183" y="134"/>
                                <a:pt x="184" y="132"/>
                                <a:pt x="188" y="132"/>
                              </a:cubicBezTo>
                              <a:cubicBezTo>
                                <a:pt x="190" y="134"/>
                                <a:pt x="189" y="136"/>
                                <a:pt x="186" y="136"/>
                              </a:cubicBezTo>
                              <a:close/>
                              <a:moveTo>
                                <a:pt x="64" y="134"/>
                              </a:moveTo>
                              <a:cubicBezTo>
                                <a:pt x="57" y="128"/>
                                <a:pt x="69" y="121"/>
                                <a:pt x="69" y="132"/>
                              </a:cubicBezTo>
                              <a:cubicBezTo>
                                <a:pt x="67" y="134"/>
                                <a:pt x="66" y="134"/>
                                <a:pt x="64" y="134"/>
                              </a:cubicBezTo>
                              <a:close/>
                              <a:moveTo>
                                <a:pt x="111" y="134"/>
                              </a:moveTo>
                              <a:cubicBezTo>
                                <a:pt x="105" y="130"/>
                                <a:pt x="112" y="123"/>
                                <a:pt x="115" y="129"/>
                              </a:cubicBezTo>
                              <a:cubicBezTo>
                                <a:pt x="115" y="132"/>
                                <a:pt x="114" y="133"/>
                                <a:pt x="111" y="134"/>
                              </a:cubicBezTo>
                              <a:close/>
                              <a:moveTo>
                                <a:pt x="157" y="133"/>
                              </a:moveTo>
                              <a:cubicBezTo>
                                <a:pt x="152" y="130"/>
                                <a:pt x="160" y="123"/>
                                <a:pt x="160" y="132"/>
                              </a:cubicBezTo>
                              <a:cubicBezTo>
                                <a:pt x="159" y="133"/>
                                <a:pt x="158" y="133"/>
                                <a:pt x="157" y="133"/>
                              </a:cubicBezTo>
                              <a:close/>
                              <a:moveTo>
                                <a:pt x="36" y="131"/>
                              </a:moveTo>
                              <a:cubicBezTo>
                                <a:pt x="28" y="127"/>
                                <a:pt x="36" y="118"/>
                                <a:pt x="41" y="125"/>
                              </a:cubicBezTo>
                              <a:cubicBezTo>
                                <a:pt x="41" y="130"/>
                                <a:pt x="40" y="130"/>
                                <a:pt x="36" y="131"/>
                              </a:cubicBezTo>
                              <a:close/>
                              <a:moveTo>
                                <a:pt x="82" y="130"/>
                              </a:moveTo>
                              <a:cubicBezTo>
                                <a:pt x="74" y="126"/>
                                <a:pt x="87" y="118"/>
                                <a:pt x="87" y="127"/>
                              </a:cubicBezTo>
                              <a:cubicBezTo>
                                <a:pt x="86" y="130"/>
                                <a:pt x="85" y="130"/>
                                <a:pt x="82" y="130"/>
                              </a:cubicBezTo>
                              <a:close/>
                              <a:moveTo>
                                <a:pt x="128" y="130"/>
                              </a:moveTo>
                              <a:cubicBezTo>
                                <a:pt x="126" y="128"/>
                                <a:pt x="127" y="127"/>
                                <a:pt x="127" y="125"/>
                              </a:cubicBezTo>
                              <a:cubicBezTo>
                                <a:pt x="131" y="120"/>
                                <a:pt x="136" y="129"/>
                                <a:pt x="128" y="130"/>
                              </a:cubicBezTo>
                              <a:close/>
                              <a:moveTo>
                                <a:pt x="175" y="129"/>
                              </a:moveTo>
                              <a:cubicBezTo>
                                <a:pt x="173" y="128"/>
                                <a:pt x="173" y="127"/>
                                <a:pt x="174" y="125"/>
                              </a:cubicBezTo>
                              <a:cubicBezTo>
                                <a:pt x="179" y="123"/>
                                <a:pt x="180" y="128"/>
                                <a:pt x="175" y="129"/>
                              </a:cubicBezTo>
                              <a:close/>
                              <a:moveTo>
                                <a:pt x="54" y="127"/>
                              </a:moveTo>
                              <a:cubicBezTo>
                                <a:pt x="47" y="124"/>
                                <a:pt x="53" y="116"/>
                                <a:pt x="58" y="121"/>
                              </a:cubicBezTo>
                              <a:cubicBezTo>
                                <a:pt x="59" y="124"/>
                                <a:pt x="58" y="127"/>
                                <a:pt x="54" y="127"/>
                              </a:cubicBezTo>
                              <a:close/>
                              <a:moveTo>
                                <a:pt x="43" y="120"/>
                              </a:moveTo>
                              <a:cubicBezTo>
                                <a:pt x="34" y="114"/>
                                <a:pt x="48" y="107"/>
                                <a:pt x="48" y="117"/>
                              </a:cubicBezTo>
                              <a:cubicBezTo>
                                <a:pt x="46" y="120"/>
                                <a:pt x="46" y="120"/>
                                <a:pt x="43" y="120"/>
                              </a:cubicBezTo>
                              <a:close/>
                              <a:moveTo>
                                <a:pt x="62" y="116"/>
                              </a:moveTo>
                              <a:cubicBezTo>
                                <a:pt x="53" y="113"/>
                                <a:pt x="61" y="104"/>
                                <a:pt x="65" y="111"/>
                              </a:cubicBezTo>
                              <a:cubicBezTo>
                                <a:pt x="66" y="114"/>
                                <a:pt x="65" y="115"/>
                                <a:pt x="62" y="116"/>
                              </a:cubicBezTo>
                              <a:close/>
                              <a:moveTo>
                                <a:pt x="33" y="113"/>
                              </a:moveTo>
                              <a:cubicBezTo>
                                <a:pt x="32" y="113"/>
                                <a:pt x="31" y="112"/>
                                <a:pt x="30" y="112"/>
                              </a:cubicBezTo>
                              <a:cubicBezTo>
                                <a:pt x="26" y="97"/>
                                <a:pt x="47" y="109"/>
                                <a:pt x="33" y="113"/>
                              </a:cubicBezTo>
                              <a:close/>
                              <a:moveTo>
                                <a:pt x="50" y="109"/>
                              </a:moveTo>
                              <a:cubicBezTo>
                                <a:pt x="41" y="104"/>
                                <a:pt x="55" y="96"/>
                                <a:pt x="55" y="106"/>
                              </a:cubicBezTo>
                              <a:cubicBezTo>
                                <a:pt x="54" y="109"/>
                                <a:pt x="53" y="109"/>
                                <a:pt x="50" y="109"/>
                              </a:cubicBezTo>
                              <a:close/>
                              <a:moveTo>
                                <a:pt x="67" y="105"/>
                              </a:moveTo>
                              <a:cubicBezTo>
                                <a:pt x="60" y="100"/>
                                <a:pt x="72" y="92"/>
                                <a:pt x="72" y="103"/>
                              </a:cubicBezTo>
                              <a:cubicBezTo>
                                <a:pt x="71" y="106"/>
                                <a:pt x="70" y="105"/>
                                <a:pt x="67" y="105"/>
                              </a:cubicBezTo>
                              <a:close/>
                              <a:moveTo>
                                <a:pt x="39" y="102"/>
                              </a:moveTo>
                              <a:cubicBezTo>
                                <a:pt x="30" y="96"/>
                                <a:pt x="44" y="89"/>
                                <a:pt x="44" y="99"/>
                              </a:cubicBezTo>
                              <a:cubicBezTo>
                                <a:pt x="43" y="102"/>
                                <a:pt x="42" y="102"/>
                                <a:pt x="39" y="102"/>
                              </a:cubicBezTo>
                              <a:close/>
                              <a:moveTo>
                                <a:pt x="58" y="99"/>
                              </a:moveTo>
                              <a:cubicBezTo>
                                <a:pt x="53" y="95"/>
                                <a:pt x="53" y="92"/>
                                <a:pt x="58" y="90"/>
                              </a:cubicBezTo>
                              <a:cubicBezTo>
                                <a:pt x="65" y="92"/>
                                <a:pt x="63" y="97"/>
                                <a:pt x="58" y="99"/>
                              </a:cubicBezTo>
                              <a:close/>
                              <a:moveTo>
                                <a:pt x="46" y="91"/>
                              </a:moveTo>
                              <a:cubicBezTo>
                                <a:pt x="38" y="85"/>
                                <a:pt x="51" y="78"/>
                                <a:pt x="51" y="88"/>
                              </a:cubicBezTo>
                              <a:cubicBezTo>
                                <a:pt x="50" y="91"/>
                                <a:pt x="49" y="91"/>
                                <a:pt x="46" y="91"/>
                              </a:cubicBezTo>
                              <a:close/>
                              <a:moveTo>
                                <a:pt x="65" y="88"/>
                              </a:moveTo>
                              <a:cubicBezTo>
                                <a:pt x="57" y="85"/>
                                <a:pt x="65" y="76"/>
                                <a:pt x="69" y="82"/>
                              </a:cubicBezTo>
                              <a:cubicBezTo>
                                <a:pt x="69" y="86"/>
                                <a:pt x="69" y="87"/>
                                <a:pt x="65" y="88"/>
                              </a:cubicBezTo>
                              <a:close/>
                              <a:moveTo>
                                <a:pt x="54" y="81"/>
                              </a:moveTo>
                              <a:cubicBezTo>
                                <a:pt x="47" y="77"/>
                                <a:pt x="53" y="69"/>
                                <a:pt x="58" y="74"/>
                              </a:cubicBezTo>
                              <a:cubicBezTo>
                                <a:pt x="59" y="78"/>
                                <a:pt x="58" y="80"/>
                                <a:pt x="54" y="81"/>
                              </a:cubicBezTo>
                              <a:close/>
                              <a:moveTo>
                                <a:pt x="43" y="73"/>
                              </a:moveTo>
                              <a:cubicBezTo>
                                <a:pt x="34" y="67"/>
                                <a:pt x="48" y="61"/>
                                <a:pt x="48" y="70"/>
                              </a:cubicBezTo>
                              <a:cubicBezTo>
                                <a:pt x="46" y="73"/>
                                <a:pt x="46" y="73"/>
                                <a:pt x="43" y="73"/>
                              </a:cubicBezTo>
                              <a:close/>
                              <a:moveTo>
                                <a:pt x="62" y="70"/>
                              </a:moveTo>
                              <a:cubicBezTo>
                                <a:pt x="53" y="65"/>
                                <a:pt x="62" y="58"/>
                                <a:pt x="65" y="64"/>
                              </a:cubicBezTo>
                              <a:cubicBezTo>
                                <a:pt x="65" y="68"/>
                                <a:pt x="65" y="69"/>
                                <a:pt x="62" y="70"/>
                              </a:cubicBezTo>
                              <a:close/>
                              <a:moveTo>
                                <a:pt x="50" y="63"/>
                              </a:moveTo>
                              <a:cubicBezTo>
                                <a:pt x="43" y="59"/>
                                <a:pt x="49" y="51"/>
                                <a:pt x="54" y="56"/>
                              </a:cubicBezTo>
                              <a:cubicBezTo>
                                <a:pt x="56" y="60"/>
                                <a:pt x="54" y="62"/>
                                <a:pt x="50" y="63"/>
                              </a:cubicBezTo>
                              <a:close/>
                              <a:moveTo>
                                <a:pt x="67" y="59"/>
                              </a:moveTo>
                              <a:cubicBezTo>
                                <a:pt x="61" y="54"/>
                                <a:pt x="70" y="48"/>
                                <a:pt x="72" y="54"/>
                              </a:cubicBezTo>
                              <a:cubicBezTo>
                                <a:pt x="72" y="58"/>
                                <a:pt x="72" y="59"/>
                                <a:pt x="67" y="59"/>
                              </a:cubicBezTo>
                              <a:close/>
                              <a:moveTo>
                                <a:pt x="58" y="52"/>
                              </a:moveTo>
                              <a:cubicBezTo>
                                <a:pt x="50" y="49"/>
                                <a:pt x="58" y="40"/>
                                <a:pt x="62" y="46"/>
                              </a:cubicBezTo>
                              <a:cubicBezTo>
                                <a:pt x="62" y="50"/>
                                <a:pt x="62" y="51"/>
                                <a:pt x="58" y="52"/>
                              </a:cubicBezTo>
                              <a:close/>
                              <a:moveTo>
                                <a:pt x="64" y="41"/>
                              </a:moveTo>
                              <a:cubicBezTo>
                                <a:pt x="55" y="34"/>
                                <a:pt x="73" y="30"/>
                                <a:pt x="68" y="40"/>
                              </a:cubicBezTo>
                              <a:cubicBezTo>
                                <a:pt x="67" y="41"/>
                                <a:pt x="65" y="41"/>
                                <a:pt x="64" y="41"/>
                              </a:cubicBezTo>
                              <a:close/>
                              <a:moveTo>
                                <a:pt x="55" y="34"/>
                              </a:moveTo>
                              <a:cubicBezTo>
                                <a:pt x="46" y="31"/>
                                <a:pt x="54" y="22"/>
                                <a:pt x="58" y="28"/>
                              </a:cubicBezTo>
                              <a:cubicBezTo>
                                <a:pt x="58" y="32"/>
                                <a:pt x="58" y="33"/>
                                <a:pt x="55" y="34"/>
                              </a:cubicBezTo>
                              <a:close/>
                            </a:path>
                          </a:pathLst>
                        </a:custGeom>
                        <a:solidFill>
                          <a:srgbClr val="C8E7F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8"/>
                      <wps:cNvSpPr>
                        <a:spLocks noEditPoints="1"/>
                      </wps:cNvSpPr>
                      <wps:spPr bwMode="auto">
                        <a:xfrm>
                          <a:off x="9339" y="13670"/>
                          <a:ext cx="1672" cy="1176"/>
                        </a:xfrm>
                        <a:custGeom>
                          <a:avLst/>
                          <a:gdLst>
                            <a:gd name="T0" fmla="*/ 22 w 209"/>
                            <a:gd name="T1" fmla="*/ 120 h 196"/>
                            <a:gd name="T2" fmla="*/ 43 w 209"/>
                            <a:gd name="T3" fmla="*/ 49 h 196"/>
                            <a:gd name="T4" fmla="*/ 173 w 209"/>
                            <a:gd name="T5" fmla="*/ 111 h 196"/>
                            <a:gd name="T6" fmla="*/ 139 w 209"/>
                            <a:gd name="T7" fmla="*/ 162 h 196"/>
                            <a:gd name="T8" fmla="*/ 25 w 209"/>
                            <a:gd name="T9" fmla="*/ 191 h 196"/>
                            <a:gd name="T10" fmla="*/ 209 w 209"/>
                            <a:gd name="T11" fmla="*/ 54 h 196"/>
                            <a:gd name="T12" fmla="*/ 199 w 209"/>
                            <a:gd name="T13" fmla="*/ 111 h 196"/>
                            <a:gd name="T14" fmla="*/ 81 w 209"/>
                            <a:gd name="T15" fmla="*/ 19 h 196"/>
                            <a:gd name="T16" fmla="*/ 180 w 209"/>
                            <a:gd name="T17" fmla="*/ 3 h 196"/>
                            <a:gd name="T18" fmla="*/ 47 w 209"/>
                            <a:gd name="T19" fmla="*/ 184 h 196"/>
                            <a:gd name="T20" fmla="*/ 64 w 209"/>
                            <a:gd name="T21" fmla="*/ 180 h 196"/>
                            <a:gd name="T22" fmla="*/ 30 w 209"/>
                            <a:gd name="T23" fmla="*/ 165 h 196"/>
                            <a:gd name="T24" fmla="*/ 89 w 209"/>
                            <a:gd name="T25" fmla="*/ 166 h 196"/>
                            <a:gd name="T26" fmla="*/ 107 w 209"/>
                            <a:gd name="T27" fmla="*/ 162 h 196"/>
                            <a:gd name="T28" fmla="*/ 37 w 209"/>
                            <a:gd name="T29" fmla="*/ 156 h 196"/>
                            <a:gd name="T30" fmla="*/ 51 w 209"/>
                            <a:gd name="T31" fmla="*/ 156 h 196"/>
                            <a:gd name="T32" fmla="*/ 143 w 209"/>
                            <a:gd name="T33" fmla="*/ 155 h 196"/>
                            <a:gd name="T34" fmla="*/ 164 w 209"/>
                            <a:gd name="T35" fmla="*/ 146 h 196"/>
                            <a:gd name="T36" fmla="*/ 132 w 209"/>
                            <a:gd name="T37" fmla="*/ 147 h 196"/>
                            <a:gd name="T38" fmla="*/ 58 w 209"/>
                            <a:gd name="T39" fmla="*/ 145 h 196"/>
                            <a:gd name="T40" fmla="*/ 199 w 209"/>
                            <a:gd name="T41" fmla="*/ 139 h 196"/>
                            <a:gd name="T42" fmla="*/ 168 w 209"/>
                            <a:gd name="T43" fmla="*/ 140 h 196"/>
                            <a:gd name="T44" fmla="*/ 99 w 209"/>
                            <a:gd name="T45" fmla="*/ 126 h 196"/>
                            <a:gd name="T46" fmla="*/ 121 w 209"/>
                            <a:gd name="T47" fmla="*/ 122 h 196"/>
                            <a:gd name="T48" fmla="*/ 135 w 209"/>
                            <a:gd name="T49" fmla="*/ 119 h 196"/>
                            <a:gd name="T50" fmla="*/ 154 w 209"/>
                            <a:gd name="T51" fmla="*/ 115 h 196"/>
                            <a:gd name="T52" fmla="*/ 101 w 209"/>
                            <a:gd name="T53" fmla="*/ 103 h 196"/>
                            <a:gd name="T54" fmla="*/ 86 w 209"/>
                            <a:gd name="T55" fmla="*/ 102 h 196"/>
                            <a:gd name="T56" fmla="*/ 103 w 209"/>
                            <a:gd name="T57" fmla="*/ 98 h 196"/>
                            <a:gd name="T58" fmla="*/ 79 w 209"/>
                            <a:gd name="T59" fmla="*/ 94 h 196"/>
                            <a:gd name="T60" fmla="*/ 139 w 209"/>
                            <a:gd name="T61" fmla="*/ 90 h 196"/>
                            <a:gd name="T62" fmla="*/ 111 w 209"/>
                            <a:gd name="T63" fmla="*/ 87 h 196"/>
                            <a:gd name="T64" fmla="*/ 131 w 209"/>
                            <a:gd name="T65" fmla="*/ 83 h 196"/>
                            <a:gd name="T66" fmla="*/ 193 w 209"/>
                            <a:gd name="T67" fmla="*/ 79 h 196"/>
                            <a:gd name="T68" fmla="*/ 118 w 209"/>
                            <a:gd name="T69" fmla="*/ 76 h 196"/>
                            <a:gd name="T70" fmla="*/ 184 w 209"/>
                            <a:gd name="T71" fmla="*/ 72 h 196"/>
                            <a:gd name="T72" fmla="*/ 200 w 209"/>
                            <a:gd name="T73" fmla="*/ 68 h 196"/>
                            <a:gd name="T74" fmla="*/ 172 w 209"/>
                            <a:gd name="T75" fmla="*/ 65 h 196"/>
                            <a:gd name="T76" fmla="*/ 188 w 209"/>
                            <a:gd name="T77" fmla="*/ 58 h 196"/>
                            <a:gd name="T78" fmla="*/ 132 w 209"/>
                            <a:gd name="T79" fmla="*/ 55 h 196"/>
                            <a:gd name="T80" fmla="*/ 150 w 209"/>
                            <a:gd name="T81" fmla="*/ 51 h 196"/>
                            <a:gd name="T82" fmla="*/ 125 w 209"/>
                            <a:gd name="T83" fmla="*/ 46 h 196"/>
                            <a:gd name="T84" fmla="*/ 186 w 209"/>
                            <a:gd name="T85" fmla="*/ 43 h 196"/>
                            <a:gd name="T86" fmla="*/ 203 w 209"/>
                            <a:gd name="T87" fmla="*/ 39 h 196"/>
                            <a:gd name="T88" fmla="*/ 150 w 209"/>
                            <a:gd name="T89" fmla="*/ 29 h 196"/>
                            <a:gd name="T90" fmla="*/ 165 w 209"/>
                            <a:gd name="T91" fmla="*/ 29 h 196"/>
                            <a:gd name="T92" fmla="*/ 182 w 209"/>
                            <a:gd name="T93" fmla="*/ 25 h 196"/>
                            <a:gd name="T94" fmla="*/ 199 w 209"/>
                            <a:gd name="T95" fmla="*/ 18 h 196"/>
                            <a:gd name="T96" fmla="*/ 97 w 209"/>
                            <a:gd name="T97" fmla="*/ 16 h 196"/>
                            <a:gd name="T98" fmla="*/ 190 w 209"/>
                            <a:gd name="T99" fmla="*/ 15 h 196"/>
                            <a:gd name="T100" fmla="*/ 51 w 209"/>
                            <a:gd name="T101" fmla="*/ 132 h 196"/>
                            <a:gd name="T102" fmla="*/ 64 w 209"/>
                            <a:gd name="T103" fmla="*/ 134 h 196"/>
                            <a:gd name="T104" fmla="*/ 157 w 209"/>
                            <a:gd name="T105" fmla="*/ 133 h 196"/>
                            <a:gd name="T106" fmla="*/ 127 w 209"/>
                            <a:gd name="T107" fmla="*/ 125 h 196"/>
                            <a:gd name="T108" fmla="*/ 43 w 209"/>
                            <a:gd name="T109" fmla="*/ 120 h 196"/>
                            <a:gd name="T110" fmla="*/ 33 w 209"/>
                            <a:gd name="T111" fmla="*/ 113 h 196"/>
                            <a:gd name="T112" fmla="*/ 44 w 209"/>
                            <a:gd name="T113" fmla="*/ 99 h 196"/>
                            <a:gd name="T114" fmla="*/ 65 w 209"/>
                            <a:gd name="T115" fmla="*/ 88 h 196"/>
                            <a:gd name="T116" fmla="*/ 43 w 209"/>
                            <a:gd name="T117" fmla="*/ 73 h 196"/>
                            <a:gd name="T118" fmla="*/ 72 w 209"/>
                            <a:gd name="T119" fmla="*/ 54 h 196"/>
                            <a:gd name="T120" fmla="*/ 55 w 209"/>
                            <a:gd name="T121" fmla="*/ 34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209" h="196">
                              <a:moveTo>
                                <a:pt x="1" y="196"/>
                              </a:moveTo>
                              <a:cubicBezTo>
                                <a:pt x="3" y="189"/>
                                <a:pt x="5" y="181"/>
                                <a:pt x="7" y="174"/>
                              </a:cubicBezTo>
                              <a:cubicBezTo>
                                <a:pt x="13" y="174"/>
                                <a:pt x="15" y="168"/>
                                <a:pt x="9" y="165"/>
                              </a:cubicBezTo>
                              <a:cubicBezTo>
                                <a:pt x="13" y="150"/>
                                <a:pt x="14" y="172"/>
                                <a:pt x="20" y="159"/>
                              </a:cubicBezTo>
                              <a:cubicBezTo>
                                <a:pt x="19" y="154"/>
                                <a:pt x="14" y="153"/>
                                <a:pt x="12" y="157"/>
                              </a:cubicBezTo>
                              <a:cubicBezTo>
                                <a:pt x="13" y="149"/>
                                <a:pt x="15" y="142"/>
                                <a:pt x="17" y="134"/>
                              </a:cubicBezTo>
                              <a:cubicBezTo>
                                <a:pt x="24" y="135"/>
                                <a:pt x="25" y="128"/>
                                <a:pt x="20" y="126"/>
                              </a:cubicBezTo>
                              <a:cubicBezTo>
                                <a:pt x="20" y="125"/>
                                <a:pt x="21" y="120"/>
                                <a:pt x="22" y="120"/>
                              </a:cubicBezTo>
                              <a:cubicBezTo>
                                <a:pt x="25" y="130"/>
                                <a:pt x="36" y="117"/>
                                <a:pt x="26" y="115"/>
                              </a:cubicBezTo>
                              <a:cubicBezTo>
                                <a:pt x="24" y="116"/>
                                <a:pt x="23" y="116"/>
                                <a:pt x="23" y="117"/>
                              </a:cubicBezTo>
                              <a:cubicBezTo>
                                <a:pt x="23" y="110"/>
                                <a:pt x="27" y="102"/>
                                <a:pt x="29" y="95"/>
                              </a:cubicBezTo>
                              <a:cubicBezTo>
                                <a:pt x="34" y="96"/>
                                <a:pt x="36" y="88"/>
                                <a:pt x="31" y="87"/>
                              </a:cubicBezTo>
                              <a:cubicBezTo>
                                <a:pt x="31" y="86"/>
                                <a:pt x="32" y="82"/>
                                <a:pt x="33" y="82"/>
                              </a:cubicBezTo>
                              <a:cubicBezTo>
                                <a:pt x="40" y="91"/>
                                <a:pt x="45" y="73"/>
                                <a:pt x="35" y="77"/>
                              </a:cubicBezTo>
                              <a:cubicBezTo>
                                <a:pt x="34" y="72"/>
                                <a:pt x="39" y="60"/>
                                <a:pt x="40" y="56"/>
                              </a:cubicBezTo>
                              <a:cubicBezTo>
                                <a:pt x="44" y="54"/>
                                <a:pt x="45" y="52"/>
                                <a:pt x="43" y="49"/>
                              </a:cubicBezTo>
                              <a:cubicBezTo>
                                <a:pt x="42" y="48"/>
                                <a:pt x="44" y="44"/>
                                <a:pt x="44" y="43"/>
                              </a:cubicBezTo>
                              <a:cubicBezTo>
                                <a:pt x="47" y="50"/>
                                <a:pt x="57" y="36"/>
                                <a:pt x="47" y="37"/>
                              </a:cubicBezTo>
                              <a:cubicBezTo>
                                <a:pt x="46" y="33"/>
                                <a:pt x="51" y="22"/>
                                <a:pt x="52" y="17"/>
                              </a:cubicBezTo>
                              <a:cubicBezTo>
                                <a:pt x="53" y="18"/>
                                <a:pt x="54" y="18"/>
                                <a:pt x="55" y="19"/>
                              </a:cubicBezTo>
                              <a:cubicBezTo>
                                <a:pt x="90" y="46"/>
                                <a:pt x="128" y="69"/>
                                <a:pt x="161" y="99"/>
                              </a:cubicBezTo>
                              <a:cubicBezTo>
                                <a:pt x="154" y="103"/>
                                <a:pt x="165" y="107"/>
                                <a:pt x="164" y="101"/>
                              </a:cubicBezTo>
                              <a:cubicBezTo>
                                <a:pt x="168" y="105"/>
                                <a:pt x="168" y="105"/>
                                <a:pt x="170" y="107"/>
                              </a:cubicBezTo>
                              <a:cubicBezTo>
                                <a:pt x="171" y="108"/>
                                <a:pt x="168" y="111"/>
                                <a:pt x="173" y="111"/>
                              </a:cubicBezTo>
                              <a:cubicBezTo>
                                <a:pt x="175" y="110"/>
                                <a:pt x="198" y="130"/>
                                <a:pt x="209" y="140"/>
                              </a:cubicBezTo>
                              <a:lnTo>
                                <a:pt x="209" y="147"/>
                              </a:lnTo>
                              <a:cubicBezTo>
                                <a:pt x="201" y="148"/>
                                <a:pt x="189" y="149"/>
                                <a:pt x="188" y="151"/>
                              </a:cubicBezTo>
                              <a:cubicBezTo>
                                <a:pt x="183" y="152"/>
                                <a:pt x="179" y="153"/>
                                <a:pt x="174" y="154"/>
                              </a:cubicBezTo>
                              <a:cubicBezTo>
                                <a:pt x="174" y="152"/>
                                <a:pt x="172" y="153"/>
                                <a:pt x="170" y="153"/>
                              </a:cubicBezTo>
                              <a:cubicBezTo>
                                <a:pt x="169" y="157"/>
                                <a:pt x="158" y="160"/>
                                <a:pt x="156" y="156"/>
                              </a:cubicBezTo>
                              <a:cubicBezTo>
                                <a:pt x="153" y="156"/>
                                <a:pt x="152" y="156"/>
                                <a:pt x="152" y="159"/>
                              </a:cubicBezTo>
                              <a:cubicBezTo>
                                <a:pt x="148" y="160"/>
                                <a:pt x="143" y="161"/>
                                <a:pt x="139" y="162"/>
                              </a:cubicBezTo>
                              <a:cubicBezTo>
                                <a:pt x="139" y="158"/>
                                <a:pt x="134" y="158"/>
                                <a:pt x="134" y="163"/>
                              </a:cubicBezTo>
                              <a:cubicBezTo>
                                <a:pt x="130" y="164"/>
                                <a:pt x="126" y="165"/>
                                <a:pt x="122" y="166"/>
                              </a:cubicBezTo>
                              <a:cubicBezTo>
                                <a:pt x="121" y="161"/>
                                <a:pt x="115" y="162"/>
                                <a:pt x="116" y="168"/>
                              </a:cubicBezTo>
                              <a:cubicBezTo>
                                <a:pt x="112" y="169"/>
                                <a:pt x="108" y="170"/>
                                <a:pt x="104" y="171"/>
                              </a:cubicBezTo>
                              <a:cubicBezTo>
                                <a:pt x="104" y="163"/>
                                <a:pt x="95" y="167"/>
                                <a:pt x="99" y="172"/>
                              </a:cubicBezTo>
                              <a:cubicBezTo>
                                <a:pt x="87" y="175"/>
                                <a:pt x="87" y="175"/>
                                <a:pt x="86" y="175"/>
                              </a:cubicBezTo>
                              <a:cubicBezTo>
                                <a:pt x="92" y="168"/>
                                <a:pt x="73" y="168"/>
                                <a:pt x="81" y="176"/>
                              </a:cubicBezTo>
                              <a:cubicBezTo>
                                <a:pt x="69" y="180"/>
                                <a:pt x="25" y="192"/>
                                <a:pt x="25" y="191"/>
                              </a:cubicBezTo>
                              <a:cubicBezTo>
                                <a:pt x="21" y="190"/>
                                <a:pt x="20" y="191"/>
                                <a:pt x="19" y="194"/>
                              </a:cubicBezTo>
                              <a:cubicBezTo>
                                <a:pt x="15" y="195"/>
                                <a:pt x="12" y="196"/>
                                <a:pt x="9" y="196"/>
                              </a:cubicBezTo>
                              <a:cubicBezTo>
                                <a:pt x="7" y="192"/>
                                <a:pt x="3" y="194"/>
                                <a:pt x="1" y="196"/>
                              </a:cubicBezTo>
                              <a:close/>
                              <a:moveTo>
                                <a:pt x="209" y="5"/>
                              </a:moveTo>
                              <a:lnTo>
                                <a:pt x="209" y="8"/>
                              </a:lnTo>
                              <a:cubicBezTo>
                                <a:pt x="208" y="5"/>
                                <a:pt x="205" y="9"/>
                                <a:pt x="208" y="11"/>
                              </a:cubicBezTo>
                              <a:cubicBezTo>
                                <a:pt x="208" y="10"/>
                                <a:pt x="209" y="10"/>
                                <a:pt x="209" y="10"/>
                              </a:cubicBezTo>
                              <a:lnTo>
                                <a:pt x="209" y="54"/>
                              </a:lnTo>
                              <a:cubicBezTo>
                                <a:pt x="206" y="52"/>
                                <a:pt x="205" y="55"/>
                                <a:pt x="207" y="57"/>
                              </a:cubicBezTo>
                              <a:cubicBezTo>
                                <a:pt x="208" y="57"/>
                                <a:pt x="209" y="57"/>
                                <a:pt x="209" y="56"/>
                              </a:cubicBezTo>
                              <a:lnTo>
                                <a:pt x="209" y="100"/>
                              </a:lnTo>
                              <a:cubicBezTo>
                                <a:pt x="209" y="100"/>
                                <a:pt x="207" y="99"/>
                                <a:pt x="206" y="101"/>
                              </a:cubicBezTo>
                              <a:cubicBezTo>
                                <a:pt x="206" y="102"/>
                                <a:pt x="206" y="102"/>
                                <a:pt x="207" y="104"/>
                              </a:cubicBezTo>
                              <a:cubicBezTo>
                                <a:pt x="208" y="103"/>
                                <a:pt x="209" y="103"/>
                                <a:pt x="209" y="103"/>
                              </a:cubicBezTo>
                              <a:lnTo>
                                <a:pt x="209" y="119"/>
                              </a:lnTo>
                              <a:cubicBezTo>
                                <a:pt x="206" y="117"/>
                                <a:pt x="201" y="108"/>
                                <a:pt x="199" y="111"/>
                              </a:cubicBezTo>
                              <a:cubicBezTo>
                                <a:pt x="176" y="92"/>
                                <a:pt x="154" y="72"/>
                                <a:pt x="129" y="54"/>
                              </a:cubicBezTo>
                              <a:cubicBezTo>
                                <a:pt x="113" y="41"/>
                                <a:pt x="112" y="42"/>
                                <a:pt x="112" y="41"/>
                              </a:cubicBezTo>
                              <a:cubicBezTo>
                                <a:pt x="121" y="37"/>
                                <a:pt x="109" y="29"/>
                                <a:pt x="108" y="39"/>
                              </a:cubicBezTo>
                              <a:cubicBezTo>
                                <a:pt x="106" y="37"/>
                                <a:pt x="104" y="35"/>
                                <a:pt x="101" y="34"/>
                              </a:cubicBezTo>
                              <a:cubicBezTo>
                                <a:pt x="110" y="29"/>
                                <a:pt x="98" y="22"/>
                                <a:pt x="98" y="31"/>
                              </a:cubicBezTo>
                              <a:cubicBezTo>
                                <a:pt x="95" y="30"/>
                                <a:pt x="93" y="28"/>
                                <a:pt x="91" y="27"/>
                              </a:cubicBezTo>
                              <a:cubicBezTo>
                                <a:pt x="99" y="23"/>
                                <a:pt x="88" y="14"/>
                                <a:pt x="87" y="23"/>
                              </a:cubicBezTo>
                              <a:cubicBezTo>
                                <a:pt x="82" y="21"/>
                                <a:pt x="82" y="21"/>
                                <a:pt x="81" y="19"/>
                              </a:cubicBezTo>
                              <a:cubicBezTo>
                                <a:pt x="87" y="15"/>
                                <a:pt x="78" y="8"/>
                                <a:pt x="76" y="16"/>
                              </a:cubicBezTo>
                              <a:cubicBezTo>
                                <a:pt x="61" y="7"/>
                                <a:pt x="84" y="7"/>
                                <a:pt x="84" y="8"/>
                              </a:cubicBezTo>
                              <a:cubicBezTo>
                                <a:pt x="86" y="9"/>
                                <a:pt x="89" y="9"/>
                                <a:pt x="89" y="7"/>
                              </a:cubicBezTo>
                              <a:cubicBezTo>
                                <a:pt x="103" y="6"/>
                                <a:pt x="117" y="3"/>
                                <a:pt x="131" y="4"/>
                              </a:cubicBezTo>
                              <a:cubicBezTo>
                                <a:pt x="128" y="8"/>
                                <a:pt x="137" y="10"/>
                                <a:pt x="136" y="4"/>
                              </a:cubicBezTo>
                              <a:cubicBezTo>
                                <a:pt x="134" y="3"/>
                                <a:pt x="151" y="4"/>
                                <a:pt x="154" y="3"/>
                              </a:cubicBezTo>
                              <a:cubicBezTo>
                                <a:pt x="159" y="3"/>
                                <a:pt x="174" y="1"/>
                                <a:pt x="178" y="3"/>
                              </a:cubicBezTo>
                              <a:cubicBezTo>
                                <a:pt x="172" y="9"/>
                                <a:pt x="187" y="7"/>
                                <a:pt x="180" y="3"/>
                              </a:cubicBezTo>
                              <a:cubicBezTo>
                                <a:pt x="190" y="3"/>
                                <a:pt x="200" y="4"/>
                                <a:pt x="209" y="5"/>
                              </a:cubicBezTo>
                              <a:close/>
                              <a:moveTo>
                                <a:pt x="10" y="191"/>
                              </a:moveTo>
                              <a:cubicBezTo>
                                <a:pt x="0" y="185"/>
                                <a:pt x="19" y="178"/>
                                <a:pt x="15" y="190"/>
                              </a:cubicBezTo>
                              <a:cubicBezTo>
                                <a:pt x="13" y="191"/>
                                <a:pt x="13" y="191"/>
                                <a:pt x="10" y="191"/>
                              </a:cubicBezTo>
                              <a:close/>
                              <a:moveTo>
                                <a:pt x="29" y="188"/>
                              </a:moveTo>
                              <a:cubicBezTo>
                                <a:pt x="21" y="183"/>
                                <a:pt x="31" y="175"/>
                                <a:pt x="34" y="183"/>
                              </a:cubicBezTo>
                              <a:cubicBezTo>
                                <a:pt x="34" y="187"/>
                                <a:pt x="33" y="187"/>
                                <a:pt x="29" y="188"/>
                              </a:cubicBezTo>
                              <a:close/>
                              <a:moveTo>
                                <a:pt x="47" y="184"/>
                              </a:moveTo>
                              <a:cubicBezTo>
                                <a:pt x="39" y="181"/>
                                <a:pt x="47" y="172"/>
                                <a:pt x="51" y="179"/>
                              </a:cubicBezTo>
                              <a:cubicBezTo>
                                <a:pt x="51" y="182"/>
                                <a:pt x="51" y="183"/>
                                <a:pt x="47" y="184"/>
                              </a:cubicBezTo>
                              <a:close/>
                              <a:moveTo>
                                <a:pt x="17" y="181"/>
                              </a:moveTo>
                              <a:cubicBezTo>
                                <a:pt x="8" y="173"/>
                                <a:pt x="26" y="168"/>
                                <a:pt x="23" y="179"/>
                              </a:cubicBezTo>
                              <a:cubicBezTo>
                                <a:pt x="21" y="181"/>
                                <a:pt x="19" y="181"/>
                                <a:pt x="17" y="181"/>
                              </a:cubicBezTo>
                              <a:close/>
                              <a:moveTo>
                                <a:pt x="64" y="180"/>
                              </a:moveTo>
                              <a:cubicBezTo>
                                <a:pt x="56" y="176"/>
                                <a:pt x="69" y="168"/>
                                <a:pt x="69" y="178"/>
                              </a:cubicBezTo>
                              <a:cubicBezTo>
                                <a:pt x="68" y="180"/>
                                <a:pt x="66" y="180"/>
                                <a:pt x="64" y="180"/>
                              </a:cubicBezTo>
                              <a:close/>
                              <a:moveTo>
                                <a:pt x="36" y="177"/>
                              </a:moveTo>
                              <a:cubicBezTo>
                                <a:pt x="26" y="172"/>
                                <a:pt x="41" y="163"/>
                                <a:pt x="41" y="174"/>
                              </a:cubicBezTo>
                              <a:cubicBezTo>
                                <a:pt x="40" y="177"/>
                                <a:pt x="38" y="177"/>
                                <a:pt x="36" y="177"/>
                              </a:cubicBezTo>
                              <a:close/>
                              <a:moveTo>
                                <a:pt x="53" y="173"/>
                              </a:moveTo>
                              <a:cubicBezTo>
                                <a:pt x="47" y="169"/>
                                <a:pt x="54" y="162"/>
                                <a:pt x="58" y="168"/>
                              </a:cubicBezTo>
                              <a:cubicBezTo>
                                <a:pt x="58" y="172"/>
                                <a:pt x="58" y="173"/>
                                <a:pt x="53" y="173"/>
                              </a:cubicBezTo>
                              <a:close/>
                              <a:moveTo>
                                <a:pt x="25" y="170"/>
                              </a:moveTo>
                              <a:cubicBezTo>
                                <a:pt x="18" y="166"/>
                                <a:pt x="26" y="157"/>
                                <a:pt x="30" y="165"/>
                              </a:cubicBezTo>
                              <a:cubicBezTo>
                                <a:pt x="30" y="169"/>
                                <a:pt x="29" y="170"/>
                                <a:pt x="25" y="170"/>
                              </a:cubicBezTo>
                              <a:close/>
                              <a:moveTo>
                                <a:pt x="71" y="170"/>
                              </a:moveTo>
                              <a:cubicBezTo>
                                <a:pt x="63" y="162"/>
                                <a:pt x="79" y="158"/>
                                <a:pt x="76" y="168"/>
                              </a:cubicBezTo>
                              <a:cubicBezTo>
                                <a:pt x="74" y="169"/>
                                <a:pt x="73" y="169"/>
                                <a:pt x="71" y="170"/>
                              </a:cubicBezTo>
                              <a:close/>
                              <a:moveTo>
                                <a:pt x="43" y="166"/>
                              </a:moveTo>
                              <a:cubicBezTo>
                                <a:pt x="36" y="163"/>
                                <a:pt x="42" y="155"/>
                                <a:pt x="47" y="160"/>
                              </a:cubicBezTo>
                              <a:cubicBezTo>
                                <a:pt x="49" y="164"/>
                                <a:pt x="47" y="166"/>
                                <a:pt x="43" y="166"/>
                              </a:cubicBezTo>
                              <a:close/>
                              <a:moveTo>
                                <a:pt x="89" y="166"/>
                              </a:moveTo>
                              <a:cubicBezTo>
                                <a:pt x="82" y="161"/>
                                <a:pt x="93" y="153"/>
                                <a:pt x="93" y="164"/>
                              </a:cubicBezTo>
                              <a:cubicBezTo>
                                <a:pt x="92" y="166"/>
                                <a:pt x="91" y="166"/>
                                <a:pt x="89" y="166"/>
                              </a:cubicBezTo>
                              <a:close/>
                              <a:moveTo>
                                <a:pt x="60" y="162"/>
                              </a:moveTo>
                              <a:cubicBezTo>
                                <a:pt x="54" y="157"/>
                                <a:pt x="62" y="152"/>
                                <a:pt x="65" y="157"/>
                              </a:cubicBezTo>
                              <a:cubicBezTo>
                                <a:pt x="65" y="162"/>
                                <a:pt x="65" y="162"/>
                                <a:pt x="60" y="162"/>
                              </a:cubicBezTo>
                              <a:close/>
                              <a:moveTo>
                                <a:pt x="107" y="162"/>
                              </a:moveTo>
                              <a:cubicBezTo>
                                <a:pt x="103" y="159"/>
                                <a:pt x="105" y="154"/>
                                <a:pt x="111" y="156"/>
                              </a:cubicBezTo>
                              <a:cubicBezTo>
                                <a:pt x="112" y="160"/>
                                <a:pt x="111" y="162"/>
                                <a:pt x="107" y="162"/>
                              </a:cubicBezTo>
                              <a:close/>
                              <a:moveTo>
                                <a:pt x="22" y="152"/>
                              </a:moveTo>
                              <a:cubicBezTo>
                                <a:pt x="14" y="149"/>
                                <a:pt x="21" y="139"/>
                                <a:pt x="27" y="146"/>
                              </a:cubicBezTo>
                              <a:cubicBezTo>
                                <a:pt x="27" y="150"/>
                                <a:pt x="26" y="151"/>
                                <a:pt x="22" y="152"/>
                              </a:cubicBezTo>
                              <a:close/>
                              <a:moveTo>
                                <a:pt x="30" y="142"/>
                              </a:moveTo>
                              <a:cubicBezTo>
                                <a:pt x="29" y="141"/>
                                <a:pt x="27" y="141"/>
                                <a:pt x="26" y="140"/>
                              </a:cubicBezTo>
                              <a:cubicBezTo>
                                <a:pt x="22" y="126"/>
                                <a:pt x="43" y="137"/>
                                <a:pt x="30" y="142"/>
                              </a:cubicBezTo>
                              <a:close/>
                              <a:moveTo>
                                <a:pt x="32" y="159"/>
                              </a:moveTo>
                              <a:cubicBezTo>
                                <a:pt x="23" y="153"/>
                                <a:pt x="37" y="146"/>
                                <a:pt x="37" y="156"/>
                              </a:cubicBezTo>
                              <a:cubicBezTo>
                                <a:pt x="36" y="159"/>
                                <a:pt x="35" y="159"/>
                                <a:pt x="32" y="159"/>
                              </a:cubicBezTo>
                              <a:close/>
                              <a:moveTo>
                                <a:pt x="79" y="159"/>
                              </a:moveTo>
                              <a:cubicBezTo>
                                <a:pt x="73" y="155"/>
                                <a:pt x="77" y="150"/>
                                <a:pt x="82" y="152"/>
                              </a:cubicBezTo>
                              <a:cubicBezTo>
                                <a:pt x="84" y="156"/>
                                <a:pt x="83" y="158"/>
                                <a:pt x="79" y="159"/>
                              </a:cubicBezTo>
                              <a:close/>
                              <a:moveTo>
                                <a:pt x="124" y="158"/>
                              </a:moveTo>
                              <a:cubicBezTo>
                                <a:pt x="123" y="156"/>
                                <a:pt x="123" y="156"/>
                                <a:pt x="123" y="153"/>
                              </a:cubicBezTo>
                              <a:cubicBezTo>
                                <a:pt x="128" y="149"/>
                                <a:pt x="133" y="158"/>
                                <a:pt x="124" y="158"/>
                              </a:cubicBezTo>
                              <a:close/>
                              <a:moveTo>
                                <a:pt x="51" y="156"/>
                              </a:moveTo>
                              <a:cubicBezTo>
                                <a:pt x="48" y="154"/>
                                <a:pt x="47" y="154"/>
                                <a:pt x="47" y="151"/>
                              </a:cubicBezTo>
                              <a:cubicBezTo>
                                <a:pt x="51" y="143"/>
                                <a:pt x="60" y="152"/>
                                <a:pt x="51" y="156"/>
                              </a:cubicBezTo>
                              <a:close/>
                              <a:moveTo>
                                <a:pt x="96" y="155"/>
                              </a:moveTo>
                              <a:cubicBezTo>
                                <a:pt x="89" y="144"/>
                                <a:pt x="106" y="148"/>
                                <a:pt x="99" y="155"/>
                              </a:cubicBezTo>
                              <a:cubicBezTo>
                                <a:pt x="98" y="155"/>
                                <a:pt x="97" y="155"/>
                                <a:pt x="96" y="155"/>
                              </a:cubicBezTo>
                              <a:close/>
                              <a:moveTo>
                                <a:pt x="143" y="155"/>
                              </a:moveTo>
                              <a:cubicBezTo>
                                <a:pt x="137" y="149"/>
                                <a:pt x="148" y="145"/>
                                <a:pt x="146" y="153"/>
                              </a:cubicBezTo>
                              <a:cubicBezTo>
                                <a:pt x="145" y="154"/>
                                <a:pt x="144" y="154"/>
                                <a:pt x="143" y="155"/>
                              </a:cubicBezTo>
                              <a:close/>
                              <a:moveTo>
                                <a:pt x="67" y="152"/>
                              </a:moveTo>
                              <a:cubicBezTo>
                                <a:pt x="67" y="151"/>
                                <a:pt x="66" y="151"/>
                                <a:pt x="65" y="150"/>
                              </a:cubicBezTo>
                              <a:cubicBezTo>
                                <a:pt x="65" y="136"/>
                                <a:pt x="79" y="151"/>
                                <a:pt x="67" y="152"/>
                              </a:cubicBezTo>
                              <a:close/>
                              <a:moveTo>
                                <a:pt x="114" y="151"/>
                              </a:moveTo>
                              <a:cubicBezTo>
                                <a:pt x="106" y="146"/>
                                <a:pt x="122" y="140"/>
                                <a:pt x="118" y="151"/>
                              </a:cubicBezTo>
                              <a:cubicBezTo>
                                <a:pt x="116" y="151"/>
                                <a:pt x="116" y="151"/>
                                <a:pt x="114" y="151"/>
                              </a:cubicBezTo>
                              <a:close/>
                              <a:moveTo>
                                <a:pt x="160" y="151"/>
                              </a:moveTo>
                              <a:cubicBezTo>
                                <a:pt x="157" y="147"/>
                                <a:pt x="160" y="144"/>
                                <a:pt x="164" y="146"/>
                              </a:cubicBezTo>
                              <a:cubicBezTo>
                                <a:pt x="165" y="150"/>
                                <a:pt x="163" y="150"/>
                                <a:pt x="160" y="151"/>
                              </a:cubicBezTo>
                              <a:close/>
                              <a:moveTo>
                                <a:pt x="39" y="149"/>
                              </a:moveTo>
                              <a:cubicBezTo>
                                <a:pt x="30" y="143"/>
                                <a:pt x="44" y="135"/>
                                <a:pt x="44" y="145"/>
                              </a:cubicBezTo>
                              <a:cubicBezTo>
                                <a:pt x="43" y="148"/>
                                <a:pt x="42" y="148"/>
                                <a:pt x="39" y="149"/>
                              </a:cubicBezTo>
                              <a:close/>
                              <a:moveTo>
                                <a:pt x="86" y="148"/>
                              </a:moveTo>
                              <a:cubicBezTo>
                                <a:pt x="76" y="142"/>
                                <a:pt x="93" y="136"/>
                                <a:pt x="90" y="147"/>
                              </a:cubicBezTo>
                              <a:cubicBezTo>
                                <a:pt x="88" y="148"/>
                                <a:pt x="88" y="148"/>
                                <a:pt x="86" y="148"/>
                              </a:cubicBezTo>
                              <a:close/>
                              <a:moveTo>
                                <a:pt x="132" y="147"/>
                              </a:moveTo>
                              <a:cubicBezTo>
                                <a:pt x="126" y="144"/>
                                <a:pt x="136" y="136"/>
                                <a:pt x="136" y="146"/>
                              </a:cubicBezTo>
                              <a:cubicBezTo>
                                <a:pt x="135" y="148"/>
                                <a:pt x="134" y="147"/>
                                <a:pt x="132" y="147"/>
                              </a:cubicBezTo>
                              <a:close/>
                              <a:moveTo>
                                <a:pt x="178" y="147"/>
                              </a:moveTo>
                              <a:cubicBezTo>
                                <a:pt x="173" y="141"/>
                                <a:pt x="185" y="140"/>
                                <a:pt x="181" y="147"/>
                              </a:cubicBezTo>
                              <a:cubicBezTo>
                                <a:pt x="180" y="147"/>
                                <a:pt x="179" y="147"/>
                                <a:pt x="178" y="147"/>
                              </a:cubicBezTo>
                              <a:close/>
                              <a:moveTo>
                                <a:pt x="58" y="145"/>
                              </a:moveTo>
                              <a:cubicBezTo>
                                <a:pt x="48" y="140"/>
                                <a:pt x="60" y="132"/>
                                <a:pt x="62" y="141"/>
                              </a:cubicBezTo>
                              <a:cubicBezTo>
                                <a:pt x="61" y="144"/>
                                <a:pt x="61" y="144"/>
                                <a:pt x="58" y="145"/>
                              </a:cubicBezTo>
                              <a:close/>
                              <a:moveTo>
                                <a:pt x="103" y="144"/>
                              </a:moveTo>
                              <a:cubicBezTo>
                                <a:pt x="101" y="142"/>
                                <a:pt x="101" y="142"/>
                                <a:pt x="101" y="139"/>
                              </a:cubicBezTo>
                              <a:cubicBezTo>
                                <a:pt x="107" y="134"/>
                                <a:pt x="112" y="144"/>
                                <a:pt x="103" y="144"/>
                              </a:cubicBezTo>
                              <a:close/>
                              <a:moveTo>
                                <a:pt x="150" y="144"/>
                              </a:moveTo>
                              <a:cubicBezTo>
                                <a:pt x="146" y="141"/>
                                <a:pt x="148" y="137"/>
                                <a:pt x="153" y="139"/>
                              </a:cubicBezTo>
                              <a:cubicBezTo>
                                <a:pt x="154" y="142"/>
                                <a:pt x="154" y="143"/>
                                <a:pt x="150" y="144"/>
                              </a:cubicBezTo>
                              <a:close/>
                              <a:moveTo>
                                <a:pt x="197" y="143"/>
                              </a:moveTo>
                              <a:cubicBezTo>
                                <a:pt x="193" y="141"/>
                                <a:pt x="195" y="139"/>
                                <a:pt x="199" y="139"/>
                              </a:cubicBezTo>
                              <a:cubicBezTo>
                                <a:pt x="200" y="141"/>
                                <a:pt x="199" y="142"/>
                                <a:pt x="197" y="143"/>
                              </a:cubicBezTo>
                              <a:close/>
                              <a:moveTo>
                                <a:pt x="75" y="141"/>
                              </a:moveTo>
                              <a:cubicBezTo>
                                <a:pt x="68" y="137"/>
                                <a:pt x="77" y="129"/>
                                <a:pt x="80" y="136"/>
                              </a:cubicBezTo>
                              <a:cubicBezTo>
                                <a:pt x="80" y="140"/>
                                <a:pt x="78" y="141"/>
                                <a:pt x="75" y="141"/>
                              </a:cubicBezTo>
                              <a:close/>
                              <a:moveTo>
                                <a:pt x="122" y="141"/>
                              </a:moveTo>
                              <a:cubicBezTo>
                                <a:pt x="115" y="137"/>
                                <a:pt x="125" y="129"/>
                                <a:pt x="125" y="139"/>
                              </a:cubicBezTo>
                              <a:cubicBezTo>
                                <a:pt x="124" y="140"/>
                                <a:pt x="123" y="140"/>
                                <a:pt x="122" y="141"/>
                              </a:cubicBezTo>
                              <a:close/>
                              <a:moveTo>
                                <a:pt x="168" y="140"/>
                              </a:moveTo>
                              <a:cubicBezTo>
                                <a:pt x="164" y="138"/>
                                <a:pt x="166" y="133"/>
                                <a:pt x="171" y="135"/>
                              </a:cubicBezTo>
                              <a:cubicBezTo>
                                <a:pt x="172" y="138"/>
                                <a:pt x="171" y="139"/>
                                <a:pt x="168" y="140"/>
                              </a:cubicBezTo>
                              <a:close/>
                              <a:moveTo>
                                <a:pt x="94" y="137"/>
                              </a:moveTo>
                              <a:cubicBezTo>
                                <a:pt x="90" y="136"/>
                                <a:pt x="89" y="134"/>
                                <a:pt x="92" y="131"/>
                              </a:cubicBezTo>
                              <a:cubicBezTo>
                                <a:pt x="97" y="128"/>
                                <a:pt x="100" y="135"/>
                                <a:pt x="94" y="137"/>
                              </a:cubicBezTo>
                              <a:close/>
                              <a:moveTo>
                                <a:pt x="99" y="126"/>
                              </a:moveTo>
                              <a:cubicBezTo>
                                <a:pt x="93" y="116"/>
                                <a:pt x="110" y="119"/>
                                <a:pt x="103" y="126"/>
                              </a:cubicBezTo>
                              <a:cubicBezTo>
                                <a:pt x="102" y="126"/>
                                <a:pt x="101" y="126"/>
                                <a:pt x="99" y="126"/>
                              </a:cubicBezTo>
                              <a:close/>
                              <a:moveTo>
                                <a:pt x="146" y="126"/>
                              </a:moveTo>
                              <a:cubicBezTo>
                                <a:pt x="140" y="121"/>
                                <a:pt x="151" y="117"/>
                                <a:pt x="150" y="125"/>
                              </a:cubicBezTo>
                              <a:cubicBezTo>
                                <a:pt x="149" y="126"/>
                                <a:pt x="148" y="126"/>
                                <a:pt x="146" y="126"/>
                              </a:cubicBezTo>
                              <a:close/>
                              <a:moveTo>
                                <a:pt x="71" y="123"/>
                              </a:moveTo>
                              <a:cubicBezTo>
                                <a:pt x="65" y="118"/>
                                <a:pt x="73" y="112"/>
                                <a:pt x="76" y="118"/>
                              </a:cubicBezTo>
                              <a:cubicBezTo>
                                <a:pt x="76" y="123"/>
                                <a:pt x="75" y="123"/>
                                <a:pt x="71" y="123"/>
                              </a:cubicBezTo>
                              <a:close/>
                              <a:moveTo>
                                <a:pt x="118" y="123"/>
                              </a:moveTo>
                              <a:cubicBezTo>
                                <a:pt x="109" y="118"/>
                                <a:pt x="126" y="112"/>
                                <a:pt x="121" y="122"/>
                              </a:cubicBezTo>
                              <a:cubicBezTo>
                                <a:pt x="120" y="123"/>
                                <a:pt x="120" y="123"/>
                                <a:pt x="118" y="123"/>
                              </a:cubicBezTo>
                              <a:close/>
                              <a:moveTo>
                                <a:pt x="164" y="122"/>
                              </a:moveTo>
                              <a:cubicBezTo>
                                <a:pt x="163" y="120"/>
                                <a:pt x="163" y="120"/>
                                <a:pt x="163" y="118"/>
                              </a:cubicBezTo>
                              <a:cubicBezTo>
                                <a:pt x="168" y="115"/>
                                <a:pt x="170" y="121"/>
                                <a:pt x="164" y="122"/>
                              </a:cubicBezTo>
                              <a:close/>
                              <a:moveTo>
                                <a:pt x="90" y="120"/>
                              </a:moveTo>
                              <a:cubicBezTo>
                                <a:pt x="80" y="114"/>
                                <a:pt x="97" y="108"/>
                                <a:pt x="93" y="118"/>
                              </a:cubicBezTo>
                              <a:cubicBezTo>
                                <a:pt x="92" y="119"/>
                                <a:pt x="92" y="119"/>
                                <a:pt x="90" y="120"/>
                              </a:cubicBezTo>
                              <a:close/>
                              <a:moveTo>
                                <a:pt x="135" y="119"/>
                              </a:moveTo>
                              <a:cubicBezTo>
                                <a:pt x="130" y="115"/>
                                <a:pt x="139" y="108"/>
                                <a:pt x="139" y="117"/>
                              </a:cubicBezTo>
                              <a:cubicBezTo>
                                <a:pt x="138" y="119"/>
                                <a:pt x="137" y="119"/>
                                <a:pt x="135" y="119"/>
                              </a:cubicBezTo>
                              <a:close/>
                              <a:moveTo>
                                <a:pt x="107" y="116"/>
                              </a:moveTo>
                              <a:cubicBezTo>
                                <a:pt x="104" y="114"/>
                                <a:pt x="105" y="113"/>
                                <a:pt x="105" y="111"/>
                              </a:cubicBezTo>
                              <a:cubicBezTo>
                                <a:pt x="111" y="106"/>
                                <a:pt x="115" y="115"/>
                                <a:pt x="107" y="116"/>
                              </a:cubicBezTo>
                              <a:close/>
                              <a:moveTo>
                                <a:pt x="154" y="115"/>
                              </a:moveTo>
                              <a:cubicBezTo>
                                <a:pt x="146" y="110"/>
                                <a:pt x="162" y="107"/>
                                <a:pt x="156" y="115"/>
                              </a:cubicBezTo>
                              <a:cubicBezTo>
                                <a:pt x="155" y="115"/>
                                <a:pt x="155" y="115"/>
                                <a:pt x="154" y="115"/>
                              </a:cubicBezTo>
                              <a:close/>
                              <a:moveTo>
                                <a:pt x="78" y="112"/>
                              </a:moveTo>
                              <a:cubicBezTo>
                                <a:pt x="72" y="108"/>
                                <a:pt x="80" y="101"/>
                                <a:pt x="83" y="108"/>
                              </a:cubicBezTo>
                              <a:cubicBezTo>
                                <a:pt x="83" y="112"/>
                                <a:pt x="82" y="112"/>
                                <a:pt x="78" y="112"/>
                              </a:cubicBezTo>
                              <a:close/>
                              <a:moveTo>
                                <a:pt x="125" y="112"/>
                              </a:moveTo>
                              <a:cubicBezTo>
                                <a:pt x="119" y="109"/>
                                <a:pt x="125" y="103"/>
                                <a:pt x="129" y="107"/>
                              </a:cubicBezTo>
                              <a:cubicBezTo>
                                <a:pt x="129" y="111"/>
                                <a:pt x="129" y="111"/>
                                <a:pt x="125" y="112"/>
                              </a:cubicBezTo>
                              <a:close/>
                              <a:moveTo>
                                <a:pt x="97" y="109"/>
                              </a:moveTo>
                              <a:cubicBezTo>
                                <a:pt x="89" y="105"/>
                                <a:pt x="98" y="99"/>
                                <a:pt x="101" y="103"/>
                              </a:cubicBezTo>
                              <a:cubicBezTo>
                                <a:pt x="101" y="107"/>
                                <a:pt x="101" y="108"/>
                                <a:pt x="97" y="109"/>
                              </a:cubicBezTo>
                              <a:close/>
                              <a:moveTo>
                                <a:pt x="143" y="108"/>
                              </a:moveTo>
                              <a:cubicBezTo>
                                <a:pt x="136" y="105"/>
                                <a:pt x="147" y="98"/>
                                <a:pt x="147" y="106"/>
                              </a:cubicBezTo>
                              <a:cubicBezTo>
                                <a:pt x="146" y="108"/>
                                <a:pt x="145" y="108"/>
                                <a:pt x="143" y="108"/>
                              </a:cubicBezTo>
                              <a:close/>
                              <a:moveTo>
                                <a:pt x="114" y="105"/>
                              </a:moveTo>
                              <a:cubicBezTo>
                                <a:pt x="110" y="103"/>
                                <a:pt x="112" y="97"/>
                                <a:pt x="118" y="99"/>
                              </a:cubicBezTo>
                              <a:cubicBezTo>
                                <a:pt x="119" y="102"/>
                                <a:pt x="119" y="104"/>
                                <a:pt x="114" y="105"/>
                              </a:cubicBezTo>
                              <a:close/>
                              <a:moveTo>
                                <a:pt x="86" y="102"/>
                              </a:moveTo>
                              <a:cubicBezTo>
                                <a:pt x="77" y="95"/>
                                <a:pt x="94" y="90"/>
                                <a:pt x="90" y="100"/>
                              </a:cubicBezTo>
                              <a:cubicBezTo>
                                <a:pt x="88" y="101"/>
                                <a:pt x="87" y="102"/>
                                <a:pt x="86" y="102"/>
                              </a:cubicBezTo>
                              <a:close/>
                              <a:moveTo>
                                <a:pt x="131" y="101"/>
                              </a:moveTo>
                              <a:cubicBezTo>
                                <a:pt x="127" y="96"/>
                                <a:pt x="134" y="93"/>
                                <a:pt x="136" y="97"/>
                              </a:cubicBezTo>
                              <a:cubicBezTo>
                                <a:pt x="136" y="101"/>
                                <a:pt x="135" y="101"/>
                                <a:pt x="131" y="101"/>
                              </a:cubicBezTo>
                              <a:close/>
                              <a:moveTo>
                                <a:pt x="103" y="98"/>
                              </a:moveTo>
                              <a:cubicBezTo>
                                <a:pt x="100" y="93"/>
                                <a:pt x="101" y="91"/>
                                <a:pt x="106" y="91"/>
                              </a:cubicBezTo>
                              <a:cubicBezTo>
                                <a:pt x="109" y="95"/>
                                <a:pt x="108" y="97"/>
                                <a:pt x="103" y="98"/>
                              </a:cubicBezTo>
                              <a:close/>
                              <a:moveTo>
                                <a:pt x="150" y="97"/>
                              </a:moveTo>
                              <a:cubicBezTo>
                                <a:pt x="144" y="93"/>
                                <a:pt x="152" y="88"/>
                                <a:pt x="154" y="95"/>
                              </a:cubicBezTo>
                              <a:cubicBezTo>
                                <a:pt x="153" y="97"/>
                                <a:pt x="152" y="97"/>
                                <a:pt x="150" y="97"/>
                              </a:cubicBezTo>
                              <a:close/>
                              <a:moveTo>
                                <a:pt x="197" y="97"/>
                              </a:moveTo>
                              <a:cubicBezTo>
                                <a:pt x="191" y="93"/>
                                <a:pt x="201" y="90"/>
                                <a:pt x="199" y="96"/>
                              </a:cubicBezTo>
                              <a:cubicBezTo>
                                <a:pt x="198" y="96"/>
                                <a:pt x="197" y="96"/>
                                <a:pt x="197" y="97"/>
                              </a:cubicBezTo>
                              <a:close/>
                              <a:moveTo>
                                <a:pt x="74" y="95"/>
                              </a:moveTo>
                              <a:cubicBezTo>
                                <a:pt x="68" y="84"/>
                                <a:pt x="83" y="85"/>
                                <a:pt x="79" y="94"/>
                              </a:cubicBezTo>
                              <a:cubicBezTo>
                                <a:pt x="77" y="94"/>
                                <a:pt x="76" y="94"/>
                                <a:pt x="74" y="95"/>
                              </a:cubicBezTo>
                              <a:close/>
                              <a:moveTo>
                                <a:pt x="122" y="94"/>
                              </a:moveTo>
                              <a:cubicBezTo>
                                <a:pt x="116" y="91"/>
                                <a:pt x="121" y="85"/>
                                <a:pt x="125" y="89"/>
                              </a:cubicBezTo>
                              <a:cubicBezTo>
                                <a:pt x="126" y="92"/>
                                <a:pt x="125" y="94"/>
                                <a:pt x="122" y="94"/>
                              </a:cubicBezTo>
                              <a:close/>
                              <a:moveTo>
                                <a:pt x="93" y="91"/>
                              </a:moveTo>
                              <a:cubicBezTo>
                                <a:pt x="83" y="85"/>
                                <a:pt x="100" y="79"/>
                                <a:pt x="97" y="90"/>
                              </a:cubicBezTo>
                              <a:cubicBezTo>
                                <a:pt x="96" y="90"/>
                                <a:pt x="96" y="90"/>
                                <a:pt x="93" y="91"/>
                              </a:cubicBezTo>
                              <a:close/>
                              <a:moveTo>
                                <a:pt x="139" y="90"/>
                              </a:moveTo>
                              <a:cubicBezTo>
                                <a:pt x="138" y="88"/>
                                <a:pt x="136" y="86"/>
                                <a:pt x="139" y="84"/>
                              </a:cubicBezTo>
                              <a:cubicBezTo>
                                <a:pt x="145" y="84"/>
                                <a:pt x="144" y="90"/>
                                <a:pt x="139" y="90"/>
                              </a:cubicBezTo>
                              <a:close/>
                              <a:moveTo>
                                <a:pt x="186" y="90"/>
                              </a:moveTo>
                              <a:cubicBezTo>
                                <a:pt x="179" y="85"/>
                                <a:pt x="193" y="82"/>
                                <a:pt x="188" y="89"/>
                              </a:cubicBezTo>
                              <a:cubicBezTo>
                                <a:pt x="187" y="89"/>
                                <a:pt x="186" y="90"/>
                                <a:pt x="186" y="90"/>
                              </a:cubicBezTo>
                              <a:close/>
                              <a:moveTo>
                                <a:pt x="111" y="87"/>
                              </a:moveTo>
                              <a:cubicBezTo>
                                <a:pt x="102" y="81"/>
                                <a:pt x="118" y="77"/>
                                <a:pt x="115" y="86"/>
                              </a:cubicBezTo>
                              <a:cubicBezTo>
                                <a:pt x="113" y="87"/>
                                <a:pt x="112" y="87"/>
                                <a:pt x="111" y="87"/>
                              </a:cubicBezTo>
                              <a:close/>
                              <a:moveTo>
                                <a:pt x="203" y="86"/>
                              </a:moveTo>
                              <a:cubicBezTo>
                                <a:pt x="200" y="83"/>
                                <a:pt x="206" y="79"/>
                                <a:pt x="206" y="85"/>
                              </a:cubicBezTo>
                              <a:cubicBezTo>
                                <a:pt x="205" y="86"/>
                                <a:pt x="205" y="86"/>
                                <a:pt x="203" y="86"/>
                              </a:cubicBezTo>
                              <a:close/>
                              <a:moveTo>
                                <a:pt x="82" y="84"/>
                              </a:moveTo>
                              <a:cubicBezTo>
                                <a:pt x="74" y="77"/>
                                <a:pt x="89" y="73"/>
                                <a:pt x="86" y="82"/>
                              </a:cubicBezTo>
                              <a:cubicBezTo>
                                <a:pt x="85" y="84"/>
                                <a:pt x="84" y="84"/>
                                <a:pt x="82" y="84"/>
                              </a:cubicBezTo>
                              <a:close/>
                              <a:moveTo>
                                <a:pt x="128" y="83"/>
                              </a:moveTo>
                              <a:cubicBezTo>
                                <a:pt x="121" y="76"/>
                                <a:pt x="137" y="75"/>
                                <a:pt x="131" y="83"/>
                              </a:cubicBezTo>
                              <a:cubicBezTo>
                                <a:pt x="130" y="83"/>
                                <a:pt x="129" y="83"/>
                                <a:pt x="128" y="83"/>
                              </a:cubicBezTo>
                              <a:close/>
                              <a:moveTo>
                                <a:pt x="175" y="83"/>
                              </a:moveTo>
                              <a:cubicBezTo>
                                <a:pt x="173" y="82"/>
                                <a:pt x="173" y="80"/>
                                <a:pt x="174" y="78"/>
                              </a:cubicBezTo>
                              <a:cubicBezTo>
                                <a:pt x="179" y="77"/>
                                <a:pt x="180" y="81"/>
                                <a:pt x="175" y="83"/>
                              </a:cubicBezTo>
                              <a:close/>
                              <a:moveTo>
                                <a:pt x="99" y="80"/>
                              </a:moveTo>
                              <a:cubicBezTo>
                                <a:pt x="95" y="72"/>
                                <a:pt x="104" y="70"/>
                                <a:pt x="104" y="78"/>
                              </a:cubicBezTo>
                              <a:cubicBezTo>
                                <a:pt x="102" y="80"/>
                                <a:pt x="102" y="80"/>
                                <a:pt x="99" y="80"/>
                              </a:cubicBezTo>
                              <a:close/>
                              <a:moveTo>
                                <a:pt x="193" y="79"/>
                              </a:moveTo>
                              <a:cubicBezTo>
                                <a:pt x="193" y="78"/>
                                <a:pt x="192" y="78"/>
                                <a:pt x="192" y="78"/>
                              </a:cubicBezTo>
                              <a:cubicBezTo>
                                <a:pt x="192" y="70"/>
                                <a:pt x="200" y="78"/>
                                <a:pt x="193" y="79"/>
                              </a:cubicBezTo>
                              <a:close/>
                              <a:moveTo>
                                <a:pt x="71" y="77"/>
                              </a:moveTo>
                              <a:cubicBezTo>
                                <a:pt x="62" y="69"/>
                                <a:pt x="80" y="66"/>
                                <a:pt x="75" y="76"/>
                              </a:cubicBezTo>
                              <a:cubicBezTo>
                                <a:pt x="74" y="77"/>
                                <a:pt x="73" y="77"/>
                                <a:pt x="71" y="77"/>
                              </a:cubicBezTo>
                              <a:close/>
                              <a:moveTo>
                                <a:pt x="118" y="76"/>
                              </a:moveTo>
                              <a:cubicBezTo>
                                <a:pt x="109" y="71"/>
                                <a:pt x="126" y="65"/>
                                <a:pt x="121" y="76"/>
                              </a:cubicBezTo>
                              <a:cubicBezTo>
                                <a:pt x="120" y="76"/>
                                <a:pt x="119" y="76"/>
                                <a:pt x="118" y="76"/>
                              </a:cubicBezTo>
                              <a:close/>
                              <a:moveTo>
                                <a:pt x="164" y="76"/>
                              </a:moveTo>
                              <a:cubicBezTo>
                                <a:pt x="160" y="69"/>
                                <a:pt x="169" y="68"/>
                                <a:pt x="167" y="75"/>
                              </a:cubicBezTo>
                              <a:cubicBezTo>
                                <a:pt x="166" y="75"/>
                                <a:pt x="165" y="75"/>
                                <a:pt x="164" y="76"/>
                              </a:cubicBezTo>
                              <a:close/>
                              <a:moveTo>
                                <a:pt x="90" y="73"/>
                              </a:moveTo>
                              <a:cubicBezTo>
                                <a:pt x="80" y="67"/>
                                <a:pt x="97" y="61"/>
                                <a:pt x="93" y="72"/>
                              </a:cubicBezTo>
                              <a:cubicBezTo>
                                <a:pt x="92" y="73"/>
                                <a:pt x="92" y="73"/>
                                <a:pt x="90" y="73"/>
                              </a:cubicBezTo>
                              <a:close/>
                              <a:moveTo>
                                <a:pt x="182" y="72"/>
                              </a:moveTo>
                              <a:cubicBezTo>
                                <a:pt x="177" y="66"/>
                                <a:pt x="189" y="65"/>
                                <a:pt x="184" y="72"/>
                              </a:cubicBezTo>
                              <a:cubicBezTo>
                                <a:pt x="183" y="72"/>
                                <a:pt x="183" y="72"/>
                                <a:pt x="182" y="72"/>
                              </a:cubicBezTo>
                              <a:close/>
                              <a:moveTo>
                                <a:pt x="107" y="69"/>
                              </a:moveTo>
                              <a:cubicBezTo>
                                <a:pt x="100" y="61"/>
                                <a:pt x="114" y="60"/>
                                <a:pt x="111" y="68"/>
                              </a:cubicBezTo>
                              <a:cubicBezTo>
                                <a:pt x="110" y="69"/>
                                <a:pt x="108" y="69"/>
                                <a:pt x="107" y="69"/>
                              </a:cubicBezTo>
                              <a:close/>
                              <a:moveTo>
                                <a:pt x="154" y="69"/>
                              </a:moveTo>
                              <a:cubicBezTo>
                                <a:pt x="146" y="63"/>
                                <a:pt x="160" y="60"/>
                                <a:pt x="157" y="68"/>
                              </a:cubicBezTo>
                              <a:cubicBezTo>
                                <a:pt x="156" y="68"/>
                                <a:pt x="155" y="69"/>
                                <a:pt x="154" y="69"/>
                              </a:cubicBezTo>
                              <a:close/>
                              <a:moveTo>
                                <a:pt x="200" y="68"/>
                              </a:moveTo>
                              <a:cubicBezTo>
                                <a:pt x="197" y="64"/>
                                <a:pt x="200" y="64"/>
                                <a:pt x="202" y="64"/>
                              </a:cubicBezTo>
                              <a:cubicBezTo>
                                <a:pt x="203" y="68"/>
                                <a:pt x="203" y="67"/>
                                <a:pt x="200" y="68"/>
                              </a:cubicBezTo>
                              <a:close/>
                              <a:moveTo>
                                <a:pt x="78" y="66"/>
                              </a:moveTo>
                              <a:cubicBezTo>
                                <a:pt x="70" y="59"/>
                                <a:pt x="86" y="55"/>
                                <a:pt x="83" y="64"/>
                              </a:cubicBezTo>
                              <a:cubicBezTo>
                                <a:pt x="81" y="66"/>
                                <a:pt x="80" y="66"/>
                                <a:pt x="78" y="66"/>
                              </a:cubicBezTo>
                              <a:close/>
                              <a:moveTo>
                                <a:pt x="172" y="65"/>
                              </a:moveTo>
                              <a:cubicBezTo>
                                <a:pt x="165" y="61"/>
                                <a:pt x="177" y="56"/>
                                <a:pt x="174" y="64"/>
                              </a:cubicBezTo>
                              <a:cubicBezTo>
                                <a:pt x="173" y="64"/>
                                <a:pt x="173" y="65"/>
                                <a:pt x="172" y="65"/>
                              </a:cubicBezTo>
                              <a:close/>
                              <a:moveTo>
                                <a:pt x="96" y="62"/>
                              </a:moveTo>
                              <a:cubicBezTo>
                                <a:pt x="89" y="57"/>
                                <a:pt x="102" y="49"/>
                                <a:pt x="100" y="62"/>
                              </a:cubicBezTo>
                              <a:cubicBezTo>
                                <a:pt x="98" y="62"/>
                                <a:pt x="97" y="62"/>
                                <a:pt x="96" y="62"/>
                              </a:cubicBezTo>
                              <a:close/>
                              <a:moveTo>
                                <a:pt x="143" y="62"/>
                              </a:moveTo>
                              <a:cubicBezTo>
                                <a:pt x="137" y="57"/>
                                <a:pt x="147" y="53"/>
                                <a:pt x="147" y="59"/>
                              </a:cubicBezTo>
                              <a:cubicBezTo>
                                <a:pt x="146" y="61"/>
                                <a:pt x="145" y="61"/>
                                <a:pt x="143" y="62"/>
                              </a:cubicBezTo>
                              <a:close/>
                              <a:moveTo>
                                <a:pt x="189" y="61"/>
                              </a:moveTo>
                              <a:cubicBezTo>
                                <a:pt x="188" y="60"/>
                                <a:pt x="188" y="59"/>
                                <a:pt x="188" y="58"/>
                              </a:cubicBezTo>
                              <a:cubicBezTo>
                                <a:pt x="192" y="54"/>
                                <a:pt x="195" y="60"/>
                                <a:pt x="189" y="61"/>
                              </a:cubicBezTo>
                              <a:close/>
                              <a:moveTo>
                                <a:pt x="160" y="58"/>
                              </a:moveTo>
                              <a:cubicBezTo>
                                <a:pt x="159" y="56"/>
                                <a:pt x="159" y="56"/>
                                <a:pt x="159" y="54"/>
                              </a:cubicBezTo>
                              <a:cubicBezTo>
                                <a:pt x="164" y="50"/>
                                <a:pt x="167" y="57"/>
                                <a:pt x="160" y="58"/>
                              </a:cubicBezTo>
                              <a:close/>
                              <a:moveTo>
                                <a:pt x="86" y="55"/>
                              </a:moveTo>
                              <a:cubicBezTo>
                                <a:pt x="76" y="49"/>
                                <a:pt x="93" y="43"/>
                                <a:pt x="90" y="54"/>
                              </a:cubicBezTo>
                              <a:cubicBezTo>
                                <a:pt x="88" y="55"/>
                                <a:pt x="88" y="55"/>
                                <a:pt x="86" y="55"/>
                              </a:cubicBezTo>
                              <a:close/>
                              <a:moveTo>
                                <a:pt x="132" y="55"/>
                              </a:moveTo>
                              <a:cubicBezTo>
                                <a:pt x="126" y="51"/>
                                <a:pt x="136" y="44"/>
                                <a:pt x="136" y="53"/>
                              </a:cubicBezTo>
                              <a:cubicBezTo>
                                <a:pt x="135" y="55"/>
                                <a:pt x="134" y="54"/>
                                <a:pt x="132" y="55"/>
                              </a:cubicBezTo>
                              <a:close/>
                              <a:moveTo>
                                <a:pt x="178" y="54"/>
                              </a:moveTo>
                              <a:cubicBezTo>
                                <a:pt x="173" y="49"/>
                                <a:pt x="185" y="48"/>
                                <a:pt x="181" y="54"/>
                              </a:cubicBezTo>
                              <a:cubicBezTo>
                                <a:pt x="180" y="54"/>
                                <a:pt x="179" y="54"/>
                                <a:pt x="178" y="54"/>
                              </a:cubicBezTo>
                              <a:close/>
                              <a:moveTo>
                                <a:pt x="150" y="51"/>
                              </a:moveTo>
                              <a:cubicBezTo>
                                <a:pt x="144" y="47"/>
                                <a:pt x="152" y="43"/>
                                <a:pt x="153" y="47"/>
                              </a:cubicBezTo>
                              <a:cubicBezTo>
                                <a:pt x="153" y="50"/>
                                <a:pt x="153" y="50"/>
                                <a:pt x="150" y="51"/>
                              </a:cubicBezTo>
                              <a:close/>
                              <a:moveTo>
                                <a:pt x="197" y="50"/>
                              </a:moveTo>
                              <a:cubicBezTo>
                                <a:pt x="193" y="48"/>
                                <a:pt x="195" y="45"/>
                                <a:pt x="199" y="47"/>
                              </a:cubicBezTo>
                              <a:cubicBezTo>
                                <a:pt x="199" y="49"/>
                                <a:pt x="200" y="49"/>
                                <a:pt x="197" y="50"/>
                              </a:cubicBezTo>
                              <a:close/>
                              <a:moveTo>
                                <a:pt x="75" y="48"/>
                              </a:moveTo>
                              <a:cubicBezTo>
                                <a:pt x="69" y="44"/>
                                <a:pt x="76" y="37"/>
                                <a:pt x="80" y="43"/>
                              </a:cubicBezTo>
                              <a:cubicBezTo>
                                <a:pt x="80" y="47"/>
                                <a:pt x="78" y="48"/>
                                <a:pt x="75" y="48"/>
                              </a:cubicBezTo>
                              <a:close/>
                              <a:moveTo>
                                <a:pt x="122" y="48"/>
                              </a:moveTo>
                              <a:cubicBezTo>
                                <a:pt x="114" y="45"/>
                                <a:pt x="125" y="36"/>
                                <a:pt x="125" y="46"/>
                              </a:cubicBezTo>
                              <a:cubicBezTo>
                                <a:pt x="124" y="47"/>
                                <a:pt x="123" y="47"/>
                                <a:pt x="122" y="48"/>
                              </a:cubicBezTo>
                              <a:close/>
                              <a:moveTo>
                                <a:pt x="168" y="47"/>
                              </a:moveTo>
                              <a:cubicBezTo>
                                <a:pt x="164" y="45"/>
                                <a:pt x="166" y="41"/>
                                <a:pt x="171" y="42"/>
                              </a:cubicBezTo>
                              <a:cubicBezTo>
                                <a:pt x="172" y="45"/>
                                <a:pt x="171" y="47"/>
                                <a:pt x="168" y="47"/>
                              </a:cubicBezTo>
                              <a:close/>
                              <a:moveTo>
                                <a:pt x="139" y="44"/>
                              </a:moveTo>
                              <a:cubicBezTo>
                                <a:pt x="133" y="39"/>
                                <a:pt x="143" y="35"/>
                                <a:pt x="143" y="41"/>
                              </a:cubicBezTo>
                              <a:cubicBezTo>
                                <a:pt x="142" y="44"/>
                                <a:pt x="141" y="43"/>
                                <a:pt x="139" y="44"/>
                              </a:cubicBezTo>
                              <a:close/>
                              <a:moveTo>
                                <a:pt x="186" y="43"/>
                              </a:moveTo>
                              <a:cubicBezTo>
                                <a:pt x="184" y="42"/>
                                <a:pt x="184" y="41"/>
                                <a:pt x="184" y="40"/>
                              </a:cubicBezTo>
                              <a:cubicBezTo>
                                <a:pt x="188" y="36"/>
                                <a:pt x="191" y="42"/>
                                <a:pt x="186" y="43"/>
                              </a:cubicBezTo>
                              <a:close/>
                              <a:moveTo>
                                <a:pt x="157" y="40"/>
                              </a:moveTo>
                              <a:cubicBezTo>
                                <a:pt x="155" y="38"/>
                                <a:pt x="155" y="38"/>
                                <a:pt x="156" y="36"/>
                              </a:cubicBezTo>
                              <a:cubicBezTo>
                                <a:pt x="161" y="32"/>
                                <a:pt x="163" y="39"/>
                                <a:pt x="157" y="40"/>
                              </a:cubicBezTo>
                              <a:close/>
                              <a:moveTo>
                                <a:pt x="203" y="39"/>
                              </a:moveTo>
                              <a:cubicBezTo>
                                <a:pt x="202" y="38"/>
                                <a:pt x="203" y="38"/>
                                <a:pt x="203" y="36"/>
                              </a:cubicBezTo>
                              <a:cubicBezTo>
                                <a:pt x="205" y="34"/>
                                <a:pt x="209" y="39"/>
                                <a:pt x="203" y="39"/>
                              </a:cubicBezTo>
                              <a:close/>
                              <a:moveTo>
                                <a:pt x="128" y="37"/>
                              </a:moveTo>
                              <a:cubicBezTo>
                                <a:pt x="123" y="33"/>
                                <a:pt x="132" y="26"/>
                                <a:pt x="132" y="35"/>
                              </a:cubicBezTo>
                              <a:cubicBezTo>
                                <a:pt x="131" y="37"/>
                                <a:pt x="130" y="37"/>
                                <a:pt x="128" y="37"/>
                              </a:cubicBezTo>
                              <a:close/>
                              <a:moveTo>
                                <a:pt x="175" y="36"/>
                              </a:moveTo>
                              <a:cubicBezTo>
                                <a:pt x="172" y="33"/>
                                <a:pt x="175" y="30"/>
                                <a:pt x="178" y="32"/>
                              </a:cubicBezTo>
                              <a:cubicBezTo>
                                <a:pt x="178" y="36"/>
                                <a:pt x="178" y="36"/>
                                <a:pt x="175" y="36"/>
                              </a:cubicBezTo>
                              <a:close/>
                              <a:moveTo>
                                <a:pt x="147" y="33"/>
                              </a:moveTo>
                              <a:cubicBezTo>
                                <a:pt x="141" y="29"/>
                                <a:pt x="148" y="25"/>
                                <a:pt x="150" y="29"/>
                              </a:cubicBezTo>
                              <a:cubicBezTo>
                                <a:pt x="150" y="32"/>
                                <a:pt x="150" y="32"/>
                                <a:pt x="147" y="33"/>
                              </a:cubicBezTo>
                              <a:close/>
                              <a:moveTo>
                                <a:pt x="193" y="32"/>
                              </a:moveTo>
                              <a:cubicBezTo>
                                <a:pt x="190" y="30"/>
                                <a:pt x="192" y="27"/>
                                <a:pt x="195" y="29"/>
                              </a:cubicBezTo>
                              <a:cubicBezTo>
                                <a:pt x="195" y="31"/>
                                <a:pt x="196" y="31"/>
                                <a:pt x="193" y="32"/>
                              </a:cubicBezTo>
                              <a:close/>
                              <a:moveTo>
                                <a:pt x="118" y="30"/>
                              </a:moveTo>
                              <a:cubicBezTo>
                                <a:pt x="111" y="26"/>
                                <a:pt x="119" y="21"/>
                                <a:pt x="122" y="25"/>
                              </a:cubicBezTo>
                              <a:cubicBezTo>
                                <a:pt x="122" y="29"/>
                                <a:pt x="122" y="29"/>
                                <a:pt x="118" y="30"/>
                              </a:cubicBezTo>
                              <a:close/>
                              <a:moveTo>
                                <a:pt x="165" y="29"/>
                              </a:moveTo>
                              <a:cubicBezTo>
                                <a:pt x="161" y="27"/>
                                <a:pt x="163" y="23"/>
                                <a:pt x="167" y="25"/>
                              </a:cubicBezTo>
                              <a:cubicBezTo>
                                <a:pt x="168" y="27"/>
                                <a:pt x="168" y="29"/>
                                <a:pt x="165" y="29"/>
                              </a:cubicBezTo>
                              <a:close/>
                              <a:moveTo>
                                <a:pt x="136" y="26"/>
                              </a:moveTo>
                              <a:cubicBezTo>
                                <a:pt x="130" y="21"/>
                                <a:pt x="139" y="17"/>
                                <a:pt x="139" y="23"/>
                              </a:cubicBezTo>
                              <a:cubicBezTo>
                                <a:pt x="139" y="26"/>
                                <a:pt x="138" y="26"/>
                                <a:pt x="136" y="26"/>
                              </a:cubicBezTo>
                              <a:close/>
                              <a:moveTo>
                                <a:pt x="182" y="25"/>
                              </a:moveTo>
                              <a:cubicBezTo>
                                <a:pt x="180" y="24"/>
                                <a:pt x="181" y="23"/>
                                <a:pt x="181" y="22"/>
                              </a:cubicBezTo>
                              <a:cubicBezTo>
                                <a:pt x="185" y="18"/>
                                <a:pt x="187" y="25"/>
                                <a:pt x="182" y="25"/>
                              </a:cubicBezTo>
                              <a:close/>
                              <a:moveTo>
                                <a:pt x="107" y="23"/>
                              </a:moveTo>
                              <a:cubicBezTo>
                                <a:pt x="99" y="17"/>
                                <a:pt x="115" y="12"/>
                                <a:pt x="110" y="22"/>
                              </a:cubicBezTo>
                              <a:cubicBezTo>
                                <a:pt x="109" y="23"/>
                                <a:pt x="109" y="23"/>
                                <a:pt x="107" y="23"/>
                              </a:cubicBezTo>
                              <a:close/>
                              <a:moveTo>
                                <a:pt x="153" y="22"/>
                              </a:moveTo>
                              <a:cubicBezTo>
                                <a:pt x="152" y="20"/>
                                <a:pt x="152" y="20"/>
                                <a:pt x="152" y="18"/>
                              </a:cubicBezTo>
                              <a:cubicBezTo>
                                <a:pt x="157" y="14"/>
                                <a:pt x="160" y="21"/>
                                <a:pt x="153" y="22"/>
                              </a:cubicBezTo>
                              <a:close/>
                              <a:moveTo>
                                <a:pt x="200" y="21"/>
                              </a:moveTo>
                              <a:cubicBezTo>
                                <a:pt x="199" y="20"/>
                                <a:pt x="199" y="20"/>
                                <a:pt x="199" y="18"/>
                              </a:cubicBezTo>
                              <a:cubicBezTo>
                                <a:pt x="202" y="16"/>
                                <a:pt x="205" y="21"/>
                                <a:pt x="200" y="21"/>
                              </a:cubicBezTo>
                              <a:close/>
                              <a:moveTo>
                                <a:pt x="125" y="19"/>
                              </a:moveTo>
                              <a:cubicBezTo>
                                <a:pt x="119" y="15"/>
                                <a:pt x="129" y="8"/>
                                <a:pt x="129" y="17"/>
                              </a:cubicBezTo>
                              <a:cubicBezTo>
                                <a:pt x="128" y="19"/>
                                <a:pt x="127" y="19"/>
                                <a:pt x="125" y="19"/>
                              </a:cubicBezTo>
                              <a:close/>
                              <a:moveTo>
                                <a:pt x="171" y="18"/>
                              </a:moveTo>
                              <a:cubicBezTo>
                                <a:pt x="169" y="15"/>
                                <a:pt x="171" y="12"/>
                                <a:pt x="174" y="14"/>
                              </a:cubicBezTo>
                              <a:cubicBezTo>
                                <a:pt x="176" y="18"/>
                                <a:pt x="174" y="18"/>
                                <a:pt x="171" y="18"/>
                              </a:cubicBezTo>
                              <a:close/>
                              <a:moveTo>
                                <a:pt x="97" y="16"/>
                              </a:moveTo>
                              <a:cubicBezTo>
                                <a:pt x="88" y="10"/>
                                <a:pt x="103" y="5"/>
                                <a:pt x="100" y="14"/>
                              </a:cubicBezTo>
                              <a:cubicBezTo>
                                <a:pt x="99" y="15"/>
                                <a:pt x="98" y="15"/>
                                <a:pt x="97" y="16"/>
                              </a:cubicBezTo>
                              <a:close/>
                              <a:moveTo>
                                <a:pt x="143" y="15"/>
                              </a:moveTo>
                              <a:cubicBezTo>
                                <a:pt x="137" y="11"/>
                                <a:pt x="145" y="7"/>
                                <a:pt x="146" y="11"/>
                              </a:cubicBezTo>
                              <a:cubicBezTo>
                                <a:pt x="146" y="14"/>
                                <a:pt x="146" y="14"/>
                                <a:pt x="143" y="15"/>
                              </a:cubicBezTo>
                              <a:close/>
                              <a:moveTo>
                                <a:pt x="190" y="15"/>
                              </a:moveTo>
                              <a:cubicBezTo>
                                <a:pt x="186" y="12"/>
                                <a:pt x="188" y="9"/>
                                <a:pt x="192" y="11"/>
                              </a:cubicBezTo>
                              <a:cubicBezTo>
                                <a:pt x="192" y="14"/>
                                <a:pt x="192" y="13"/>
                                <a:pt x="190" y="15"/>
                              </a:cubicBezTo>
                              <a:close/>
                              <a:moveTo>
                                <a:pt x="115" y="12"/>
                              </a:moveTo>
                              <a:cubicBezTo>
                                <a:pt x="107" y="9"/>
                                <a:pt x="118" y="0"/>
                                <a:pt x="118" y="10"/>
                              </a:cubicBezTo>
                              <a:cubicBezTo>
                                <a:pt x="117" y="11"/>
                                <a:pt x="116" y="12"/>
                                <a:pt x="115" y="12"/>
                              </a:cubicBezTo>
                              <a:close/>
                              <a:moveTo>
                                <a:pt x="161" y="11"/>
                              </a:moveTo>
                              <a:cubicBezTo>
                                <a:pt x="157" y="9"/>
                                <a:pt x="159" y="5"/>
                                <a:pt x="164" y="7"/>
                              </a:cubicBezTo>
                              <a:cubicBezTo>
                                <a:pt x="165" y="10"/>
                                <a:pt x="164" y="10"/>
                                <a:pt x="161" y="11"/>
                              </a:cubicBezTo>
                              <a:close/>
                              <a:moveTo>
                                <a:pt x="47" y="138"/>
                              </a:moveTo>
                              <a:cubicBezTo>
                                <a:pt x="40" y="135"/>
                                <a:pt x="46" y="126"/>
                                <a:pt x="51" y="132"/>
                              </a:cubicBezTo>
                              <a:cubicBezTo>
                                <a:pt x="52" y="136"/>
                                <a:pt x="50" y="137"/>
                                <a:pt x="47" y="138"/>
                              </a:cubicBezTo>
                              <a:close/>
                              <a:moveTo>
                                <a:pt x="139" y="137"/>
                              </a:moveTo>
                              <a:cubicBezTo>
                                <a:pt x="138" y="135"/>
                                <a:pt x="136" y="134"/>
                                <a:pt x="138" y="131"/>
                              </a:cubicBezTo>
                              <a:cubicBezTo>
                                <a:pt x="143" y="129"/>
                                <a:pt x="146" y="136"/>
                                <a:pt x="139" y="137"/>
                              </a:cubicBezTo>
                              <a:close/>
                              <a:moveTo>
                                <a:pt x="186" y="136"/>
                              </a:moveTo>
                              <a:cubicBezTo>
                                <a:pt x="183" y="134"/>
                                <a:pt x="184" y="132"/>
                                <a:pt x="188" y="132"/>
                              </a:cubicBezTo>
                              <a:cubicBezTo>
                                <a:pt x="190" y="134"/>
                                <a:pt x="189" y="136"/>
                                <a:pt x="186" y="136"/>
                              </a:cubicBezTo>
                              <a:close/>
                              <a:moveTo>
                                <a:pt x="64" y="134"/>
                              </a:moveTo>
                              <a:cubicBezTo>
                                <a:pt x="57" y="128"/>
                                <a:pt x="69" y="121"/>
                                <a:pt x="69" y="132"/>
                              </a:cubicBezTo>
                              <a:cubicBezTo>
                                <a:pt x="67" y="134"/>
                                <a:pt x="66" y="134"/>
                                <a:pt x="64" y="134"/>
                              </a:cubicBezTo>
                              <a:close/>
                              <a:moveTo>
                                <a:pt x="111" y="134"/>
                              </a:moveTo>
                              <a:cubicBezTo>
                                <a:pt x="105" y="130"/>
                                <a:pt x="112" y="123"/>
                                <a:pt x="115" y="129"/>
                              </a:cubicBezTo>
                              <a:cubicBezTo>
                                <a:pt x="115" y="132"/>
                                <a:pt x="114" y="133"/>
                                <a:pt x="111" y="134"/>
                              </a:cubicBezTo>
                              <a:close/>
                              <a:moveTo>
                                <a:pt x="157" y="133"/>
                              </a:moveTo>
                              <a:cubicBezTo>
                                <a:pt x="152" y="130"/>
                                <a:pt x="160" y="123"/>
                                <a:pt x="160" y="132"/>
                              </a:cubicBezTo>
                              <a:cubicBezTo>
                                <a:pt x="159" y="133"/>
                                <a:pt x="158" y="133"/>
                                <a:pt x="157" y="133"/>
                              </a:cubicBezTo>
                              <a:close/>
                              <a:moveTo>
                                <a:pt x="36" y="131"/>
                              </a:moveTo>
                              <a:cubicBezTo>
                                <a:pt x="28" y="127"/>
                                <a:pt x="36" y="118"/>
                                <a:pt x="41" y="125"/>
                              </a:cubicBezTo>
                              <a:cubicBezTo>
                                <a:pt x="41" y="130"/>
                                <a:pt x="40" y="130"/>
                                <a:pt x="36" y="131"/>
                              </a:cubicBezTo>
                              <a:close/>
                              <a:moveTo>
                                <a:pt x="82" y="130"/>
                              </a:moveTo>
                              <a:cubicBezTo>
                                <a:pt x="74" y="126"/>
                                <a:pt x="87" y="118"/>
                                <a:pt x="87" y="127"/>
                              </a:cubicBezTo>
                              <a:cubicBezTo>
                                <a:pt x="86" y="130"/>
                                <a:pt x="85" y="130"/>
                                <a:pt x="82" y="130"/>
                              </a:cubicBezTo>
                              <a:close/>
                              <a:moveTo>
                                <a:pt x="128" y="130"/>
                              </a:moveTo>
                              <a:cubicBezTo>
                                <a:pt x="126" y="128"/>
                                <a:pt x="127" y="127"/>
                                <a:pt x="127" y="125"/>
                              </a:cubicBezTo>
                              <a:cubicBezTo>
                                <a:pt x="131" y="120"/>
                                <a:pt x="136" y="129"/>
                                <a:pt x="128" y="130"/>
                              </a:cubicBezTo>
                              <a:close/>
                              <a:moveTo>
                                <a:pt x="175" y="129"/>
                              </a:moveTo>
                              <a:cubicBezTo>
                                <a:pt x="173" y="128"/>
                                <a:pt x="173" y="127"/>
                                <a:pt x="174" y="125"/>
                              </a:cubicBezTo>
                              <a:cubicBezTo>
                                <a:pt x="179" y="123"/>
                                <a:pt x="180" y="128"/>
                                <a:pt x="175" y="129"/>
                              </a:cubicBezTo>
                              <a:close/>
                              <a:moveTo>
                                <a:pt x="54" y="127"/>
                              </a:moveTo>
                              <a:cubicBezTo>
                                <a:pt x="47" y="124"/>
                                <a:pt x="53" y="116"/>
                                <a:pt x="58" y="121"/>
                              </a:cubicBezTo>
                              <a:cubicBezTo>
                                <a:pt x="59" y="124"/>
                                <a:pt x="58" y="127"/>
                                <a:pt x="54" y="127"/>
                              </a:cubicBezTo>
                              <a:close/>
                              <a:moveTo>
                                <a:pt x="43" y="120"/>
                              </a:moveTo>
                              <a:cubicBezTo>
                                <a:pt x="34" y="114"/>
                                <a:pt x="48" y="107"/>
                                <a:pt x="48" y="117"/>
                              </a:cubicBezTo>
                              <a:cubicBezTo>
                                <a:pt x="46" y="120"/>
                                <a:pt x="46" y="120"/>
                                <a:pt x="43" y="120"/>
                              </a:cubicBezTo>
                              <a:close/>
                              <a:moveTo>
                                <a:pt x="62" y="116"/>
                              </a:moveTo>
                              <a:cubicBezTo>
                                <a:pt x="53" y="113"/>
                                <a:pt x="61" y="104"/>
                                <a:pt x="65" y="111"/>
                              </a:cubicBezTo>
                              <a:cubicBezTo>
                                <a:pt x="66" y="114"/>
                                <a:pt x="65" y="115"/>
                                <a:pt x="62" y="116"/>
                              </a:cubicBezTo>
                              <a:close/>
                              <a:moveTo>
                                <a:pt x="33" y="113"/>
                              </a:moveTo>
                              <a:cubicBezTo>
                                <a:pt x="32" y="113"/>
                                <a:pt x="31" y="112"/>
                                <a:pt x="30" y="112"/>
                              </a:cubicBezTo>
                              <a:cubicBezTo>
                                <a:pt x="26" y="97"/>
                                <a:pt x="47" y="109"/>
                                <a:pt x="33" y="113"/>
                              </a:cubicBezTo>
                              <a:close/>
                              <a:moveTo>
                                <a:pt x="50" y="109"/>
                              </a:moveTo>
                              <a:cubicBezTo>
                                <a:pt x="41" y="104"/>
                                <a:pt x="55" y="96"/>
                                <a:pt x="55" y="106"/>
                              </a:cubicBezTo>
                              <a:cubicBezTo>
                                <a:pt x="54" y="109"/>
                                <a:pt x="53" y="109"/>
                                <a:pt x="50" y="109"/>
                              </a:cubicBezTo>
                              <a:close/>
                              <a:moveTo>
                                <a:pt x="67" y="105"/>
                              </a:moveTo>
                              <a:cubicBezTo>
                                <a:pt x="60" y="100"/>
                                <a:pt x="72" y="92"/>
                                <a:pt x="72" y="103"/>
                              </a:cubicBezTo>
                              <a:cubicBezTo>
                                <a:pt x="71" y="106"/>
                                <a:pt x="70" y="105"/>
                                <a:pt x="67" y="105"/>
                              </a:cubicBezTo>
                              <a:close/>
                              <a:moveTo>
                                <a:pt x="39" y="102"/>
                              </a:moveTo>
                              <a:cubicBezTo>
                                <a:pt x="30" y="96"/>
                                <a:pt x="44" y="89"/>
                                <a:pt x="44" y="99"/>
                              </a:cubicBezTo>
                              <a:cubicBezTo>
                                <a:pt x="43" y="102"/>
                                <a:pt x="42" y="102"/>
                                <a:pt x="39" y="102"/>
                              </a:cubicBezTo>
                              <a:close/>
                              <a:moveTo>
                                <a:pt x="58" y="99"/>
                              </a:moveTo>
                              <a:cubicBezTo>
                                <a:pt x="53" y="95"/>
                                <a:pt x="53" y="92"/>
                                <a:pt x="58" y="90"/>
                              </a:cubicBezTo>
                              <a:cubicBezTo>
                                <a:pt x="65" y="92"/>
                                <a:pt x="63" y="97"/>
                                <a:pt x="58" y="99"/>
                              </a:cubicBezTo>
                              <a:close/>
                              <a:moveTo>
                                <a:pt x="46" y="91"/>
                              </a:moveTo>
                              <a:cubicBezTo>
                                <a:pt x="38" y="85"/>
                                <a:pt x="51" y="78"/>
                                <a:pt x="51" y="88"/>
                              </a:cubicBezTo>
                              <a:cubicBezTo>
                                <a:pt x="50" y="91"/>
                                <a:pt x="49" y="91"/>
                                <a:pt x="46" y="91"/>
                              </a:cubicBezTo>
                              <a:close/>
                              <a:moveTo>
                                <a:pt x="65" y="88"/>
                              </a:moveTo>
                              <a:cubicBezTo>
                                <a:pt x="57" y="85"/>
                                <a:pt x="65" y="76"/>
                                <a:pt x="69" y="82"/>
                              </a:cubicBezTo>
                              <a:cubicBezTo>
                                <a:pt x="69" y="86"/>
                                <a:pt x="69" y="87"/>
                                <a:pt x="65" y="88"/>
                              </a:cubicBezTo>
                              <a:close/>
                              <a:moveTo>
                                <a:pt x="54" y="81"/>
                              </a:moveTo>
                              <a:cubicBezTo>
                                <a:pt x="47" y="77"/>
                                <a:pt x="53" y="69"/>
                                <a:pt x="58" y="74"/>
                              </a:cubicBezTo>
                              <a:cubicBezTo>
                                <a:pt x="59" y="78"/>
                                <a:pt x="58" y="80"/>
                                <a:pt x="54" y="81"/>
                              </a:cubicBezTo>
                              <a:close/>
                              <a:moveTo>
                                <a:pt x="43" y="73"/>
                              </a:moveTo>
                              <a:cubicBezTo>
                                <a:pt x="34" y="67"/>
                                <a:pt x="48" y="61"/>
                                <a:pt x="48" y="70"/>
                              </a:cubicBezTo>
                              <a:cubicBezTo>
                                <a:pt x="46" y="73"/>
                                <a:pt x="46" y="73"/>
                                <a:pt x="43" y="73"/>
                              </a:cubicBezTo>
                              <a:close/>
                              <a:moveTo>
                                <a:pt x="62" y="70"/>
                              </a:moveTo>
                              <a:cubicBezTo>
                                <a:pt x="53" y="65"/>
                                <a:pt x="62" y="58"/>
                                <a:pt x="65" y="64"/>
                              </a:cubicBezTo>
                              <a:cubicBezTo>
                                <a:pt x="65" y="68"/>
                                <a:pt x="65" y="69"/>
                                <a:pt x="62" y="70"/>
                              </a:cubicBezTo>
                              <a:close/>
                              <a:moveTo>
                                <a:pt x="50" y="63"/>
                              </a:moveTo>
                              <a:cubicBezTo>
                                <a:pt x="43" y="59"/>
                                <a:pt x="49" y="51"/>
                                <a:pt x="54" y="56"/>
                              </a:cubicBezTo>
                              <a:cubicBezTo>
                                <a:pt x="56" y="60"/>
                                <a:pt x="54" y="62"/>
                                <a:pt x="50" y="63"/>
                              </a:cubicBezTo>
                              <a:close/>
                              <a:moveTo>
                                <a:pt x="67" y="59"/>
                              </a:moveTo>
                              <a:cubicBezTo>
                                <a:pt x="61" y="54"/>
                                <a:pt x="70" y="48"/>
                                <a:pt x="72" y="54"/>
                              </a:cubicBezTo>
                              <a:cubicBezTo>
                                <a:pt x="72" y="58"/>
                                <a:pt x="72" y="59"/>
                                <a:pt x="67" y="59"/>
                              </a:cubicBezTo>
                              <a:close/>
                              <a:moveTo>
                                <a:pt x="58" y="52"/>
                              </a:moveTo>
                              <a:cubicBezTo>
                                <a:pt x="50" y="49"/>
                                <a:pt x="58" y="40"/>
                                <a:pt x="62" y="46"/>
                              </a:cubicBezTo>
                              <a:cubicBezTo>
                                <a:pt x="62" y="50"/>
                                <a:pt x="62" y="51"/>
                                <a:pt x="58" y="52"/>
                              </a:cubicBezTo>
                              <a:close/>
                              <a:moveTo>
                                <a:pt x="64" y="41"/>
                              </a:moveTo>
                              <a:cubicBezTo>
                                <a:pt x="55" y="34"/>
                                <a:pt x="73" y="30"/>
                                <a:pt x="68" y="40"/>
                              </a:cubicBezTo>
                              <a:cubicBezTo>
                                <a:pt x="67" y="41"/>
                                <a:pt x="65" y="41"/>
                                <a:pt x="64" y="41"/>
                              </a:cubicBezTo>
                              <a:close/>
                              <a:moveTo>
                                <a:pt x="55" y="34"/>
                              </a:moveTo>
                              <a:cubicBezTo>
                                <a:pt x="46" y="31"/>
                                <a:pt x="54" y="22"/>
                                <a:pt x="58" y="28"/>
                              </a:cubicBezTo>
                              <a:cubicBezTo>
                                <a:pt x="58" y="32"/>
                                <a:pt x="58" y="33"/>
                                <a:pt x="55" y="34"/>
                              </a:cubicBezTo>
                              <a:close/>
                            </a:path>
                          </a:pathLst>
                        </a:custGeom>
                        <a:noFill/>
                        <a:ln w="0">
                          <a:solidFill>
                            <a:srgbClr val="DCF0F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Freeform 9"/>
                      <wps:cNvSpPr>
                        <a:spLocks noEditPoints="1"/>
                      </wps:cNvSpPr>
                      <wps:spPr bwMode="auto">
                        <a:xfrm>
                          <a:off x="6627" y="13424"/>
                          <a:ext cx="2984" cy="2328"/>
                        </a:xfrm>
                        <a:custGeom>
                          <a:avLst/>
                          <a:gdLst>
                            <a:gd name="T0" fmla="*/ 11 w 373"/>
                            <a:gd name="T1" fmla="*/ 369 h 388"/>
                            <a:gd name="T2" fmla="*/ 58 w 373"/>
                            <a:gd name="T3" fmla="*/ 346 h 388"/>
                            <a:gd name="T4" fmla="*/ 36 w 373"/>
                            <a:gd name="T5" fmla="*/ 325 h 388"/>
                            <a:gd name="T6" fmla="*/ 44 w 373"/>
                            <a:gd name="T7" fmla="*/ 322 h 388"/>
                            <a:gd name="T8" fmla="*/ 25 w 373"/>
                            <a:gd name="T9" fmla="*/ 279 h 388"/>
                            <a:gd name="T10" fmla="*/ 191 w 373"/>
                            <a:gd name="T11" fmla="*/ 42 h 388"/>
                            <a:gd name="T12" fmla="*/ 137 w 373"/>
                            <a:gd name="T13" fmla="*/ 60 h 388"/>
                            <a:gd name="T14" fmla="*/ 240 w 373"/>
                            <a:gd name="T15" fmla="*/ 18 h 388"/>
                            <a:gd name="T16" fmla="*/ 277 w 373"/>
                            <a:gd name="T17" fmla="*/ 68 h 388"/>
                            <a:gd name="T18" fmla="*/ 139 w 373"/>
                            <a:gd name="T19" fmla="*/ 77 h 388"/>
                            <a:gd name="T20" fmla="*/ 167 w 373"/>
                            <a:gd name="T21" fmla="*/ 101 h 388"/>
                            <a:gd name="T22" fmla="*/ 188 w 373"/>
                            <a:gd name="T23" fmla="*/ 116 h 388"/>
                            <a:gd name="T24" fmla="*/ 169 w 373"/>
                            <a:gd name="T25" fmla="*/ 161 h 388"/>
                            <a:gd name="T26" fmla="*/ 123 w 373"/>
                            <a:gd name="T27" fmla="*/ 119 h 388"/>
                            <a:gd name="T28" fmla="*/ 72 w 373"/>
                            <a:gd name="T29" fmla="*/ 132 h 388"/>
                            <a:gd name="T30" fmla="*/ 128 w 373"/>
                            <a:gd name="T31" fmla="*/ 161 h 388"/>
                            <a:gd name="T32" fmla="*/ 100 w 373"/>
                            <a:gd name="T33" fmla="*/ 151 h 388"/>
                            <a:gd name="T34" fmla="*/ 106 w 373"/>
                            <a:gd name="T35" fmla="*/ 170 h 388"/>
                            <a:gd name="T36" fmla="*/ 86 w 373"/>
                            <a:gd name="T37" fmla="*/ 178 h 388"/>
                            <a:gd name="T38" fmla="*/ 35 w 373"/>
                            <a:gd name="T39" fmla="*/ 205 h 388"/>
                            <a:gd name="T40" fmla="*/ 56 w 373"/>
                            <a:gd name="T41" fmla="*/ 216 h 388"/>
                            <a:gd name="T42" fmla="*/ 108 w 373"/>
                            <a:gd name="T43" fmla="*/ 235 h 388"/>
                            <a:gd name="T44" fmla="*/ 57 w 373"/>
                            <a:gd name="T45" fmla="*/ 254 h 388"/>
                            <a:gd name="T46" fmla="*/ 88 w 373"/>
                            <a:gd name="T47" fmla="*/ 283 h 388"/>
                            <a:gd name="T48" fmla="*/ 66 w 373"/>
                            <a:gd name="T49" fmla="*/ 214 h 388"/>
                            <a:gd name="T50" fmla="*/ 170 w 373"/>
                            <a:gd name="T51" fmla="*/ 188 h 388"/>
                            <a:gd name="T52" fmla="*/ 163 w 373"/>
                            <a:gd name="T53" fmla="*/ 224 h 388"/>
                            <a:gd name="T54" fmla="*/ 142 w 373"/>
                            <a:gd name="T55" fmla="*/ 209 h 388"/>
                            <a:gd name="T56" fmla="*/ 154 w 373"/>
                            <a:gd name="T57" fmla="*/ 243 h 388"/>
                            <a:gd name="T58" fmla="*/ 106 w 373"/>
                            <a:gd name="T59" fmla="*/ 326 h 388"/>
                            <a:gd name="T60" fmla="*/ 239 w 373"/>
                            <a:gd name="T61" fmla="*/ 247 h 388"/>
                            <a:gd name="T62" fmla="*/ 166 w 373"/>
                            <a:gd name="T63" fmla="*/ 301 h 388"/>
                            <a:gd name="T64" fmla="*/ 229 w 373"/>
                            <a:gd name="T65" fmla="*/ 16 h 388"/>
                            <a:gd name="T66" fmla="*/ 311 w 373"/>
                            <a:gd name="T67" fmla="*/ 36 h 388"/>
                            <a:gd name="T68" fmla="*/ 347 w 373"/>
                            <a:gd name="T69" fmla="*/ 41 h 388"/>
                            <a:gd name="T70" fmla="*/ 213 w 373"/>
                            <a:gd name="T71" fmla="*/ 56 h 388"/>
                            <a:gd name="T72" fmla="*/ 205 w 373"/>
                            <a:gd name="T73" fmla="*/ 66 h 388"/>
                            <a:gd name="T74" fmla="*/ 250 w 373"/>
                            <a:gd name="T75" fmla="*/ 71 h 388"/>
                            <a:gd name="T76" fmla="*/ 339 w 373"/>
                            <a:gd name="T77" fmla="*/ 86 h 388"/>
                            <a:gd name="T78" fmla="*/ 350 w 373"/>
                            <a:gd name="T79" fmla="*/ 93 h 388"/>
                            <a:gd name="T80" fmla="*/ 319 w 373"/>
                            <a:gd name="T81" fmla="*/ 99 h 388"/>
                            <a:gd name="T82" fmla="*/ 271 w 373"/>
                            <a:gd name="T83" fmla="*/ 110 h 388"/>
                            <a:gd name="T84" fmla="*/ 280 w 373"/>
                            <a:gd name="T85" fmla="*/ 117 h 388"/>
                            <a:gd name="T86" fmla="*/ 290 w 373"/>
                            <a:gd name="T87" fmla="*/ 88 h 388"/>
                            <a:gd name="T88" fmla="*/ 329 w 373"/>
                            <a:gd name="T89" fmla="*/ 193 h 388"/>
                            <a:gd name="T90" fmla="*/ 290 w 373"/>
                            <a:gd name="T91" fmla="*/ 125 h 388"/>
                            <a:gd name="T92" fmla="*/ 310 w 373"/>
                            <a:gd name="T93" fmla="*/ 130 h 388"/>
                            <a:gd name="T94" fmla="*/ 202 w 373"/>
                            <a:gd name="T95" fmla="*/ 136 h 388"/>
                            <a:gd name="T96" fmla="*/ 260 w 373"/>
                            <a:gd name="T97" fmla="*/ 149 h 388"/>
                            <a:gd name="T98" fmla="*/ 306 w 373"/>
                            <a:gd name="T99" fmla="*/ 158 h 388"/>
                            <a:gd name="T100" fmla="*/ 249 w 373"/>
                            <a:gd name="T101" fmla="*/ 163 h 388"/>
                            <a:gd name="T102" fmla="*/ 283 w 373"/>
                            <a:gd name="T103" fmla="*/ 182 h 388"/>
                            <a:gd name="T104" fmla="*/ 264 w 373"/>
                            <a:gd name="T105" fmla="*/ 189 h 388"/>
                            <a:gd name="T106" fmla="*/ 270 w 373"/>
                            <a:gd name="T107" fmla="*/ 194 h 388"/>
                            <a:gd name="T108" fmla="*/ 217 w 373"/>
                            <a:gd name="T109" fmla="*/ 213 h 388"/>
                            <a:gd name="T110" fmla="*/ 237 w 373"/>
                            <a:gd name="T111" fmla="*/ 228 h 388"/>
                            <a:gd name="T112" fmla="*/ 229 w 373"/>
                            <a:gd name="T113" fmla="*/ 248 h 388"/>
                            <a:gd name="T114" fmla="*/ 217 w 373"/>
                            <a:gd name="T115" fmla="*/ 269 h 388"/>
                            <a:gd name="T116" fmla="*/ 89 w 373"/>
                            <a:gd name="T117" fmla="*/ 276 h 388"/>
                            <a:gd name="T118" fmla="*/ 155 w 373"/>
                            <a:gd name="T119" fmla="*/ 283 h 388"/>
                            <a:gd name="T120" fmla="*/ 115 w 373"/>
                            <a:gd name="T121" fmla="*/ 308 h 388"/>
                            <a:gd name="T122" fmla="*/ 11 w 373"/>
                            <a:gd name="T123" fmla="*/ 292 h 388"/>
                            <a:gd name="T124" fmla="*/ 59 w 373"/>
                            <a:gd name="T125" fmla="*/ 301 h 3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373" h="388">
                              <a:moveTo>
                                <a:pt x="187" y="209"/>
                              </a:moveTo>
                              <a:cubicBezTo>
                                <a:pt x="179" y="205"/>
                                <a:pt x="194" y="196"/>
                                <a:pt x="192" y="207"/>
                              </a:cubicBezTo>
                              <a:cubicBezTo>
                                <a:pt x="192" y="209"/>
                                <a:pt x="189" y="210"/>
                                <a:pt x="187" y="209"/>
                              </a:cubicBezTo>
                              <a:close/>
                              <a:moveTo>
                                <a:pt x="206" y="206"/>
                              </a:moveTo>
                              <a:cubicBezTo>
                                <a:pt x="203" y="204"/>
                                <a:pt x="203" y="204"/>
                                <a:pt x="203" y="200"/>
                              </a:cubicBezTo>
                              <a:cubicBezTo>
                                <a:pt x="208" y="194"/>
                                <a:pt x="215" y="203"/>
                                <a:pt x="206" y="206"/>
                              </a:cubicBezTo>
                              <a:close/>
                              <a:moveTo>
                                <a:pt x="198" y="216"/>
                              </a:moveTo>
                              <a:cubicBezTo>
                                <a:pt x="190" y="211"/>
                                <a:pt x="203" y="203"/>
                                <a:pt x="203" y="214"/>
                              </a:cubicBezTo>
                              <a:cubicBezTo>
                                <a:pt x="203" y="216"/>
                                <a:pt x="201" y="216"/>
                                <a:pt x="198" y="216"/>
                              </a:cubicBezTo>
                              <a:close/>
                              <a:moveTo>
                                <a:pt x="209" y="224"/>
                              </a:moveTo>
                              <a:cubicBezTo>
                                <a:pt x="199" y="218"/>
                                <a:pt x="216" y="209"/>
                                <a:pt x="214" y="221"/>
                              </a:cubicBezTo>
                              <a:cubicBezTo>
                                <a:pt x="213" y="223"/>
                                <a:pt x="212" y="223"/>
                                <a:pt x="209" y="224"/>
                              </a:cubicBezTo>
                              <a:close/>
                              <a:moveTo>
                                <a:pt x="203" y="235"/>
                              </a:moveTo>
                              <a:cubicBezTo>
                                <a:pt x="200" y="234"/>
                                <a:pt x="200" y="234"/>
                                <a:pt x="199" y="231"/>
                              </a:cubicBezTo>
                              <a:cubicBezTo>
                                <a:pt x="199" y="218"/>
                                <a:pt x="215" y="232"/>
                                <a:pt x="203" y="235"/>
                              </a:cubicBezTo>
                              <a:close/>
                              <a:moveTo>
                                <a:pt x="213" y="242"/>
                              </a:moveTo>
                              <a:cubicBezTo>
                                <a:pt x="201" y="236"/>
                                <a:pt x="221" y="225"/>
                                <a:pt x="218" y="241"/>
                              </a:cubicBezTo>
                              <a:cubicBezTo>
                                <a:pt x="216" y="241"/>
                                <a:pt x="214" y="242"/>
                                <a:pt x="213" y="242"/>
                              </a:cubicBezTo>
                              <a:close/>
                              <a:moveTo>
                                <a:pt x="8" y="375"/>
                              </a:moveTo>
                              <a:cubicBezTo>
                                <a:pt x="3" y="372"/>
                                <a:pt x="6" y="367"/>
                                <a:pt x="11" y="369"/>
                              </a:cubicBezTo>
                              <a:cubicBezTo>
                                <a:pt x="12" y="371"/>
                                <a:pt x="12" y="371"/>
                                <a:pt x="11" y="374"/>
                              </a:cubicBezTo>
                              <a:cubicBezTo>
                                <a:pt x="10" y="374"/>
                                <a:pt x="9" y="374"/>
                                <a:pt x="8" y="375"/>
                              </a:cubicBezTo>
                              <a:close/>
                              <a:moveTo>
                                <a:pt x="15" y="364"/>
                              </a:moveTo>
                              <a:cubicBezTo>
                                <a:pt x="13" y="363"/>
                                <a:pt x="12" y="361"/>
                                <a:pt x="13" y="358"/>
                              </a:cubicBezTo>
                              <a:cubicBezTo>
                                <a:pt x="17" y="356"/>
                                <a:pt x="21" y="359"/>
                                <a:pt x="18" y="363"/>
                              </a:cubicBezTo>
                              <a:cubicBezTo>
                                <a:pt x="17" y="364"/>
                                <a:pt x="17" y="364"/>
                                <a:pt x="15" y="364"/>
                              </a:cubicBezTo>
                              <a:close/>
                              <a:moveTo>
                                <a:pt x="32" y="360"/>
                              </a:moveTo>
                              <a:cubicBezTo>
                                <a:pt x="31" y="358"/>
                                <a:pt x="31" y="359"/>
                                <a:pt x="31" y="355"/>
                              </a:cubicBezTo>
                              <a:cubicBezTo>
                                <a:pt x="33" y="351"/>
                                <a:pt x="40" y="355"/>
                                <a:pt x="36" y="360"/>
                              </a:cubicBezTo>
                              <a:cubicBezTo>
                                <a:pt x="35" y="360"/>
                                <a:pt x="35" y="360"/>
                                <a:pt x="32" y="360"/>
                              </a:cubicBezTo>
                              <a:close/>
                              <a:moveTo>
                                <a:pt x="22" y="353"/>
                              </a:moveTo>
                              <a:cubicBezTo>
                                <a:pt x="20" y="351"/>
                                <a:pt x="20" y="351"/>
                                <a:pt x="20" y="348"/>
                              </a:cubicBezTo>
                              <a:cubicBezTo>
                                <a:pt x="23" y="344"/>
                                <a:pt x="29" y="347"/>
                                <a:pt x="25" y="353"/>
                              </a:cubicBezTo>
                              <a:cubicBezTo>
                                <a:pt x="25" y="353"/>
                                <a:pt x="25" y="353"/>
                                <a:pt x="22" y="353"/>
                              </a:cubicBezTo>
                              <a:close/>
                              <a:moveTo>
                                <a:pt x="40" y="350"/>
                              </a:moveTo>
                              <a:cubicBezTo>
                                <a:pt x="31" y="343"/>
                                <a:pt x="47" y="338"/>
                                <a:pt x="44" y="348"/>
                              </a:cubicBezTo>
                              <a:cubicBezTo>
                                <a:pt x="43" y="350"/>
                                <a:pt x="42" y="350"/>
                                <a:pt x="40" y="350"/>
                              </a:cubicBezTo>
                              <a:close/>
                              <a:moveTo>
                                <a:pt x="58" y="346"/>
                              </a:moveTo>
                              <a:cubicBezTo>
                                <a:pt x="51" y="342"/>
                                <a:pt x="59" y="335"/>
                                <a:pt x="62" y="341"/>
                              </a:cubicBezTo>
                              <a:cubicBezTo>
                                <a:pt x="62" y="345"/>
                                <a:pt x="62" y="346"/>
                                <a:pt x="58" y="346"/>
                              </a:cubicBezTo>
                              <a:close/>
                              <a:moveTo>
                                <a:pt x="11" y="346"/>
                              </a:moveTo>
                              <a:cubicBezTo>
                                <a:pt x="9" y="343"/>
                                <a:pt x="9" y="344"/>
                                <a:pt x="9" y="341"/>
                              </a:cubicBezTo>
                              <a:cubicBezTo>
                                <a:pt x="11" y="337"/>
                                <a:pt x="19" y="340"/>
                                <a:pt x="15" y="346"/>
                              </a:cubicBezTo>
                              <a:cubicBezTo>
                                <a:pt x="14" y="346"/>
                                <a:pt x="14" y="346"/>
                                <a:pt x="11" y="346"/>
                              </a:cubicBezTo>
                              <a:close/>
                              <a:moveTo>
                                <a:pt x="29" y="343"/>
                              </a:moveTo>
                              <a:cubicBezTo>
                                <a:pt x="20" y="336"/>
                                <a:pt x="37" y="331"/>
                                <a:pt x="33" y="341"/>
                              </a:cubicBezTo>
                              <a:cubicBezTo>
                                <a:pt x="32" y="343"/>
                                <a:pt x="31" y="343"/>
                                <a:pt x="29" y="343"/>
                              </a:cubicBezTo>
                              <a:close/>
                              <a:moveTo>
                                <a:pt x="46" y="339"/>
                              </a:moveTo>
                              <a:cubicBezTo>
                                <a:pt x="45" y="337"/>
                                <a:pt x="43" y="334"/>
                                <a:pt x="46" y="332"/>
                              </a:cubicBezTo>
                              <a:cubicBezTo>
                                <a:pt x="49" y="332"/>
                                <a:pt x="50" y="331"/>
                                <a:pt x="52" y="334"/>
                              </a:cubicBezTo>
                              <a:cubicBezTo>
                                <a:pt x="52" y="339"/>
                                <a:pt x="51" y="339"/>
                                <a:pt x="46" y="339"/>
                              </a:cubicBezTo>
                              <a:close/>
                              <a:moveTo>
                                <a:pt x="65" y="336"/>
                              </a:moveTo>
                              <a:cubicBezTo>
                                <a:pt x="64" y="335"/>
                                <a:pt x="63" y="335"/>
                                <a:pt x="62" y="334"/>
                              </a:cubicBezTo>
                              <a:cubicBezTo>
                                <a:pt x="61" y="323"/>
                                <a:pt x="74" y="329"/>
                                <a:pt x="68" y="335"/>
                              </a:cubicBezTo>
                              <a:cubicBezTo>
                                <a:pt x="67" y="335"/>
                                <a:pt x="66" y="336"/>
                                <a:pt x="65" y="336"/>
                              </a:cubicBezTo>
                              <a:close/>
                              <a:moveTo>
                                <a:pt x="19" y="336"/>
                              </a:moveTo>
                              <a:cubicBezTo>
                                <a:pt x="11" y="330"/>
                                <a:pt x="23" y="324"/>
                                <a:pt x="23" y="333"/>
                              </a:cubicBezTo>
                              <a:cubicBezTo>
                                <a:pt x="22" y="335"/>
                                <a:pt x="21" y="335"/>
                                <a:pt x="19" y="336"/>
                              </a:cubicBezTo>
                              <a:close/>
                              <a:moveTo>
                                <a:pt x="36" y="332"/>
                              </a:moveTo>
                              <a:cubicBezTo>
                                <a:pt x="34" y="329"/>
                                <a:pt x="32" y="327"/>
                                <a:pt x="36" y="325"/>
                              </a:cubicBezTo>
                              <a:cubicBezTo>
                                <a:pt x="38" y="325"/>
                                <a:pt x="39" y="324"/>
                                <a:pt x="41" y="327"/>
                              </a:cubicBezTo>
                              <a:cubicBezTo>
                                <a:pt x="41" y="332"/>
                                <a:pt x="40" y="332"/>
                                <a:pt x="36" y="332"/>
                              </a:cubicBezTo>
                              <a:close/>
                              <a:moveTo>
                                <a:pt x="15" y="318"/>
                              </a:moveTo>
                              <a:cubicBezTo>
                                <a:pt x="12" y="316"/>
                                <a:pt x="12" y="316"/>
                                <a:pt x="12" y="313"/>
                              </a:cubicBezTo>
                              <a:cubicBezTo>
                                <a:pt x="15" y="308"/>
                                <a:pt x="22" y="311"/>
                                <a:pt x="19" y="317"/>
                              </a:cubicBezTo>
                              <a:cubicBezTo>
                                <a:pt x="17" y="318"/>
                                <a:pt x="16" y="318"/>
                                <a:pt x="15" y="318"/>
                              </a:cubicBezTo>
                              <a:close/>
                              <a:moveTo>
                                <a:pt x="19" y="290"/>
                              </a:moveTo>
                              <a:cubicBezTo>
                                <a:pt x="8" y="282"/>
                                <a:pt x="28" y="277"/>
                                <a:pt x="23" y="289"/>
                              </a:cubicBezTo>
                              <a:cubicBezTo>
                                <a:pt x="22" y="289"/>
                                <a:pt x="22" y="289"/>
                                <a:pt x="19" y="290"/>
                              </a:cubicBezTo>
                              <a:close/>
                              <a:moveTo>
                                <a:pt x="55" y="329"/>
                              </a:moveTo>
                              <a:cubicBezTo>
                                <a:pt x="53" y="328"/>
                                <a:pt x="52" y="328"/>
                                <a:pt x="52" y="326"/>
                              </a:cubicBezTo>
                              <a:cubicBezTo>
                                <a:pt x="50" y="316"/>
                                <a:pt x="64" y="322"/>
                                <a:pt x="58" y="328"/>
                              </a:cubicBezTo>
                              <a:cubicBezTo>
                                <a:pt x="57" y="328"/>
                                <a:pt x="56" y="329"/>
                                <a:pt x="55" y="329"/>
                              </a:cubicBezTo>
                              <a:close/>
                              <a:moveTo>
                                <a:pt x="25" y="325"/>
                              </a:moveTo>
                              <a:cubicBezTo>
                                <a:pt x="19" y="321"/>
                                <a:pt x="26" y="314"/>
                                <a:pt x="30" y="320"/>
                              </a:cubicBezTo>
                              <a:cubicBezTo>
                                <a:pt x="30" y="324"/>
                                <a:pt x="30" y="325"/>
                                <a:pt x="25" y="325"/>
                              </a:cubicBezTo>
                              <a:close/>
                              <a:moveTo>
                                <a:pt x="44" y="322"/>
                              </a:moveTo>
                              <a:cubicBezTo>
                                <a:pt x="43" y="321"/>
                                <a:pt x="42" y="320"/>
                                <a:pt x="41" y="319"/>
                              </a:cubicBezTo>
                              <a:cubicBezTo>
                                <a:pt x="40" y="309"/>
                                <a:pt x="53" y="315"/>
                                <a:pt x="47" y="321"/>
                              </a:cubicBezTo>
                              <a:cubicBezTo>
                                <a:pt x="46" y="321"/>
                                <a:pt x="45" y="321"/>
                                <a:pt x="44" y="322"/>
                              </a:cubicBezTo>
                              <a:close/>
                              <a:moveTo>
                                <a:pt x="34" y="315"/>
                              </a:moveTo>
                              <a:cubicBezTo>
                                <a:pt x="24" y="311"/>
                                <a:pt x="36" y="301"/>
                                <a:pt x="38" y="311"/>
                              </a:cubicBezTo>
                              <a:cubicBezTo>
                                <a:pt x="37" y="314"/>
                                <a:pt x="36" y="314"/>
                                <a:pt x="34" y="315"/>
                              </a:cubicBezTo>
                              <a:close/>
                              <a:moveTo>
                                <a:pt x="50" y="311"/>
                              </a:moveTo>
                              <a:cubicBezTo>
                                <a:pt x="43" y="307"/>
                                <a:pt x="52" y="299"/>
                                <a:pt x="56" y="306"/>
                              </a:cubicBezTo>
                              <a:cubicBezTo>
                                <a:pt x="56" y="310"/>
                                <a:pt x="55" y="311"/>
                                <a:pt x="50" y="311"/>
                              </a:cubicBezTo>
                              <a:close/>
                              <a:moveTo>
                                <a:pt x="23" y="307"/>
                              </a:moveTo>
                              <a:cubicBezTo>
                                <a:pt x="19" y="306"/>
                                <a:pt x="19" y="305"/>
                                <a:pt x="20" y="301"/>
                              </a:cubicBezTo>
                              <a:cubicBezTo>
                                <a:pt x="24" y="297"/>
                                <a:pt x="30" y="302"/>
                                <a:pt x="26" y="307"/>
                              </a:cubicBezTo>
                              <a:cubicBezTo>
                                <a:pt x="25" y="307"/>
                                <a:pt x="24" y="307"/>
                                <a:pt x="23" y="307"/>
                              </a:cubicBezTo>
                              <a:close/>
                              <a:moveTo>
                                <a:pt x="40" y="304"/>
                              </a:moveTo>
                              <a:cubicBezTo>
                                <a:pt x="32" y="300"/>
                                <a:pt x="41" y="291"/>
                                <a:pt x="45" y="298"/>
                              </a:cubicBezTo>
                              <a:cubicBezTo>
                                <a:pt x="45" y="303"/>
                                <a:pt x="44" y="303"/>
                                <a:pt x="40" y="304"/>
                              </a:cubicBezTo>
                              <a:close/>
                              <a:moveTo>
                                <a:pt x="29" y="297"/>
                              </a:moveTo>
                              <a:cubicBezTo>
                                <a:pt x="22" y="293"/>
                                <a:pt x="30" y="284"/>
                                <a:pt x="34" y="292"/>
                              </a:cubicBezTo>
                              <a:cubicBezTo>
                                <a:pt x="34" y="295"/>
                                <a:pt x="33" y="296"/>
                                <a:pt x="29" y="297"/>
                              </a:cubicBezTo>
                              <a:close/>
                              <a:moveTo>
                                <a:pt x="36" y="286"/>
                              </a:moveTo>
                              <a:cubicBezTo>
                                <a:pt x="28" y="280"/>
                                <a:pt x="39" y="273"/>
                                <a:pt x="42" y="282"/>
                              </a:cubicBezTo>
                              <a:cubicBezTo>
                                <a:pt x="41" y="285"/>
                                <a:pt x="40" y="286"/>
                                <a:pt x="36" y="286"/>
                              </a:cubicBezTo>
                              <a:close/>
                              <a:moveTo>
                                <a:pt x="25" y="279"/>
                              </a:moveTo>
                              <a:cubicBezTo>
                                <a:pt x="15" y="272"/>
                                <a:pt x="34" y="266"/>
                                <a:pt x="30" y="277"/>
                              </a:cubicBezTo>
                              <a:cubicBezTo>
                                <a:pt x="29" y="279"/>
                                <a:pt x="27" y="279"/>
                                <a:pt x="25" y="279"/>
                              </a:cubicBezTo>
                              <a:close/>
                              <a:moveTo>
                                <a:pt x="34" y="269"/>
                              </a:moveTo>
                              <a:cubicBezTo>
                                <a:pt x="33" y="268"/>
                                <a:pt x="31" y="268"/>
                                <a:pt x="30" y="267"/>
                              </a:cubicBezTo>
                              <a:cubicBezTo>
                                <a:pt x="29" y="264"/>
                                <a:pt x="30" y="264"/>
                                <a:pt x="31" y="261"/>
                              </a:cubicBezTo>
                              <a:cubicBezTo>
                                <a:pt x="34" y="260"/>
                                <a:pt x="34" y="260"/>
                                <a:pt x="37" y="261"/>
                              </a:cubicBezTo>
                              <a:cubicBezTo>
                                <a:pt x="38" y="264"/>
                                <a:pt x="38" y="264"/>
                                <a:pt x="37" y="267"/>
                              </a:cubicBezTo>
                              <a:cubicBezTo>
                                <a:pt x="36" y="268"/>
                                <a:pt x="35" y="268"/>
                                <a:pt x="34" y="269"/>
                              </a:cubicBezTo>
                              <a:close/>
                              <a:moveTo>
                                <a:pt x="237" y="8"/>
                              </a:moveTo>
                              <a:cubicBezTo>
                                <a:pt x="237" y="5"/>
                                <a:pt x="234" y="7"/>
                                <a:pt x="241" y="4"/>
                              </a:cubicBezTo>
                              <a:cubicBezTo>
                                <a:pt x="241" y="5"/>
                                <a:pt x="238" y="7"/>
                                <a:pt x="237" y="8"/>
                              </a:cubicBezTo>
                              <a:close/>
                              <a:moveTo>
                                <a:pt x="261" y="19"/>
                              </a:moveTo>
                              <a:cubicBezTo>
                                <a:pt x="248" y="10"/>
                                <a:pt x="272" y="5"/>
                                <a:pt x="265" y="17"/>
                              </a:cubicBezTo>
                              <a:cubicBezTo>
                                <a:pt x="264" y="18"/>
                                <a:pt x="263" y="18"/>
                                <a:pt x="261" y="19"/>
                              </a:cubicBezTo>
                              <a:close/>
                              <a:moveTo>
                                <a:pt x="180" y="35"/>
                              </a:moveTo>
                              <a:cubicBezTo>
                                <a:pt x="177" y="33"/>
                                <a:pt x="185" y="30"/>
                                <a:pt x="186" y="30"/>
                              </a:cubicBezTo>
                              <a:cubicBezTo>
                                <a:pt x="186" y="34"/>
                                <a:pt x="184" y="34"/>
                                <a:pt x="180" y="35"/>
                              </a:cubicBezTo>
                              <a:close/>
                              <a:moveTo>
                                <a:pt x="191" y="42"/>
                              </a:moveTo>
                              <a:cubicBezTo>
                                <a:pt x="184" y="37"/>
                                <a:pt x="189" y="30"/>
                                <a:pt x="196" y="33"/>
                              </a:cubicBezTo>
                              <a:cubicBezTo>
                                <a:pt x="198" y="39"/>
                                <a:pt x="197" y="41"/>
                                <a:pt x="191" y="42"/>
                              </a:cubicBezTo>
                              <a:close/>
                              <a:moveTo>
                                <a:pt x="173" y="45"/>
                              </a:moveTo>
                              <a:cubicBezTo>
                                <a:pt x="165" y="39"/>
                                <a:pt x="176" y="32"/>
                                <a:pt x="179" y="39"/>
                              </a:cubicBezTo>
                              <a:cubicBezTo>
                                <a:pt x="179" y="44"/>
                                <a:pt x="178" y="45"/>
                                <a:pt x="173" y="45"/>
                              </a:cubicBezTo>
                              <a:close/>
                              <a:moveTo>
                                <a:pt x="156" y="49"/>
                              </a:moveTo>
                              <a:cubicBezTo>
                                <a:pt x="152" y="47"/>
                                <a:pt x="160" y="45"/>
                                <a:pt x="161" y="44"/>
                              </a:cubicBezTo>
                              <a:cubicBezTo>
                                <a:pt x="160" y="48"/>
                                <a:pt x="159" y="48"/>
                                <a:pt x="156" y="49"/>
                              </a:cubicBezTo>
                              <a:close/>
                              <a:moveTo>
                                <a:pt x="185" y="52"/>
                              </a:moveTo>
                              <a:cubicBezTo>
                                <a:pt x="175" y="47"/>
                                <a:pt x="187" y="38"/>
                                <a:pt x="189" y="47"/>
                              </a:cubicBezTo>
                              <a:cubicBezTo>
                                <a:pt x="189" y="51"/>
                                <a:pt x="188" y="52"/>
                                <a:pt x="185" y="52"/>
                              </a:cubicBezTo>
                              <a:close/>
                              <a:moveTo>
                                <a:pt x="166" y="56"/>
                              </a:moveTo>
                              <a:cubicBezTo>
                                <a:pt x="159" y="51"/>
                                <a:pt x="167" y="43"/>
                                <a:pt x="171" y="49"/>
                              </a:cubicBezTo>
                              <a:cubicBezTo>
                                <a:pt x="172" y="55"/>
                                <a:pt x="171" y="55"/>
                                <a:pt x="166" y="56"/>
                              </a:cubicBezTo>
                              <a:close/>
                              <a:moveTo>
                                <a:pt x="148" y="59"/>
                              </a:moveTo>
                              <a:cubicBezTo>
                                <a:pt x="141" y="57"/>
                                <a:pt x="146" y="50"/>
                                <a:pt x="151" y="51"/>
                              </a:cubicBezTo>
                              <a:cubicBezTo>
                                <a:pt x="158" y="51"/>
                                <a:pt x="153" y="61"/>
                                <a:pt x="148" y="59"/>
                              </a:cubicBezTo>
                              <a:close/>
                              <a:moveTo>
                                <a:pt x="177" y="63"/>
                              </a:moveTo>
                              <a:cubicBezTo>
                                <a:pt x="169" y="59"/>
                                <a:pt x="179" y="50"/>
                                <a:pt x="182" y="57"/>
                              </a:cubicBezTo>
                              <a:cubicBezTo>
                                <a:pt x="182" y="61"/>
                                <a:pt x="181" y="62"/>
                                <a:pt x="177" y="63"/>
                              </a:cubicBezTo>
                              <a:close/>
                              <a:moveTo>
                                <a:pt x="132" y="64"/>
                              </a:moveTo>
                              <a:cubicBezTo>
                                <a:pt x="133" y="62"/>
                                <a:pt x="135" y="61"/>
                                <a:pt x="137" y="60"/>
                              </a:cubicBezTo>
                              <a:cubicBezTo>
                                <a:pt x="137" y="62"/>
                                <a:pt x="133" y="63"/>
                                <a:pt x="132" y="64"/>
                              </a:cubicBezTo>
                              <a:close/>
                              <a:moveTo>
                                <a:pt x="159" y="66"/>
                              </a:moveTo>
                              <a:cubicBezTo>
                                <a:pt x="152" y="63"/>
                                <a:pt x="160" y="53"/>
                                <a:pt x="164" y="61"/>
                              </a:cubicBezTo>
                              <a:cubicBezTo>
                                <a:pt x="164" y="65"/>
                                <a:pt x="163" y="66"/>
                                <a:pt x="159" y="66"/>
                              </a:cubicBezTo>
                              <a:close/>
                              <a:moveTo>
                                <a:pt x="277" y="68"/>
                              </a:moveTo>
                              <a:cubicBezTo>
                                <a:pt x="277" y="66"/>
                                <a:pt x="277" y="65"/>
                                <a:pt x="276" y="63"/>
                              </a:cubicBezTo>
                              <a:cubicBezTo>
                                <a:pt x="269" y="62"/>
                                <a:pt x="265" y="67"/>
                                <a:pt x="266" y="55"/>
                              </a:cubicBezTo>
                              <a:cubicBezTo>
                                <a:pt x="268" y="55"/>
                                <a:pt x="271" y="54"/>
                                <a:pt x="273" y="53"/>
                              </a:cubicBezTo>
                              <a:cubicBezTo>
                                <a:pt x="277" y="44"/>
                                <a:pt x="262" y="37"/>
                                <a:pt x="265" y="55"/>
                              </a:cubicBezTo>
                              <a:cubicBezTo>
                                <a:pt x="262" y="56"/>
                                <a:pt x="259" y="57"/>
                                <a:pt x="257" y="56"/>
                              </a:cubicBezTo>
                              <a:cubicBezTo>
                                <a:pt x="254" y="46"/>
                                <a:pt x="255" y="48"/>
                                <a:pt x="263" y="46"/>
                              </a:cubicBezTo>
                              <a:cubicBezTo>
                                <a:pt x="264" y="35"/>
                                <a:pt x="252" y="33"/>
                                <a:pt x="254" y="46"/>
                              </a:cubicBezTo>
                              <a:cubicBezTo>
                                <a:pt x="250" y="53"/>
                                <a:pt x="243" y="48"/>
                                <a:pt x="245" y="41"/>
                              </a:cubicBezTo>
                              <a:cubicBezTo>
                                <a:pt x="251" y="39"/>
                                <a:pt x="251" y="39"/>
                                <a:pt x="252" y="39"/>
                              </a:cubicBezTo>
                              <a:cubicBezTo>
                                <a:pt x="253" y="29"/>
                                <a:pt x="250" y="30"/>
                                <a:pt x="243" y="32"/>
                              </a:cubicBezTo>
                              <a:cubicBezTo>
                                <a:pt x="242" y="39"/>
                                <a:pt x="247" y="40"/>
                                <a:pt x="237" y="42"/>
                              </a:cubicBezTo>
                              <a:cubicBezTo>
                                <a:pt x="234" y="40"/>
                                <a:pt x="233" y="37"/>
                                <a:pt x="234" y="33"/>
                              </a:cubicBezTo>
                              <a:cubicBezTo>
                                <a:pt x="241" y="32"/>
                                <a:pt x="241" y="32"/>
                                <a:pt x="242" y="32"/>
                              </a:cubicBezTo>
                              <a:cubicBezTo>
                                <a:pt x="242" y="24"/>
                                <a:pt x="240" y="23"/>
                                <a:pt x="234" y="24"/>
                              </a:cubicBezTo>
                              <a:cubicBezTo>
                                <a:pt x="235" y="22"/>
                                <a:pt x="238" y="18"/>
                                <a:pt x="240" y="18"/>
                              </a:cubicBezTo>
                              <a:cubicBezTo>
                                <a:pt x="242" y="30"/>
                                <a:pt x="257" y="15"/>
                                <a:pt x="244" y="13"/>
                              </a:cubicBezTo>
                              <a:cubicBezTo>
                                <a:pt x="247" y="9"/>
                                <a:pt x="247" y="9"/>
                                <a:pt x="247" y="9"/>
                              </a:cubicBezTo>
                              <a:cubicBezTo>
                                <a:pt x="252" y="14"/>
                                <a:pt x="258" y="9"/>
                                <a:pt x="255" y="4"/>
                              </a:cubicBezTo>
                              <a:cubicBezTo>
                                <a:pt x="248" y="0"/>
                                <a:pt x="264" y="3"/>
                                <a:pt x="265" y="4"/>
                              </a:cubicBezTo>
                              <a:cubicBezTo>
                                <a:pt x="267" y="10"/>
                                <a:pt x="271" y="6"/>
                                <a:pt x="277" y="7"/>
                              </a:cubicBezTo>
                              <a:cubicBezTo>
                                <a:pt x="271" y="14"/>
                                <a:pt x="284" y="19"/>
                                <a:pt x="284" y="9"/>
                              </a:cubicBezTo>
                              <a:cubicBezTo>
                                <a:pt x="288" y="9"/>
                                <a:pt x="299" y="13"/>
                                <a:pt x="304" y="16"/>
                              </a:cubicBezTo>
                              <a:cubicBezTo>
                                <a:pt x="306" y="18"/>
                                <a:pt x="311" y="18"/>
                                <a:pt x="315" y="20"/>
                              </a:cubicBezTo>
                              <a:cubicBezTo>
                                <a:pt x="314" y="27"/>
                                <a:pt x="321" y="23"/>
                                <a:pt x="327" y="25"/>
                              </a:cubicBezTo>
                              <a:cubicBezTo>
                                <a:pt x="323" y="34"/>
                                <a:pt x="333" y="35"/>
                                <a:pt x="334" y="28"/>
                              </a:cubicBezTo>
                              <a:cubicBezTo>
                                <a:pt x="336" y="29"/>
                                <a:pt x="338" y="30"/>
                                <a:pt x="340" y="31"/>
                              </a:cubicBezTo>
                              <a:cubicBezTo>
                                <a:pt x="326" y="36"/>
                                <a:pt x="350" y="44"/>
                                <a:pt x="344" y="33"/>
                              </a:cubicBezTo>
                              <a:cubicBezTo>
                                <a:pt x="346" y="33"/>
                                <a:pt x="363" y="42"/>
                                <a:pt x="367" y="44"/>
                              </a:cubicBezTo>
                              <a:cubicBezTo>
                                <a:pt x="364" y="45"/>
                                <a:pt x="341" y="49"/>
                                <a:pt x="340" y="51"/>
                              </a:cubicBezTo>
                              <a:cubicBezTo>
                                <a:pt x="337" y="52"/>
                                <a:pt x="333" y="54"/>
                                <a:pt x="329" y="54"/>
                              </a:cubicBezTo>
                              <a:cubicBezTo>
                                <a:pt x="324" y="51"/>
                                <a:pt x="313" y="62"/>
                                <a:pt x="312" y="57"/>
                              </a:cubicBezTo>
                              <a:cubicBezTo>
                                <a:pt x="307" y="55"/>
                                <a:pt x="305" y="56"/>
                                <a:pt x="304" y="61"/>
                              </a:cubicBezTo>
                              <a:cubicBezTo>
                                <a:pt x="299" y="62"/>
                                <a:pt x="299" y="62"/>
                                <a:pt x="295" y="63"/>
                              </a:cubicBezTo>
                              <a:cubicBezTo>
                                <a:pt x="293" y="57"/>
                                <a:pt x="285" y="57"/>
                                <a:pt x="286" y="66"/>
                              </a:cubicBezTo>
                              <a:cubicBezTo>
                                <a:pt x="283" y="67"/>
                                <a:pt x="280" y="68"/>
                                <a:pt x="277" y="68"/>
                              </a:cubicBezTo>
                              <a:close/>
                              <a:moveTo>
                                <a:pt x="187" y="69"/>
                              </a:moveTo>
                              <a:cubicBezTo>
                                <a:pt x="182" y="65"/>
                                <a:pt x="186" y="60"/>
                                <a:pt x="192" y="63"/>
                              </a:cubicBezTo>
                              <a:cubicBezTo>
                                <a:pt x="192" y="64"/>
                                <a:pt x="189" y="69"/>
                                <a:pt x="187" y="69"/>
                              </a:cubicBezTo>
                              <a:close/>
                              <a:moveTo>
                                <a:pt x="142" y="70"/>
                              </a:moveTo>
                              <a:cubicBezTo>
                                <a:pt x="132" y="64"/>
                                <a:pt x="146" y="56"/>
                                <a:pt x="146" y="67"/>
                              </a:cubicBezTo>
                              <a:cubicBezTo>
                                <a:pt x="145" y="69"/>
                                <a:pt x="144" y="70"/>
                                <a:pt x="142" y="70"/>
                              </a:cubicBezTo>
                              <a:close/>
                              <a:moveTo>
                                <a:pt x="170" y="73"/>
                              </a:moveTo>
                              <a:cubicBezTo>
                                <a:pt x="162" y="68"/>
                                <a:pt x="175" y="60"/>
                                <a:pt x="175" y="71"/>
                              </a:cubicBezTo>
                              <a:cubicBezTo>
                                <a:pt x="172" y="73"/>
                                <a:pt x="172" y="73"/>
                                <a:pt x="170" y="73"/>
                              </a:cubicBezTo>
                              <a:close/>
                              <a:moveTo>
                                <a:pt x="123" y="73"/>
                              </a:moveTo>
                              <a:cubicBezTo>
                                <a:pt x="118" y="70"/>
                                <a:pt x="125" y="67"/>
                                <a:pt x="128" y="66"/>
                              </a:cubicBezTo>
                              <a:cubicBezTo>
                                <a:pt x="130" y="72"/>
                                <a:pt x="128" y="73"/>
                                <a:pt x="123" y="73"/>
                              </a:cubicBezTo>
                              <a:close/>
                              <a:moveTo>
                                <a:pt x="152" y="77"/>
                              </a:moveTo>
                              <a:cubicBezTo>
                                <a:pt x="146" y="73"/>
                                <a:pt x="152" y="65"/>
                                <a:pt x="157" y="71"/>
                              </a:cubicBezTo>
                              <a:cubicBezTo>
                                <a:pt x="157" y="75"/>
                                <a:pt x="156" y="76"/>
                                <a:pt x="152" y="77"/>
                              </a:cubicBezTo>
                              <a:close/>
                              <a:moveTo>
                                <a:pt x="180" y="80"/>
                              </a:moveTo>
                              <a:cubicBezTo>
                                <a:pt x="173" y="75"/>
                                <a:pt x="184" y="70"/>
                                <a:pt x="185" y="75"/>
                              </a:cubicBezTo>
                              <a:cubicBezTo>
                                <a:pt x="183" y="77"/>
                                <a:pt x="183" y="79"/>
                                <a:pt x="180" y="80"/>
                              </a:cubicBezTo>
                              <a:close/>
                              <a:moveTo>
                                <a:pt x="134" y="80"/>
                              </a:moveTo>
                              <a:cubicBezTo>
                                <a:pt x="127" y="74"/>
                                <a:pt x="138" y="68"/>
                                <a:pt x="139" y="77"/>
                              </a:cubicBezTo>
                              <a:cubicBezTo>
                                <a:pt x="137" y="80"/>
                                <a:pt x="138" y="80"/>
                                <a:pt x="134" y="80"/>
                              </a:cubicBezTo>
                              <a:close/>
                              <a:moveTo>
                                <a:pt x="162" y="83"/>
                              </a:moveTo>
                              <a:cubicBezTo>
                                <a:pt x="156" y="74"/>
                                <a:pt x="170" y="75"/>
                                <a:pt x="167" y="83"/>
                              </a:cubicBezTo>
                              <a:cubicBezTo>
                                <a:pt x="165" y="83"/>
                                <a:pt x="164" y="83"/>
                                <a:pt x="162" y="83"/>
                              </a:cubicBezTo>
                              <a:close/>
                              <a:moveTo>
                                <a:pt x="146" y="87"/>
                              </a:moveTo>
                              <a:cubicBezTo>
                                <a:pt x="138" y="84"/>
                                <a:pt x="146" y="75"/>
                                <a:pt x="150" y="83"/>
                              </a:cubicBezTo>
                              <a:cubicBezTo>
                                <a:pt x="149" y="86"/>
                                <a:pt x="149" y="86"/>
                                <a:pt x="146" y="87"/>
                              </a:cubicBezTo>
                              <a:close/>
                              <a:moveTo>
                                <a:pt x="174" y="91"/>
                              </a:moveTo>
                              <a:cubicBezTo>
                                <a:pt x="169" y="87"/>
                                <a:pt x="172" y="81"/>
                                <a:pt x="177" y="85"/>
                              </a:cubicBezTo>
                              <a:cubicBezTo>
                                <a:pt x="177" y="87"/>
                                <a:pt x="176" y="90"/>
                                <a:pt x="174" y="91"/>
                              </a:cubicBezTo>
                              <a:close/>
                              <a:moveTo>
                                <a:pt x="156" y="94"/>
                              </a:moveTo>
                              <a:cubicBezTo>
                                <a:pt x="147" y="89"/>
                                <a:pt x="163" y="83"/>
                                <a:pt x="159" y="93"/>
                              </a:cubicBezTo>
                              <a:cubicBezTo>
                                <a:pt x="157" y="94"/>
                                <a:pt x="157" y="94"/>
                                <a:pt x="156" y="94"/>
                              </a:cubicBezTo>
                              <a:close/>
                              <a:moveTo>
                                <a:pt x="109" y="95"/>
                              </a:moveTo>
                              <a:cubicBezTo>
                                <a:pt x="101" y="89"/>
                                <a:pt x="111" y="83"/>
                                <a:pt x="114" y="90"/>
                              </a:cubicBezTo>
                              <a:cubicBezTo>
                                <a:pt x="114" y="94"/>
                                <a:pt x="113" y="94"/>
                                <a:pt x="109" y="95"/>
                              </a:cubicBezTo>
                              <a:close/>
                              <a:moveTo>
                                <a:pt x="184" y="97"/>
                              </a:moveTo>
                              <a:cubicBezTo>
                                <a:pt x="185" y="96"/>
                                <a:pt x="186" y="93"/>
                                <a:pt x="187" y="92"/>
                              </a:cubicBezTo>
                              <a:cubicBezTo>
                                <a:pt x="191" y="93"/>
                                <a:pt x="187" y="97"/>
                                <a:pt x="184" y="97"/>
                              </a:cubicBezTo>
                              <a:close/>
                              <a:moveTo>
                                <a:pt x="167" y="101"/>
                              </a:moveTo>
                              <a:cubicBezTo>
                                <a:pt x="160" y="96"/>
                                <a:pt x="170" y="92"/>
                                <a:pt x="170" y="97"/>
                              </a:cubicBezTo>
                              <a:cubicBezTo>
                                <a:pt x="169" y="100"/>
                                <a:pt x="169" y="101"/>
                                <a:pt x="167" y="101"/>
                              </a:cubicBezTo>
                              <a:close/>
                              <a:moveTo>
                                <a:pt x="120" y="102"/>
                              </a:moveTo>
                              <a:cubicBezTo>
                                <a:pt x="116" y="99"/>
                                <a:pt x="117" y="94"/>
                                <a:pt x="122" y="94"/>
                              </a:cubicBezTo>
                              <a:cubicBezTo>
                                <a:pt x="126" y="98"/>
                                <a:pt x="126" y="101"/>
                                <a:pt x="120" y="102"/>
                              </a:cubicBezTo>
                              <a:close/>
                              <a:moveTo>
                                <a:pt x="179" y="105"/>
                              </a:moveTo>
                              <a:cubicBezTo>
                                <a:pt x="180" y="103"/>
                                <a:pt x="182" y="100"/>
                                <a:pt x="182" y="104"/>
                              </a:cubicBezTo>
                              <a:cubicBezTo>
                                <a:pt x="181" y="104"/>
                                <a:pt x="180" y="105"/>
                                <a:pt x="179" y="105"/>
                              </a:cubicBezTo>
                              <a:close/>
                              <a:moveTo>
                                <a:pt x="102" y="106"/>
                              </a:moveTo>
                              <a:cubicBezTo>
                                <a:pt x="93" y="99"/>
                                <a:pt x="107" y="92"/>
                                <a:pt x="107" y="102"/>
                              </a:cubicBezTo>
                              <a:cubicBezTo>
                                <a:pt x="106" y="105"/>
                                <a:pt x="105" y="105"/>
                                <a:pt x="102" y="106"/>
                              </a:cubicBezTo>
                              <a:close/>
                              <a:moveTo>
                                <a:pt x="131" y="108"/>
                              </a:moveTo>
                              <a:cubicBezTo>
                                <a:pt x="126" y="105"/>
                                <a:pt x="128" y="99"/>
                                <a:pt x="135" y="105"/>
                              </a:cubicBezTo>
                              <a:cubicBezTo>
                                <a:pt x="135" y="108"/>
                                <a:pt x="133" y="108"/>
                                <a:pt x="131" y="108"/>
                              </a:cubicBezTo>
                              <a:close/>
                              <a:moveTo>
                                <a:pt x="112" y="112"/>
                              </a:moveTo>
                              <a:cubicBezTo>
                                <a:pt x="111" y="109"/>
                                <a:pt x="109" y="110"/>
                                <a:pt x="111" y="106"/>
                              </a:cubicBezTo>
                              <a:cubicBezTo>
                                <a:pt x="117" y="101"/>
                                <a:pt x="122" y="112"/>
                                <a:pt x="112" y="112"/>
                              </a:cubicBezTo>
                              <a:close/>
                              <a:moveTo>
                                <a:pt x="188" y="116"/>
                              </a:moveTo>
                              <a:cubicBezTo>
                                <a:pt x="189" y="114"/>
                                <a:pt x="190" y="112"/>
                                <a:pt x="192" y="114"/>
                              </a:cubicBezTo>
                              <a:cubicBezTo>
                                <a:pt x="191" y="115"/>
                                <a:pt x="190" y="115"/>
                                <a:pt x="188" y="116"/>
                              </a:cubicBezTo>
                              <a:close/>
                              <a:moveTo>
                                <a:pt x="142" y="115"/>
                              </a:moveTo>
                              <a:cubicBezTo>
                                <a:pt x="134" y="111"/>
                                <a:pt x="145" y="107"/>
                                <a:pt x="145" y="114"/>
                              </a:cubicBezTo>
                              <a:cubicBezTo>
                                <a:pt x="144" y="115"/>
                                <a:pt x="143" y="115"/>
                                <a:pt x="142" y="115"/>
                              </a:cubicBezTo>
                              <a:close/>
                              <a:moveTo>
                                <a:pt x="147" y="122"/>
                              </a:moveTo>
                              <a:cubicBezTo>
                                <a:pt x="147" y="120"/>
                                <a:pt x="149" y="117"/>
                                <a:pt x="152" y="119"/>
                              </a:cubicBezTo>
                              <a:cubicBezTo>
                                <a:pt x="151" y="120"/>
                                <a:pt x="149" y="122"/>
                                <a:pt x="147" y="122"/>
                              </a:cubicBezTo>
                              <a:close/>
                              <a:moveTo>
                                <a:pt x="167" y="146"/>
                              </a:moveTo>
                              <a:cubicBezTo>
                                <a:pt x="163" y="144"/>
                                <a:pt x="169" y="140"/>
                                <a:pt x="169" y="146"/>
                              </a:cubicBezTo>
                              <a:cubicBezTo>
                                <a:pt x="168" y="146"/>
                                <a:pt x="168" y="146"/>
                                <a:pt x="167" y="146"/>
                              </a:cubicBezTo>
                              <a:close/>
                              <a:moveTo>
                                <a:pt x="178" y="153"/>
                              </a:moveTo>
                              <a:cubicBezTo>
                                <a:pt x="174" y="151"/>
                                <a:pt x="177" y="150"/>
                                <a:pt x="180" y="150"/>
                              </a:cubicBezTo>
                              <a:cubicBezTo>
                                <a:pt x="180" y="152"/>
                                <a:pt x="180" y="153"/>
                                <a:pt x="178" y="153"/>
                              </a:cubicBezTo>
                              <a:close/>
                              <a:moveTo>
                                <a:pt x="159" y="157"/>
                              </a:moveTo>
                              <a:cubicBezTo>
                                <a:pt x="153" y="153"/>
                                <a:pt x="166" y="151"/>
                                <a:pt x="161" y="157"/>
                              </a:cubicBezTo>
                              <a:cubicBezTo>
                                <a:pt x="161" y="157"/>
                                <a:pt x="160" y="157"/>
                                <a:pt x="159" y="157"/>
                              </a:cubicBezTo>
                              <a:close/>
                              <a:moveTo>
                                <a:pt x="189" y="161"/>
                              </a:moveTo>
                              <a:cubicBezTo>
                                <a:pt x="185" y="159"/>
                                <a:pt x="187" y="155"/>
                                <a:pt x="191" y="157"/>
                              </a:cubicBezTo>
                              <a:cubicBezTo>
                                <a:pt x="191" y="160"/>
                                <a:pt x="192" y="160"/>
                                <a:pt x="189" y="161"/>
                              </a:cubicBezTo>
                              <a:close/>
                              <a:moveTo>
                                <a:pt x="171" y="165"/>
                              </a:moveTo>
                              <a:cubicBezTo>
                                <a:pt x="169" y="163"/>
                                <a:pt x="169" y="164"/>
                                <a:pt x="169" y="161"/>
                              </a:cubicBezTo>
                              <a:cubicBezTo>
                                <a:pt x="173" y="158"/>
                                <a:pt x="175" y="163"/>
                                <a:pt x="171" y="165"/>
                              </a:cubicBezTo>
                              <a:close/>
                              <a:moveTo>
                                <a:pt x="153" y="169"/>
                              </a:moveTo>
                              <a:cubicBezTo>
                                <a:pt x="152" y="164"/>
                                <a:pt x="157" y="160"/>
                                <a:pt x="155" y="168"/>
                              </a:cubicBezTo>
                              <a:cubicBezTo>
                                <a:pt x="154" y="169"/>
                                <a:pt x="153" y="169"/>
                                <a:pt x="153" y="169"/>
                              </a:cubicBezTo>
                              <a:close/>
                              <a:moveTo>
                                <a:pt x="181" y="172"/>
                              </a:moveTo>
                              <a:cubicBezTo>
                                <a:pt x="179" y="171"/>
                                <a:pt x="179" y="169"/>
                                <a:pt x="180" y="167"/>
                              </a:cubicBezTo>
                              <a:cubicBezTo>
                                <a:pt x="185" y="166"/>
                                <a:pt x="186" y="171"/>
                                <a:pt x="181" y="172"/>
                              </a:cubicBezTo>
                              <a:close/>
                              <a:moveTo>
                                <a:pt x="163" y="176"/>
                              </a:moveTo>
                              <a:cubicBezTo>
                                <a:pt x="158" y="172"/>
                                <a:pt x="163" y="168"/>
                                <a:pt x="166" y="172"/>
                              </a:cubicBezTo>
                              <a:cubicBezTo>
                                <a:pt x="166" y="175"/>
                                <a:pt x="167" y="175"/>
                                <a:pt x="163" y="176"/>
                              </a:cubicBezTo>
                              <a:close/>
                              <a:moveTo>
                                <a:pt x="173" y="183"/>
                              </a:moveTo>
                              <a:cubicBezTo>
                                <a:pt x="173" y="183"/>
                                <a:pt x="172" y="182"/>
                                <a:pt x="172" y="181"/>
                              </a:cubicBezTo>
                              <a:cubicBezTo>
                                <a:pt x="172" y="171"/>
                                <a:pt x="184" y="182"/>
                                <a:pt x="173" y="183"/>
                              </a:cubicBezTo>
                              <a:close/>
                              <a:moveTo>
                                <a:pt x="156" y="187"/>
                              </a:moveTo>
                              <a:cubicBezTo>
                                <a:pt x="147" y="182"/>
                                <a:pt x="164" y="177"/>
                                <a:pt x="159" y="186"/>
                              </a:cubicBezTo>
                              <a:cubicBezTo>
                                <a:pt x="158" y="187"/>
                                <a:pt x="158" y="187"/>
                                <a:pt x="156" y="187"/>
                              </a:cubicBezTo>
                              <a:close/>
                              <a:moveTo>
                                <a:pt x="95" y="116"/>
                              </a:moveTo>
                              <a:cubicBezTo>
                                <a:pt x="87" y="112"/>
                                <a:pt x="96" y="103"/>
                                <a:pt x="100" y="111"/>
                              </a:cubicBezTo>
                              <a:cubicBezTo>
                                <a:pt x="100" y="115"/>
                                <a:pt x="99" y="116"/>
                                <a:pt x="95" y="116"/>
                              </a:cubicBezTo>
                              <a:close/>
                              <a:moveTo>
                                <a:pt x="123" y="119"/>
                              </a:moveTo>
                              <a:cubicBezTo>
                                <a:pt x="119" y="112"/>
                                <a:pt x="126" y="110"/>
                                <a:pt x="128" y="115"/>
                              </a:cubicBezTo>
                              <a:cubicBezTo>
                                <a:pt x="128" y="119"/>
                                <a:pt x="127" y="119"/>
                                <a:pt x="123" y="119"/>
                              </a:cubicBezTo>
                              <a:close/>
                              <a:moveTo>
                                <a:pt x="80" y="121"/>
                              </a:moveTo>
                              <a:cubicBezTo>
                                <a:pt x="81" y="119"/>
                                <a:pt x="82" y="118"/>
                                <a:pt x="83" y="116"/>
                              </a:cubicBezTo>
                              <a:cubicBezTo>
                                <a:pt x="83" y="118"/>
                                <a:pt x="82" y="120"/>
                                <a:pt x="80" y="121"/>
                              </a:cubicBezTo>
                              <a:close/>
                              <a:moveTo>
                                <a:pt x="105" y="123"/>
                              </a:moveTo>
                              <a:cubicBezTo>
                                <a:pt x="99" y="118"/>
                                <a:pt x="107" y="112"/>
                                <a:pt x="110" y="118"/>
                              </a:cubicBezTo>
                              <a:cubicBezTo>
                                <a:pt x="110" y="122"/>
                                <a:pt x="110" y="123"/>
                                <a:pt x="105" y="123"/>
                              </a:cubicBezTo>
                              <a:close/>
                              <a:moveTo>
                                <a:pt x="134" y="126"/>
                              </a:moveTo>
                              <a:cubicBezTo>
                                <a:pt x="132" y="124"/>
                                <a:pt x="132" y="123"/>
                                <a:pt x="133" y="121"/>
                              </a:cubicBezTo>
                              <a:cubicBezTo>
                                <a:pt x="138" y="117"/>
                                <a:pt x="141" y="125"/>
                                <a:pt x="134" y="126"/>
                              </a:cubicBezTo>
                              <a:close/>
                              <a:moveTo>
                                <a:pt x="89" y="127"/>
                              </a:moveTo>
                              <a:cubicBezTo>
                                <a:pt x="80" y="123"/>
                                <a:pt x="88" y="114"/>
                                <a:pt x="93" y="121"/>
                              </a:cubicBezTo>
                              <a:cubicBezTo>
                                <a:pt x="93" y="126"/>
                                <a:pt x="93" y="126"/>
                                <a:pt x="89" y="127"/>
                              </a:cubicBezTo>
                              <a:close/>
                              <a:moveTo>
                                <a:pt x="116" y="130"/>
                              </a:moveTo>
                              <a:cubicBezTo>
                                <a:pt x="109" y="125"/>
                                <a:pt x="121" y="117"/>
                                <a:pt x="121" y="128"/>
                              </a:cubicBezTo>
                              <a:cubicBezTo>
                                <a:pt x="119" y="130"/>
                                <a:pt x="118" y="130"/>
                                <a:pt x="116" y="130"/>
                              </a:cubicBezTo>
                              <a:close/>
                              <a:moveTo>
                                <a:pt x="72" y="132"/>
                              </a:moveTo>
                              <a:cubicBezTo>
                                <a:pt x="73" y="130"/>
                                <a:pt x="74" y="129"/>
                                <a:pt x="75" y="127"/>
                              </a:cubicBezTo>
                              <a:cubicBezTo>
                                <a:pt x="76" y="130"/>
                                <a:pt x="75" y="132"/>
                                <a:pt x="72" y="132"/>
                              </a:cubicBezTo>
                              <a:close/>
                              <a:moveTo>
                                <a:pt x="99" y="134"/>
                              </a:moveTo>
                              <a:cubicBezTo>
                                <a:pt x="90" y="129"/>
                                <a:pt x="101" y="122"/>
                                <a:pt x="104" y="129"/>
                              </a:cubicBezTo>
                              <a:cubicBezTo>
                                <a:pt x="104" y="133"/>
                                <a:pt x="102" y="134"/>
                                <a:pt x="99" y="134"/>
                              </a:cubicBezTo>
                              <a:close/>
                              <a:moveTo>
                                <a:pt x="125" y="135"/>
                              </a:moveTo>
                              <a:cubicBezTo>
                                <a:pt x="125" y="131"/>
                                <a:pt x="128" y="128"/>
                                <a:pt x="131" y="132"/>
                              </a:cubicBezTo>
                              <a:cubicBezTo>
                                <a:pt x="129" y="133"/>
                                <a:pt x="127" y="134"/>
                                <a:pt x="125" y="135"/>
                              </a:cubicBezTo>
                              <a:close/>
                              <a:moveTo>
                                <a:pt x="80" y="138"/>
                              </a:moveTo>
                              <a:cubicBezTo>
                                <a:pt x="73" y="133"/>
                                <a:pt x="81" y="125"/>
                                <a:pt x="86" y="132"/>
                              </a:cubicBezTo>
                              <a:cubicBezTo>
                                <a:pt x="87" y="137"/>
                                <a:pt x="85" y="138"/>
                                <a:pt x="80" y="138"/>
                              </a:cubicBezTo>
                              <a:close/>
                              <a:moveTo>
                                <a:pt x="138" y="144"/>
                              </a:moveTo>
                              <a:cubicBezTo>
                                <a:pt x="134" y="141"/>
                                <a:pt x="137" y="140"/>
                                <a:pt x="141" y="139"/>
                              </a:cubicBezTo>
                              <a:cubicBezTo>
                                <a:pt x="143" y="141"/>
                                <a:pt x="141" y="143"/>
                                <a:pt x="138" y="144"/>
                              </a:cubicBezTo>
                              <a:close/>
                              <a:moveTo>
                                <a:pt x="132" y="155"/>
                              </a:moveTo>
                              <a:cubicBezTo>
                                <a:pt x="120" y="150"/>
                                <a:pt x="140" y="145"/>
                                <a:pt x="134" y="154"/>
                              </a:cubicBezTo>
                              <a:cubicBezTo>
                                <a:pt x="133" y="154"/>
                                <a:pt x="132" y="155"/>
                                <a:pt x="132" y="155"/>
                              </a:cubicBezTo>
                              <a:close/>
                              <a:moveTo>
                                <a:pt x="141" y="161"/>
                              </a:moveTo>
                              <a:cubicBezTo>
                                <a:pt x="139" y="159"/>
                                <a:pt x="139" y="155"/>
                                <a:pt x="143" y="156"/>
                              </a:cubicBezTo>
                              <a:cubicBezTo>
                                <a:pt x="143" y="157"/>
                                <a:pt x="142" y="160"/>
                                <a:pt x="141" y="161"/>
                              </a:cubicBezTo>
                              <a:close/>
                              <a:moveTo>
                                <a:pt x="123" y="166"/>
                              </a:moveTo>
                              <a:cubicBezTo>
                                <a:pt x="118" y="162"/>
                                <a:pt x="124" y="155"/>
                                <a:pt x="128" y="161"/>
                              </a:cubicBezTo>
                              <a:cubicBezTo>
                                <a:pt x="128" y="165"/>
                                <a:pt x="127" y="165"/>
                                <a:pt x="123" y="166"/>
                              </a:cubicBezTo>
                              <a:close/>
                              <a:moveTo>
                                <a:pt x="134" y="173"/>
                              </a:moveTo>
                              <a:cubicBezTo>
                                <a:pt x="128" y="168"/>
                                <a:pt x="138" y="163"/>
                                <a:pt x="138" y="169"/>
                              </a:cubicBezTo>
                              <a:cubicBezTo>
                                <a:pt x="137" y="172"/>
                                <a:pt x="137" y="172"/>
                                <a:pt x="134" y="173"/>
                              </a:cubicBezTo>
                              <a:close/>
                              <a:moveTo>
                                <a:pt x="127" y="184"/>
                              </a:moveTo>
                              <a:cubicBezTo>
                                <a:pt x="120" y="178"/>
                                <a:pt x="129" y="174"/>
                                <a:pt x="131" y="178"/>
                              </a:cubicBezTo>
                              <a:cubicBezTo>
                                <a:pt x="131" y="182"/>
                                <a:pt x="131" y="183"/>
                                <a:pt x="127" y="184"/>
                              </a:cubicBezTo>
                              <a:close/>
                              <a:moveTo>
                                <a:pt x="109" y="141"/>
                              </a:moveTo>
                              <a:cubicBezTo>
                                <a:pt x="103" y="137"/>
                                <a:pt x="111" y="129"/>
                                <a:pt x="114" y="136"/>
                              </a:cubicBezTo>
                              <a:cubicBezTo>
                                <a:pt x="114" y="140"/>
                                <a:pt x="113" y="140"/>
                                <a:pt x="109" y="141"/>
                              </a:cubicBezTo>
                              <a:close/>
                              <a:moveTo>
                                <a:pt x="66" y="142"/>
                              </a:moveTo>
                              <a:cubicBezTo>
                                <a:pt x="67" y="141"/>
                                <a:pt x="68" y="139"/>
                                <a:pt x="69" y="138"/>
                              </a:cubicBezTo>
                              <a:cubicBezTo>
                                <a:pt x="69" y="140"/>
                                <a:pt x="69" y="141"/>
                                <a:pt x="66" y="142"/>
                              </a:cubicBezTo>
                              <a:close/>
                              <a:moveTo>
                                <a:pt x="91" y="145"/>
                              </a:moveTo>
                              <a:cubicBezTo>
                                <a:pt x="82" y="140"/>
                                <a:pt x="96" y="131"/>
                                <a:pt x="96" y="142"/>
                              </a:cubicBezTo>
                              <a:cubicBezTo>
                                <a:pt x="95" y="145"/>
                                <a:pt x="94" y="145"/>
                                <a:pt x="91" y="145"/>
                              </a:cubicBezTo>
                              <a:close/>
                              <a:moveTo>
                                <a:pt x="74" y="149"/>
                              </a:moveTo>
                              <a:cubicBezTo>
                                <a:pt x="67" y="146"/>
                                <a:pt x="70" y="137"/>
                                <a:pt x="78" y="141"/>
                              </a:cubicBezTo>
                              <a:cubicBezTo>
                                <a:pt x="80" y="146"/>
                                <a:pt x="79" y="148"/>
                                <a:pt x="74" y="149"/>
                              </a:cubicBezTo>
                              <a:close/>
                              <a:moveTo>
                                <a:pt x="100" y="151"/>
                              </a:moveTo>
                              <a:cubicBezTo>
                                <a:pt x="97" y="143"/>
                                <a:pt x="107" y="142"/>
                                <a:pt x="107" y="147"/>
                              </a:cubicBezTo>
                              <a:cubicBezTo>
                                <a:pt x="105" y="149"/>
                                <a:pt x="103" y="150"/>
                                <a:pt x="100" y="151"/>
                              </a:cubicBezTo>
                              <a:close/>
                              <a:moveTo>
                                <a:pt x="84" y="156"/>
                              </a:moveTo>
                              <a:cubicBezTo>
                                <a:pt x="78" y="151"/>
                                <a:pt x="83" y="144"/>
                                <a:pt x="89" y="148"/>
                              </a:cubicBezTo>
                              <a:cubicBezTo>
                                <a:pt x="91" y="153"/>
                                <a:pt x="89" y="155"/>
                                <a:pt x="84" y="156"/>
                              </a:cubicBezTo>
                              <a:close/>
                              <a:moveTo>
                                <a:pt x="91" y="158"/>
                              </a:moveTo>
                              <a:cubicBezTo>
                                <a:pt x="92" y="155"/>
                                <a:pt x="92" y="155"/>
                                <a:pt x="96" y="155"/>
                              </a:cubicBezTo>
                              <a:cubicBezTo>
                                <a:pt x="94" y="156"/>
                                <a:pt x="93" y="157"/>
                                <a:pt x="91" y="158"/>
                              </a:cubicBezTo>
                              <a:close/>
                              <a:moveTo>
                                <a:pt x="113" y="159"/>
                              </a:moveTo>
                              <a:cubicBezTo>
                                <a:pt x="108" y="155"/>
                                <a:pt x="117" y="153"/>
                                <a:pt x="117" y="153"/>
                              </a:cubicBezTo>
                              <a:cubicBezTo>
                                <a:pt x="117" y="158"/>
                                <a:pt x="117" y="158"/>
                                <a:pt x="113" y="159"/>
                              </a:cubicBezTo>
                              <a:close/>
                              <a:moveTo>
                                <a:pt x="66" y="160"/>
                              </a:moveTo>
                              <a:cubicBezTo>
                                <a:pt x="57" y="154"/>
                                <a:pt x="69" y="144"/>
                                <a:pt x="72" y="155"/>
                              </a:cubicBezTo>
                              <a:cubicBezTo>
                                <a:pt x="71" y="160"/>
                                <a:pt x="70" y="159"/>
                                <a:pt x="66" y="160"/>
                              </a:cubicBezTo>
                              <a:close/>
                              <a:moveTo>
                                <a:pt x="78" y="167"/>
                              </a:moveTo>
                              <a:cubicBezTo>
                                <a:pt x="66" y="163"/>
                                <a:pt x="83" y="150"/>
                                <a:pt x="83" y="164"/>
                              </a:cubicBezTo>
                              <a:cubicBezTo>
                                <a:pt x="79" y="167"/>
                                <a:pt x="79" y="167"/>
                                <a:pt x="78" y="167"/>
                              </a:cubicBezTo>
                              <a:close/>
                              <a:moveTo>
                                <a:pt x="106" y="170"/>
                              </a:moveTo>
                              <a:cubicBezTo>
                                <a:pt x="99" y="166"/>
                                <a:pt x="106" y="158"/>
                                <a:pt x="110" y="164"/>
                              </a:cubicBezTo>
                              <a:cubicBezTo>
                                <a:pt x="110" y="168"/>
                                <a:pt x="110" y="169"/>
                                <a:pt x="106" y="170"/>
                              </a:cubicBezTo>
                              <a:close/>
                              <a:moveTo>
                                <a:pt x="57" y="171"/>
                              </a:moveTo>
                              <a:cubicBezTo>
                                <a:pt x="55" y="162"/>
                                <a:pt x="53" y="161"/>
                                <a:pt x="63" y="161"/>
                              </a:cubicBezTo>
                              <a:cubicBezTo>
                                <a:pt x="70" y="168"/>
                                <a:pt x="62" y="170"/>
                                <a:pt x="57" y="171"/>
                              </a:cubicBezTo>
                              <a:close/>
                              <a:moveTo>
                                <a:pt x="88" y="174"/>
                              </a:moveTo>
                              <a:cubicBezTo>
                                <a:pt x="85" y="173"/>
                                <a:pt x="93" y="168"/>
                                <a:pt x="93" y="169"/>
                              </a:cubicBezTo>
                              <a:cubicBezTo>
                                <a:pt x="93" y="173"/>
                                <a:pt x="92" y="173"/>
                                <a:pt x="88" y="174"/>
                              </a:cubicBezTo>
                              <a:close/>
                              <a:moveTo>
                                <a:pt x="67" y="176"/>
                              </a:moveTo>
                              <a:cubicBezTo>
                                <a:pt x="66" y="170"/>
                                <a:pt x="68" y="166"/>
                                <a:pt x="75" y="169"/>
                              </a:cubicBezTo>
                              <a:cubicBezTo>
                                <a:pt x="74" y="172"/>
                                <a:pt x="69" y="175"/>
                                <a:pt x="67" y="176"/>
                              </a:cubicBezTo>
                              <a:close/>
                              <a:moveTo>
                                <a:pt x="116" y="177"/>
                              </a:moveTo>
                              <a:cubicBezTo>
                                <a:pt x="110" y="172"/>
                                <a:pt x="118" y="165"/>
                                <a:pt x="121" y="172"/>
                              </a:cubicBezTo>
                              <a:cubicBezTo>
                                <a:pt x="121" y="176"/>
                                <a:pt x="120" y="176"/>
                                <a:pt x="116" y="177"/>
                              </a:cubicBezTo>
                              <a:close/>
                              <a:moveTo>
                                <a:pt x="99" y="181"/>
                              </a:moveTo>
                              <a:cubicBezTo>
                                <a:pt x="90" y="176"/>
                                <a:pt x="100" y="168"/>
                                <a:pt x="104" y="175"/>
                              </a:cubicBezTo>
                              <a:cubicBezTo>
                                <a:pt x="104" y="179"/>
                                <a:pt x="103" y="180"/>
                                <a:pt x="99" y="181"/>
                              </a:cubicBezTo>
                              <a:close/>
                              <a:moveTo>
                                <a:pt x="59" y="183"/>
                              </a:moveTo>
                              <a:cubicBezTo>
                                <a:pt x="59" y="179"/>
                                <a:pt x="60" y="179"/>
                                <a:pt x="64" y="179"/>
                              </a:cubicBezTo>
                              <a:cubicBezTo>
                                <a:pt x="60" y="182"/>
                                <a:pt x="60" y="182"/>
                                <a:pt x="59" y="183"/>
                              </a:cubicBezTo>
                              <a:close/>
                              <a:moveTo>
                                <a:pt x="81" y="185"/>
                              </a:moveTo>
                              <a:cubicBezTo>
                                <a:pt x="72" y="180"/>
                                <a:pt x="83" y="172"/>
                                <a:pt x="86" y="178"/>
                              </a:cubicBezTo>
                              <a:cubicBezTo>
                                <a:pt x="86" y="184"/>
                                <a:pt x="86" y="184"/>
                                <a:pt x="81" y="185"/>
                              </a:cubicBezTo>
                              <a:close/>
                              <a:moveTo>
                                <a:pt x="109" y="188"/>
                              </a:moveTo>
                              <a:cubicBezTo>
                                <a:pt x="101" y="181"/>
                                <a:pt x="114" y="175"/>
                                <a:pt x="114" y="185"/>
                              </a:cubicBezTo>
                              <a:cubicBezTo>
                                <a:pt x="113" y="188"/>
                                <a:pt x="112" y="188"/>
                                <a:pt x="109" y="188"/>
                              </a:cubicBezTo>
                              <a:close/>
                              <a:moveTo>
                                <a:pt x="67" y="188"/>
                              </a:moveTo>
                              <a:cubicBezTo>
                                <a:pt x="68" y="187"/>
                                <a:pt x="68" y="187"/>
                                <a:pt x="69" y="187"/>
                              </a:cubicBezTo>
                              <a:cubicBezTo>
                                <a:pt x="68" y="187"/>
                                <a:pt x="68" y="188"/>
                                <a:pt x="67" y="188"/>
                              </a:cubicBezTo>
                              <a:close/>
                              <a:moveTo>
                                <a:pt x="91" y="192"/>
                              </a:moveTo>
                              <a:cubicBezTo>
                                <a:pt x="83" y="185"/>
                                <a:pt x="94" y="179"/>
                                <a:pt x="97" y="186"/>
                              </a:cubicBezTo>
                              <a:cubicBezTo>
                                <a:pt x="97" y="191"/>
                                <a:pt x="95" y="191"/>
                                <a:pt x="91" y="192"/>
                              </a:cubicBezTo>
                              <a:close/>
                              <a:moveTo>
                                <a:pt x="73" y="196"/>
                              </a:moveTo>
                              <a:cubicBezTo>
                                <a:pt x="70" y="194"/>
                                <a:pt x="70" y="191"/>
                                <a:pt x="70" y="188"/>
                              </a:cubicBezTo>
                              <a:cubicBezTo>
                                <a:pt x="77" y="182"/>
                                <a:pt x="86" y="193"/>
                                <a:pt x="73" y="196"/>
                              </a:cubicBezTo>
                              <a:close/>
                              <a:moveTo>
                                <a:pt x="102" y="199"/>
                              </a:moveTo>
                              <a:cubicBezTo>
                                <a:pt x="96" y="194"/>
                                <a:pt x="100" y="188"/>
                                <a:pt x="106" y="191"/>
                              </a:cubicBezTo>
                              <a:cubicBezTo>
                                <a:pt x="109" y="196"/>
                                <a:pt x="107" y="198"/>
                                <a:pt x="102" y="199"/>
                              </a:cubicBezTo>
                              <a:close/>
                              <a:moveTo>
                                <a:pt x="84" y="203"/>
                              </a:moveTo>
                              <a:cubicBezTo>
                                <a:pt x="75" y="197"/>
                                <a:pt x="86" y="189"/>
                                <a:pt x="90" y="196"/>
                              </a:cubicBezTo>
                              <a:cubicBezTo>
                                <a:pt x="90" y="202"/>
                                <a:pt x="88" y="202"/>
                                <a:pt x="84" y="203"/>
                              </a:cubicBezTo>
                              <a:close/>
                              <a:moveTo>
                                <a:pt x="35" y="205"/>
                              </a:moveTo>
                              <a:cubicBezTo>
                                <a:pt x="38" y="198"/>
                                <a:pt x="41" y="190"/>
                                <a:pt x="45" y="183"/>
                              </a:cubicBezTo>
                              <a:cubicBezTo>
                                <a:pt x="55" y="181"/>
                                <a:pt x="42" y="171"/>
                                <a:pt x="57" y="172"/>
                              </a:cubicBezTo>
                              <a:cubicBezTo>
                                <a:pt x="57" y="174"/>
                                <a:pt x="58" y="177"/>
                                <a:pt x="58" y="180"/>
                              </a:cubicBezTo>
                              <a:cubicBezTo>
                                <a:pt x="49" y="182"/>
                                <a:pt x="49" y="181"/>
                                <a:pt x="52" y="190"/>
                              </a:cubicBezTo>
                              <a:cubicBezTo>
                                <a:pt x="48" y="193"/>
                                <a:pt x="44" y="190"/>
                                <a:pt x="43" y="197"/>
                              </a:cubicBezTo>
                              <a:cubicBezTo>
                                <a:pt x="40" y="200"/>
                                <a:pt x="38" y="202"/>
                                <a:pt x="35" y="205"/>
                              </a:cubicBezTo>
                              <a:close/>
                              <a:moveTo>
                                <a:pt x="113" y="206"/>
                              </a:moveTo>
                              <a:cubicBezTo>
                                <a:pt x="105" y="201"/>
                                <a:pt x="114" y="193"/>
                                <a:pt x="118" y="201"/>
                              </a:cubicBezTo>
                              <a:cubicBezTo>
                                <a:pt x="118" y="205"/>
                                <a:pt x="117" y="205"/>
                                <a:pt x="113" y="206"/>
                              </a:cubicBezTo>
                              <a:close/>
                              <a:moveTo>
                                <a:pt x="57" y="208"/>
                              </a:moveTo>
                              <a:cubicBezTo>
                                <a:pt x="51" y="204"/>
                                <a:pt x="55" y="196"/>
                                <a:pt x="62" y="199"/>
                              </a:cubicBezTo>
                              <a:cubicBezTo>
                                <a:pt x="64" y="207"/>
                                <a:pt x="65" y="207"/>
                                <a:pt x="57" y="208"/>
                              </a:cubicBezTo>
                              <a:close/>
                              <a:moveTo>
                                <a:pt x="95" y="210"/>
                              </a:moveTo>
                              <a:cubicBezTo>
                                <a:pt x="80" y="201"/>
                                <a:pt x="109" y="196"/>
                                <a:pt x="99" y="209"/>
                              </a:cubicBezTo>
                              <a:cubicBezTo>
                                <a:pt x="98" y="209"/>
                                <a:pt x="96" y="210"/>
                                <a:pt x="95" y="210"/>
                              </a:cubicBezTo>
                              <a:close/>
                              <a:moveTo>
                                <a:pt x="106" y="217"/>
                              </a:moveTo>
                              <a:cubicBezTo>
                                <a:pt x="98" y="211"/>
                                <a:pt x="105" y="204"/>
                                <a:pt x="111" y="210"/>
                              </a:cubicBezTo>
                              <a:cubicBezTo>
                                <a:pt x="113" y="215"/>
                                <a:pt x="110" y="216"/>
                                <a:pt x="106" y="217"/>
                              </a:cubicBezTo>
                              <a:close/>
                              <a:moveTo>
                                <a:pt x="51" y="219"/>
                              </a:moveTo>
                              <a:cubicBezTo>
                                <a:pt x="39" y="214"/>
                                <a:pt x="56" y="201"/>
                                <a:pt x="56" y="216"/>
                              </a:cubicBezTo>
                              <a:cubicBezTo>
                                <a:pt x="55" y="218"/>
                                <a:pt x="54" y="218"/>
                                <a:pt x="51" y="219"/>
                              </a:cubicBezTo>
                              <a:close/>
                              <a:moveTo>
                                <a:pt x="86" y="221"/>
                              </a:moveTo>
                              <a:cubicBezTo>
                                <a:pt x="77" y="207"/>
                                <a:pt x="99" y="209"/>
                                <a:pt x="93" y="220"/>
                              </a:cubicBezTo>
                              <a:cubicBezTo>
                                <a:pt x="91" y="220"/>
                                <a:pt x="89" y="221"/>
                                <a:pt x="86" y="221"/>
                              </a:cubicBezTo>
                              <a:close/>
                              <a:moveTo>
                                <a:pt x="116" y="224"/>
                              </a:moveTo>
                              <a:cubicBezTo>
                                <a:pt x="110" y="219"/>
                                <a:pt x="114" y="213"/>
                                <a:pt x="120" y="216"/>
                              </a:cubicBezTo>
                              <a:cubicBezTo>
                                <a:pt x="120" y="219"/>
                                <a:pt x="119" y="224"/>
                                <a:pt x="116" y="224"/>
                              </a:cubicBezTo>
                              <a:close/>
                              <a:moveTo>
                                <a:pt x="61" y="226"/>
                              </a:moveTo>
                              <a:cubicBezTo>
                                <a:pt x="54" y="222"/>
                                <a:pt x="58" y="214"/>
                                <a:pt x="66" y="217"/>
                              </a:cubicBezTo>
                              <a:cubicBezTo>
                                <a:pt x="67" y="223"/>
                                <a:pt x="68" y="225"/>
                                <a:pt x="61" y="226"/>
                              </a:cubicBezTo>
                              <a:close/>
                              <a:moveTo>
                                <a:pt x="97" y="228"/>
                              </a:moveTo>
                              <a:cubicBezTo>
                                <a:pt x="92" y="224"/>
                                <a:pt x="95" y="215"/>
                                <a:pt x="103" y="219"/>
                              </a:cubicBezTo>
                              <a:cubicBezTo>
                                <a:pt x="105" y="227"/>
                                <a:pt x="105" y="227"/>
                                <a:pt x="97" y="228"/>
                              </a:cubicBezTo>
                              <a:close/>
                              <a:moveTo>
                                <a:pt x="43" y="229"/>
                              </a:moveTo>
                              <a:cubicBezTo>
                                <a:pt x="35" y="223"/>
                                <a:pt x="45" y="216"/>
                                <a:pt x="49" y="223"/>
                              </a:cubicBezTo>
                              <a:cubicBezTo>
                                <a:pt x="49" y="228"/>
                                <a:pt x="48" y="229"/>
                                <a:pt x="43" y="229"/>
                              </a:cubicBezTo>
                              <a:close/>
                              <a:moveTo>
                                <a:pt x="71" y="233"/>
                              </a:moveTo>
                              <a:cubicBezTo>
                                <a:pt x="63" y="226"/>
                                <a:pt x="75" y="216"/>
                                <a:pt x="78" y="230"/>
                              </a:cubicBezTo>
                              <a:cubicBezTo>
                                <a:pt x="76" y="233"/>
                                <a:pt x="74" y="233"/>
                                <a:pt x="71" y="233"/>
                              </a:cubicBezTo>
                              <a:close/>
                              <a:moveTo>
                                <a:pt x="108" y="235"/>
                              </a:moveTo>
                              <a:cubicBezTo>
                                <a:pt x="99" y="230"/>
                                <a:pt x="115" y="217"/>
                                <a:pt x="115" y="232"/>
                              </a:cubicBezTo>
                              <a:cubicBezTo>
                                <a:pt x="113" y="235"/>
                                <a:pt x="111" y="235"/>
                                <a:pt x="108" y="235"/>
                              </a:cubicBezTo>
                              <a:close/>
                              <a:moveTo>
                                <a:pt x="55" y="237"/>
                              </a:moveTo>
                              <a:cubicBezTo>
                                <a:pt x="51" y="235"/>
                                <a:pt x="50" y="233"/>
                                <a:pt x="52" y="229"/>
                              </a:cubicBezTo>
                              <a:cubicBezTo>
                                <a:pt x="59" y="224"/>
                                <a:pt x="64" y="234"/>
                                <a:pt x="55" y="237"/>
                              </a:cubicBezTo>
                              <a:close/>
                              <a:moveTo>
                                <a:pt x="82" y="240"/>
                              </a:moveTo>
                              <a:cubicBezTo>
                                <a:pt x="79" y="238"/>
                                <a:pt x="79" y="236"/>
                                <a:pt x="79" y="233"/>
                              </a:cubicBezTo>
                              <a:cubicBezTo>
                                <a:pt x="87" y="226"/>
                                <a:pt x="95" y="238"/>
                                <a:pt x="82" y="240"/>
                              </a:cubicBezTo>
                              <a:close/>
                              <a:moveTo>
                                <a:pt x="66" y="244"/>
                              </a:moveTo>
                              <a:cubicBezTo>
                                <a:pt x="59" y="242"/>
                                <a:pt x="60" y="234"/>
                                <a:pt x="67" y="234"/>
                              </a:cubicBezTo>
                              <a:cubicBezTo>
                                <a:pt x="73" y="236"/>
                                <a:pt x="70" y="243"/>
                                <a:pt x="66" y="244"/>
                              </a:cubicBezTo>
                              <a:close/>
                              <a:moveTo>
                                <a:pt x="92" y="247"/>
                              </a:moveTo>
                              <a:cubicBezTo>
                                <a:pt x="85" y="242"/>
                                <a:pt x="91" y="237"/>
                                <a:pt x="98" y="238"/>
                              </a:cubicBezTo>
                              <a:cubicBezTo>
                                <a:pt x="99" y="245"/>
                                <a:pt x="101" y="246"/>
                                <a:pt x="92" y="247"/>
                              </a:cubicBezTo>
                              <a:close/>
                              <a:moveTo>
                                <a:pt x="76" y="251"/>
                              </a:moveTo>
                              <a:cubicBezTo>
                                <a:pt x="66" y="246"/>
                                <a:pt x="76" y="238"/>
                                <a:pt x="80" y="243"/>
                              </a:cubicBezTo>
                              <a:cubicBezTo>
                                <a:pt x="82" y="248"/>
                                <a:pt x="81" y="250"/>
                                <a:pt x="76" y="251"/>
                              </a:cubicBezTo>
                              <a:close/>
                              <a:moveTo>
                                <a:pt x="57" y="254"/>
                              </a:moveTo>
                              <a:cubicBezTo>
                                <a:pt x="50" y="248"/>
                                <a:pt x="60" y="242"/>
                                <a:pt x="63" y="248"/>
                              </a:cubicBezTo>
                              <a:cubicBezTo>
                                <a:pt x="63" y="253"/>
                                <a:pt x="62" y="254"/>
                                <a:pt x="57" y="254"/>
                              </a:cubicBezTo>
                              <a:close/>
                              <a:moveTo>
                                <a:pt x="87" y="258"/>
                              </a:moveTo>
                              <a:cubicBezTo>
                                <a:pt x="76" y="254"/>
                                <a:pt x="88" y="241"/>
                                <a:pt x="92" y="253"/>
                              </a:cubicBezTo>
                              <a:cubicBezTo>
                                <a:pt x="92" y="257"/>
                                <a:pt x="90" y="257"/>
                                <a:pt x="87" y="258"/>
                              </a:cubicBezTo>
                              <a:close/>
                              <a:moveTo>
                                <a:pt x="68" y="261"/>
                              </a:moveTo>
                              <a:cubicBezTo>
                                <a:pt x="60" y="255"/>
                                <a:pt x="70" y="249"/>
                                <a:pt x="74" y="255"/>
                              </a:cubicBezTo>
                              <a:cubicBezTo>
                                <a:pt x="74" y="261"/>
                                <a:pt x="73" y="261"/>
                                <a:pt x="68" y="261"/>
                              </a:cubicBezTo>
                              <a:close/>
                              <a:moveTo>
                                <a:pt x="97" y="265"/>
                              </a:moveTo>
                              <a:cubicBezTo>
                                <a:pt x="89" y="261"/>
                                <a:pt x="94" y="253"/>
                                <a:pt x="102" y="257"/>
                              </a:cubicBezTo>
                              <a:cubicBezTo>
                                <a:pt x="103" y="262"/>
                                <a:pt x="103" y="264"/>
                                <a:pt x="97" y="265"/>
                              </a:cubicBezTo>
                              <a:close/>
                              <a:moveTo>
                                <a:pt x="79" y="269"/>
                              </a:moveTo>
                              <a:cubicBezTo>
                                <a:pt x="71" y="262"/>
                                <a:pt x="81" y="256"/>
                                <a:pt x="84" y="262"/>
                              </a:cubicBezTo>
                              <a:cubicBezTo>
                                <a:pt x="84" y="268"/>
                                <a:pt x="84" y="268"/>
                                <a:pt x="79" y="269"/>
                              </a:cubicBezTo>
                              <a:close/>
                              <a:moveTo>
                                <a:pt x="61" y="272"/>
                              </a:moveTo>
                              <a:cubicBezTo>
                                <a:pt x="54" y="267"/>
                                <a:pt x="61" y="260"/>
                                <a:pt x="66" y="265"/>
                              </a:cubicBezTo>
                              <a:cubicBezTo>
                                <a:pt x="68" y="270"/>
                                <a:pt x="66" y="272"/>
                                <a:pt x="61" y="272"/>
                              </a:cubicBezTo>
                              <a:close/>
                              <a:moveTo>
                                <a:pt x="72" y="279"/>
                              </a:moveTo>
                              <a:cubicBezTo>
                                <a:pt x="64" y="275"/>
                                <a:pt x="71" y="267"/>
                                <a:pt x="77" y="272"/>
                              </a:cubicBezTo>
                              <a:cubicBezTo>
                                <a:pt x="78" y="277"/>
                                <a:pt x="76" y="279"/>
                                <a:pt x="72" y="279"/>
                              </a:cubicBezTo>
                              <a:close/>
                              <a:moveTo>
                                <a:pt x="83" y="286"/>
                              </a:moveTo>
                              <a:cubicBezTo>
                                <a:pt x="73" y="280"/>
                                <a:pt x="88" y="272"/>
                                <a:pt x="88" y="283"/>
                              </a:cubicBezTo>
                              <a:cubicBezTo>
                                <a:pt x="87" y="286"/>
                                <a:pt x="86" y="286"/>
                                <a:pt x="83" y="286"/>
                              </a:cubicBezTo>
                              <a:close/>
                              <a:moveTo>
                                <a:pt x="87" y="304"/>
                              </a:moveTo>
                              <a:cubicBezTo>
                                <a:pt x="78" y="300"/>
                                <a:pt x="87" y="290"/>
                                <a:pt x="92" y="299"/>
                              </a:cubicBezTo>
                              <a:cubicBezTo>
                                <a:pt x="92" y="303"/>
                                <a:pt x="90" y="303"/>
                                <a:pt x="87" y="304"/>
                              </a:cubicBezTo>
                              <a:close/>
                              <a:moveTo>
                                <a:pt x="87" y="316"/>
                              </a:moveTo>
                              <a:cubicBezTo>
                                <a:pt x="85" y="313"/>
                                <a:pt x="84" y="307"/>
                                <a:pt x="81" y="306"/>
                              </a:cubicBezTo>
                              <a:cubicBezTo>
                                <a:pt x="79" y="304"/>
                                <a:pt x="78" y="303"/>
                                <a:pt x="74" y="296"/>
                              </a:cubicBezTo>
                              <a:cubicBezTo>
                                <a:pt x="88" y="300"/>
                                <a:pt x="76" y="280"/>
                                <a:pt x="72" y="292"/>
                              </a:cubicBezTo>
                              <a:cubicBezTo>
                                <a:pt x="67" y="292"/>
                                <a:pt x="73" y="282"/>
                                <a:pt x="65" y="281"/>
                              </a:cubicBezTo>
                              <a:cubicBezTo>
                                <a:pt x="64" y="280"/>
                                <a:pt x="61" y="276"/>
                                <a:pt x="58" y="270"/>
                              </a:cubicBezTo>
                              <a:cubicBezTo>
                                <a:pt x="52" y="264"/>
                                <a:pt x="60" y="257"/>
                                <a:pt x="50" y="256"/>
                              </a:cubicBezTo>
                              <a:cubicBezTo>
                                <a:pt x="49" y="253"/>
                                <a:pt x="47" y="250"/>
                                <a:pt x="46" y="247"/>
                              </a:cubicBezTo>
                              <a:cubicBezTo>
                                <a:pt x="59" y="247"/>
                                <a:pt x="49" y="231"/>
                                <a:pt x="44" y="242"/>
                              </a:cubicBezTo>
                              <a:cubicBezTo>
                                <a:pt x="42" y="238"/>
                                <a:pt x="42" y="233"/>
                                <a:pt x="39" y="231"/>
                              </a:cubicBezTo>
                              <a:cubicBezTo>
                                <a:pt x="36" y="226"/>
                                <a:pt x="36" y="226"/>
                                <a:pt x="35" y="222"/>
                              </a:cubicBezTo>
                              <a:cubicBezTo>
                                <a:pt x="38" y="221"/>
                                <a:pt x="40" y="216"/>
                                <a:pt x="36" y="214"/>
                              </a:cubicBezTo>
                              <a:cubicBezTo>
                                <a:pt x="40" y="210"/>
                                <a:pt x="46" y="212"/>
                                <a:pt x="46" y="206"/>
                              </a:cubicBezTo>
                              <a:cubicBezTo>
                                <a:pt x="51" y="201"/>
                                <a:pt x="55" y="196"/>
                                <a:pt x="61" y="193"/>
                              </a:cubicBezTo>
                              <a:cubicBezTo>
                                <a:pt x="63" y="205"/>
                                <a:pt x="73" y="188"/>
                                <a:pt x="73" y="205"/>
                              </a:cubicBezTo>
                              <a:cubicBezTo>
                                <a:pt x="64" y="207"/>
                                <a:pt x="64" y="206"/>
                                <a:pt x="66" y="214"/>
                              </a:cubicBezTo>
                              <a:cubicBezTo>
                                <a:pt x="69" y="216"/>
                                <a:pt x="71" y="215"/>
                                <a:pt x="74" y="214"/>
                              </a:cubicBezTo>
                              <a:cubicBezTo>
                                <a:pt x="75" y="206"/>
                                <a:pt x="70" y="204"/>
                                <a:pt x="81" y="204"/>
                              </a:cubicBezTo>
                              <a:cubicBezTo>
                                <a:pt x="83" y="206"/>
                                <a:pt x="84" y="210"/>
                                <a:pt x="82" y="213"/>
                              </a:cubicBezTo>
                              <a:cubicBezTo>
                                <a:pt x="74" y="214"/>
                                <a:pt x="75" y="213"/>
                                <a:pt x="76" y="222"/>
                              </a:cubicBezTo>
                              <a:cubicBezTo>
                                <a:pt x="79" y="223"/>
                                <a:pt x="82" y="221"/>
                                <a:pt x="85" y="222"/>
                              </a:cubicBezTo>
                              <a:cubicBezTo>
                                <a:pt x="88" y="235"/>
                                <a:pt x="87" y="226"/>
                                <a:pt x="96" y="229"/>
                              </a:cubicBezTo>
                              <a:cubicBezTo>
                                <a:pt x="98" y="236"/>
                                <a:pt x="98" y="236"/>
                                <a:pt x="98" y="237"/>
                              </a:cubicBezTo>
                              <a:cubicBezTo>
                                <a:pt x="114" y="234"/>
                                <a:pt x="102" y="243"/>
                                <a:pt x="112" y="244"/>
                              </a:cubicBezTo>
                              <a:cubicBezTo>
                                <a:pt x="111" y="246"/>
                                <a:pt x="111" y="248"/>
                                <a:pt x="110" y="250"/>
                              </a:cubicBezTo>
                              <a:cubicBezTo>
                                <a:pt x="106" y="234"/>
                                <a:pt x="91" y="257"/>
                                <a:pt x="109" y="254"/>
                              </a:cubicBezTo>
                              <a:cubicBezTo>
                                <a:pt x="109" y="254"/>
                                <a:pt x="107" y="262"/>
                                <a:pt x="107" y="264"/>
                              </a:cubicBezTo>
                              <a:cubicBezTo>
                                <a:pt x="103" y="265"/>
                                <a:pt x="105" y="270"/>
                                <a:pt x="104" y="274"/>
                              </a:cubicBezTo>
                              <a:cubicBezTo>
                                <a:pt x="96" y="274"/>
                                <a:pt x="95" y="280"/>
                                <a:pt x="101" y="283"/>
                              </a:cubicBezTo>
                              <a:cubicBezTo>
                                <a:pt x="98" y="294"/>
                                <a:pt x="96" y="304"/>
                                <a:pt x="93" y="314"/>
                              </a:cubicBezTo>
                              <a:cubicBezTo>
                                <a:pt x="91" y="312"/>
                                <a:pt x="88" y="315"/>
                                <a:pt x="87" y="316"/>
                              </a:cubicBezTo>
                              <a:close/>
                              <a:moveTo>
                                <a:pt x="184" y="191"/>
                              </a:moveTo>
                              <a:cubicBezTo>
                                <a:pt x="179" y="188"/>
                                <a:pt x="183" y="184"/>
                                <a:pt x="187" y="184"/>
                              </a:cubicBezTo>
                              <a:cubicBezTo>
                                <a:pt x="189" y="188"/>
                                <a:pt x="189" y="190"/>
                                <a:pt x="184" y="191"/>
                              </a:cubicBezTo>
                              <a:close/>
                              <a:moveTo>
                                <a:pt x="166" y="194"/>
                              </a:moveTo>
                              <a:cubicBezTo>
                                <a:pt x="162" y="190"/>
                                <a:pt x="165" y="186"/>
                                <a:pt x="170" y="188"/>
                              </a:cubicBezTo>
                              <a:cubicBezTo>
                                <a:pt x="172" y="193"/>
                                <a:pt x="170" y="194"/>
                                <a:pt x="166" y="194"/>
                              </a:cubicBezTo>
                              <a:close/>
                              <a:moveTo>
                                <a:pt x="148" y="198"/>
                              </a:moveTo>
                              <a:cubicBezTo>
                                <a:pt x="142" y="192"/>
                                <a:pt x="151" y="189"/>
                                <a:pt x="153" y="193"/>
                              </a:cubicBezTo>
                              <a:cubicBezTo>
                                <a:pt x="153" y="197"/>
                                <a:pt x="153" y="198"/>
                                <a:pt x="148" y="198"/>
                              </a:cubicBezTo>
                              <a:close/>
                              <a:moveTo>
                                <a:pt x="177" y="202"/>
                              </a:moveTo>
                              <a:cubicBezTo>
                                <a:pt x="172" y="198"/>
                                <a:pt x="176" y="192"/>
                                <a:pt x="181" y="196"/>
                              </a:cubicBezTo>
                              <a:cubicBezTo>
                                <a:pt x="181" y="200"/>
                                <a:pt x="181" y="201"/>
                                <a:pt x="177" y="202"/>
                              </a:cubicBezTo>
                              <a:close/>
                              <a:moveTo>
                                <a:pt x="159" y="205"/>
                              </a:moveTo>
                              <a:cubicBezTo>
                                <a:pt x="157" y="203"/>
                                <a:pt x="156" y="203"/>
                                <a:pt x="157" y="199"/>
                              </a:cubicBezTo>
                              <a:cubicBezTo>
                                <a:pt x="163" y="195"/>
                                <a:pt x="168" y="205"/>
                                <a:pt x="159" y="205"/>
                              </a:cubicBezTo>
                              <a:close/>
                              <a:moveTo>
                                <a:pt x="170" y="213"/>
                              </a:moveTo>
                              <a:cubicBezTo>
                                <a:pt x="169" y="212"/>
                                <a:pt x="168" y="211"/>
                                <a:pt x="167" y="210"/>
                              </a:cubicBezTo>
                              <a:cubicBezTo>
                                <a:pt x="167" y="198"/>
                                <a:pt x="182" y="210"/>
                                <a:pt x="170" y="213"/>
                              </a:cubicBezTo>
                              <a:close/>
                              <a:moveTo>
                                <a:pt x="152" y="216"/>
                              </a:moveTo>
                              <a:cubicBezTo>
                                <a:pt x="143" y="210"/>
                                <a:pt x="157" y="204"/>
                                <a:pt x="157" y="213"/>
                              </a:cubicBezTo>
                              <a:cubicBezTo>
                                <a:pt x="156" y="216"/>
                                <a:pt x="155" y="216"/>
                                <a:pt x="152" y="216"/>
                              </a:cubicBezTo>
                              <a:close/>
                              <a:moveTo>
                                <a:pt x="180" y="220"/>
                              </a:moveTo>
                              <a:cubicBezTo>
                                <a:pt x="172" y="214"/>
                                <a:pt x="186" y="207"/>
                                <a:pt x="186" y="217"/>
                              </a:cubicBezTo>
                              <a:cubicBezTo>
                                <a:pt x="184" y="220"/>
                                <a:pt x="183" y="220"/>
                                <a:pt x="180" y="220"/>
                              </a:cubicBezTo>
                              <a:close/>
                              <a:moveTo>
                                <a:pt x="163" y="224"/>
                              </a:moveTo>
                              <a:cubicBezTo>
                                <a:pt x="154" y="220"/>
                                <a:pt x="164" y="210"/>
                                <a:pt x="168" y="218"/>
                              </a:cubicBezTo>
                              <a:cubicBezTo>
                                <a:pt x="168" y="222"/>
                                <a:pt x="167" y="223"/>
                                <a:pt x="163" y="224"/>
                              </a:cubicBezTo>
                              <a:close/>
                              <a:moveTo>
                                <a:pt x="191" y="227"/>
                              </a:moveTo>
                              <a:cubicBezTo>
                                <a:pt x="183" y="222"/>
                                <a:pt x="194" y="214"/>
                                <a:pt x="197" y="222"/>
                              </a:cubicBezTo>
                              <a:cubicBezTo>
                                <a:pt x="196" y="227"/>
                                <a:pt x="195" y="227"/>
                                <a:pt x="191" y="227"/>
                              </a:cubicBezTo>
                              <a:close/>
                              <a:moveTo>
                                <a:pt x="174" y="231"/>
                              </a:moveTo>
                              <a:cubicBezTo>
                                <a:pt x="165" y="226"/>
                                <a:pt x="176" y="218"/>
                                <a:pt x="179" y="226"/>
                              </a:cubicBezTo>
                              <a:cubicBezTo>
                                <a:pt x="178" y="230"/>
                                <a:pt x="178" y="230"/>
                                <a:pt x="174" y="231"/>
                              </a:cubicBezTo>
                              <a:close/>
                              <a:moveTo>
                                <a:pt x="155" y="235"/>
                              </a:moveTo>
                              <a:cubicBezTo>
                                <a:pt x="147" y="227"/>
                                <a:pt x="161" y="221"/>
                                <a:pt x="161" y="231"/>
                              </a:cubicBezTo>
                              <a:cubicBezTo>
                                <a:pt x="160" y="234"/>
                                <a:pt x="158" y="234"/>
                                <a:pt x="155" y="235"/>
                              </a:cubicBezTo>
                              <a:close/>
                              <a:moveTo>
                                <a:pt x="185" y="239"/>
                              </a:moveTo>
                              <a:cubicBezTo>
                                <a:pt x="175" y="235"/>
                                <a:pt x="186" y="224"/>
                                <a:pt x="189" y="233"/>
                              </a:cubicBezTo>
                              <a:cubicBezTo>
                                <a:pt x="189" y="237"/>
                                <a:pt x="189" y="237"/>
                                <a:pt x="185" y="239"/>
                              </a:cubicBezTo>
                              <a:close/>
                              <a:moveTo>
                                <a:pt x="120" y="195"/>
                              </a:moveTo>
                              <a:cubicBezTo>
                                <a:pt x="111" y="188"/>
                                <a:pt x="126" y="182"/>
                                <a:pt x="125" y="193"/>
                              </a:cubicBezTo>
                              <a:cubicBezTo>
                                <a:pt x="123" y="195"/>
                                <a:pt x="122" y="195"/>
                                <a:pt x="120" y="195"/>
                              </a:cubicBezTo>
                              <a:close/>
                              <a:moveTo>
                                <a:pt x="142" y="209"/>
                              </a:moveTo>
                              <a:cubicBezTo>
                                <a:pt x="138" y="207"/>
                                <a:pt x="138" y="205"/>
                                <a:pt x="140" y="202"/>
                              </a:cubicBezTo>
                              <a:cubicBezTo>
                                <a:pt x="146" y="199"/>
                                <a:pt x="150" y="208"/>
                                <a:pt x="142" y="209"/>
                              </a:cubicBezTo>
                              <a:close/>
                              <a:moveTo>
                                <a:pt x="122" y="212"/>
                              </a:moveTo>
                              <a:cubicBezTo>
                                <a:pt x="120" y="208"/>
                                <a:pt x="120" y="206"/>
                                <a:pt x="125" y="205"/>
                              </a:cubicBezTo>
                              <a:cubicBezTo>
                                <a:pt x="124" y="207"/>
                                <a:pt x="123" y="210"/>
                                <a:pt x="122" y="212"/>
                              </a:cubicBezTo>
                              <a:close/>
                              <a:moveTo>
                                <a:pt x="134" y="220"/>
                              </a:moveTo>
                              <a:cubicBezTo>
                                <a:pt x="135" y="216"/>
                                <a:pt x="135" y="216"/>
                                <a:pt x="136" y="212"/>
                              </a:cubicBezTo>
                              <a:cubicBezTo>
                                <a:pt x="143" y="213"/>
                                <a:pt x="139" y="219"/>
                                <a:pt x="134" y="220"/>
                              </a:cubicBezTo>
                              <a:close/>
                              <a:moveTo>
                                <a:pt x="145" y="227"/>
                              </a:moveTo>
                              <a:cubicBezTo>
                                <a:pt x="135" y="221"/>
                                <a:pt x="152" y="213"/>
                                <a:pt x="150" y="225"/>
                              </a:cubicBezTo>
                              <a:cubicBezTo>
                                <a:pt x="149" y="227"/>
                                <a:pt x="147" y="227"/>
                                <a:pt x="145" y="227"/>
                              </a:cubicBezTo>
                              <a:close/>
                              <a:moveTo>
                                <a:pt x="131" y="231"/>
                              </a:moveTo>
                              <a:cubicBezTo>
                                <a:pt x="131" y="229"/>
                                <a:pt x="132" y="227"/>
                                <a:pt x="132" y="225"/>
                              </a:cubicBezTo>
                              <a:cubicBezTo>
                                <a:pt x="134" y="227"/>
                                <a:pt x="132" y="229"/>
                                <a:pt x="131" y="231"/>
                              </a:cubicBezTo>
                              <a:close/>
                              <a:moveTo>
                                <a:pt x="138" y="239"/>
                              </a:moveTo>
                              <a:cubicBezTo>
                                <a:pt x="137" y="238"/>
                                <a:pt x="136" y="238"/>
                                <a:pt x="135" y="237"/>
                              </a:cubicBezTo>
                              <a:cubicBezTo>
                                <a:pt x="131" y="220"/>
                                <a:pt x="154" y="235"/>
                                <a:pt x="138" y="239"/>
                              </a:cubicBezTo>
                              <a:close/>
                              <a:moveTo>
                                <a:pt x="167" y="242"/>
                              </a:moveTo>
                              <a:cubicBezTo>
                                <a:pt x="157" y="238"/>
                                <a:pt x="168" y="228"/>
                                <a:pt x="172" y="236"/>
                              </a:cubicBezTo>
                              <a:cubicBezTo>
                                <a:pt x="172" y="241"/>
                                <a:pt x="171" y="241"/>
                                <a:pt x="167" y="242"/>
                              </a:cubicBezTo>
                              <a:close/>
                              <a:moveTo>
                                <a:pt x="148" y="246"/>
                              </a:moveTo>
                              <a:cubicBezTo>
                                <a:pt x="138" y="240"/>
                                <a:pt x="156" y="229"/>
                                <a:pt x="154" y="243"/>
                              </a:cubicBezTo>
                              <a:cubicBezTo>
                                <a:pt x="152" y="246"/>
                                <a:pt x="150" y="245"/>
                                <a:pt x="148" y="246"/>
                              </a:cubicBezTo>
                              <a:close/>
                              <a:moveTo>
                                <a:pt x="176" y="249"/>
                              </a:moveTo>
                              <a:cubicBezTo>
                                <a:pt x="167" y="238"/>
                                <a:pt x="186" y="236"/>
                                <a:pt x="182" y="248"/>
                              </a:cubicBezTo>
                              <a:cubicBezTo>
                                <a:pt x="180" y="249"/>
                                <a:pt x="178" y="249"/>
                                <a:pt x="176" y="249"/>
                              </a:cubicBezTo>
                              <a:close/>
                              <a:moveTo>
                                <a:pt x="129" y="250"/>
                              </a:moveTo>
                              <a:cubicBezTo>
                                <a:pt x="119" y="243"/>
                                <a:pt x="137" y="232"/>
                                <a:pt x="136" y="247"/>
                              </a:cubicBezTo>
                              <a:cubicBezTo>
                                <a:pt x="135" y="249"/>
                                <a:pt x="132" y="249"/>
                                <a:pt x="129" y="250"/>
                              </a:cubicBezTo>
                              <a:close/>
                              <a:moveTo>
                                <a:pt x="158" y="253"/>
                              </a:moveTo>
                              <a:cubicBezTo>
                                <a:pt x="153" y="248"/>
                                <a:pt x="156" y="242"/>
                                <a:pt x="164" y="244"/>
                              </a:cubicBezTo>
                              <a:cubicBezTo>
                                <a:pt x="167" y="251"/>
                                <a:pt x="164" y="252"/>
                                <a:pt x="158" y="253"/>
                              </a:cubicBezTo>
                              <a:close/>
                              <a:moveTo>
                                <a:pt x="187" y="257"/>
                              </a:moveTo>
                              <a:cubicBezTo>
                                <a:pt x="181" y="253"/>
                                <a:pt x="185" y="244"/>
                                <a:pt x="193" y="248"/>
                              </a:cubicBezTo>
                              <a:cubicBezTo>
                                <a:pt x="194" y="256"/>
                                <a:pt x="194" y="255"/>
                                <a:pt x="187" y="257"/>
                              </a:cubicBezTo>
                              <a:close/>
                              <a:moveTo>
                                <a:pt x="139" y="257"/>
                              </a:moveTo>
                              <a:cubicBezTo>
                                <a:pt x="136" y="243"/>
                                <a:pt x="147" y="243"/>
                                <a:pt x="147" y="255"/>
                              </a:cubicBezTo>
                              <a:cubicBezTo>
                                <a:pt x="146" y="256"/>
                                <a:pt x="141" y="256"/>
                                <a:pt x="139" y="257"/>
                              </a:cubicBezTo>
                              <a:close/>
                              <a:moveTo>
                                <a:pt x="168" y="260"/>
                              </a:moveTo>
                              <a:cubicBezTo>
                                <a:pt x="162" y="251"/>
                                <a:pt x="173" y="244"/>
                                <a:pt x="176" y="257"/>
                              </a:cubicBezTo>
                              <a:cubicBezTo>
                                <a:pt x="174" y="260"/>
                                <a:pt x="171" y="260"/>
                                <a:pt x="168" y="260"/>
                              </a:cubicBezTo>
                              <a:close/>
                              <a:moveTo>
                                <a:pt x="106" y="326"/>
                              </a:moveTo>
                              <a:cubicBezTo>
                                <a:pt x="105" y="322"/>
                                <a:pt x="106" y="321"/>
                                <a:pt x="107" y="318"/>
                              </a:cubicBezTo>
                              <a:cubicBezTo>
                                <a:pt x="113" y="320"/>
                                <a:pt x="116" y="311"/>
                                <a:pt x="109" y="310"/>
                              </a:cubicBezTo>
                              <a:cubicBezTo>
                                <a:pt x="111" y="303"/>
                                <a:pt x="111" y="293"/>
                                <a:pt x="116" y="287"/>
                              </a:cubicBezTo>
                              <a:cubicBezTo>
                                <a:pt x="116" y="285"/>
                                <a:pt x="115" y="280"/>
                                <a:pt x="117" y="279"/>
                              </a:cubicBezTo>
                              <a:cubicBezTo>
                                <a:pt x="126" y="281"/>
                                <a:pt x="126" y="270"/>
                                <a:pt x="119" y="270"/>
                              </a:cubicBezTo>
                              <a:cubicBezTo>
                                <a:pt x="122" y="250"/>
                                <a:pt x="123" y="280"/>
                                <a:pt x="131" y="267"/>
                              </a:cubicBezTo>
                              <a:cubicBezTo>
                                <a:pt x="132" y="267"/>
                                <a:pt x="133" y="255"/>
                                <a:pt x="122" y="261"/>
                              </a:cubicBezTo>
                              <a:cubicBezTo>
                                <a:pt x="122" y="261"/>
                                <a:pt x="122" y="249"/>
                                <a:pt x="128" y="251"/>
                              </a:cubicBezTo>
                              <a:cubicBezTo>
                                <a:pt x="130" y="262"/>
                                <a:pt x="130" y="257"/>
                                <a:pt x="139" y="257"/>
                              </a:cubicBezTo>
                              <a:cubicBezTo>
                                <a:pt x="141" y="266"/>
                                <a:pt x="139" y="266"/>
                                <a:pt x="149" y="264"/>
                              </a:cubicBezTo>
                              <a:cubicBezTo>
                                <a:pt x="149" y="260"/>
                                <a:pt x="146" y="249"/>
                                <a:pt x="157" y="255"/>
                              </a:cubicBezTo>
                              <a:cubicBezTo>
                                <a:pt x="159" y="268"/>
                                <a:pt x="159" y="258"/>
                                <a:pt x="168" y="261"/>
                              </a:cubicBezTo>
                              <a:cubicBezTo>
                                <a:pt x="169" y="270"/>
                                <a:pt x="168" y="269"/>
                                <a:pt x="178" y="268"/>
                              </a:cubicBezTo>
                              <a:cubicBezTo>
                                <a:pt x="178" y="264"/>
                                <a:pt x="175" y="260"/>
                                <a:pt x="178" y="258"/>
                              </a:cubicBezTo>
                              <a:cubicBezTo>
                                <a:pt x="186" y="257"/>
                                <a:pt x="185" y="257"/>
                                <a:pt x="187" y="265"/>
                              </a:cubicBezTo>
                              <a:cubicBezTo>
                                <a:pt x="197" y="266"/>
                                <a:pt x="195" y="262"/>
                                <a:pt x="195" y="255"/>
                              </a:cubicBezTo>
                              <a:cubicBezTo>
                                <a:pt x="204" y="253"/>
                                <a:pt x="203" y="253"/>
                                <a:pt x="205" y="262"/>
                              </a:cubicBezTo>
                              <a:cubicBezTo>
                                <a:pt x="219" y="262"/>
                                <a:pt x="210" y="257"/>
                                <a:pt x="213" y="252"/>
                              </a:cubicBezTo>
                              <a:cubicBezTo>
                                <a:pt x="225" y="249"/>
                                <a:pt x="218" y="252"/>
                                <a:pt x="223" y="258"/>
                              </a:cubicBezTo>
                              <a:cubicBezTo>
                                <a:pt x="241" y="259"/>
                                <a:pt x="219" y="246"/>
                                <a:pt x="239" y="247"/>
                              </a:cubicBezTo>
                              <a:cubicBezTo>
                                <a:pt x="239" y="255"/>
                                <a:pt x="244" y="258"/>
                                <a:pt x="249" y="252"/>
                              </a:cubicBezTo>
                              <a:cubicBezTo>
                                <a:pt x="247" y="241"/>
                                <a:pt x="248" y="246"/>
                                <a:pt x="239" y="246"/>
                              </a:cubicBezTo>
                              <a:cubicBezTo>
                                <a:pt x="238" y="243"/>
                                <a:pt x="237" y="240"/>
                                <a:pt x="238" y="237"/>
                              </a:cubicBezTo>
                              <a:cubicBezTo>
                                <a:pt x="241" y="237"/>
                                <a:pt x="245" y="235"/>
                                <a:pt x="246" y="237"/>
                              </a:cubicBezTo>
                              <a:cubicBezTo>
                                <a:pt x="248" y="246"/>
                                <a:pt x="247" y="245"/>
                                <a:pt x="256" y="243"/>
                              </a:cubicBezTo>
                              <a:cubicBezTo>
                                <a:pt x="259" y="234"/>
                                <a:pt x="250" y="235"/>
                                <a:pt x="263" y="232"/>
                              </a:cubicBezTo>
                              <a:cubicBezTo>
                                <a:pt x="263" y="229"/>
                                <a:pt x="262" y="226"/>
                                <a:pt x="263" y="223"/>
                              </a:cubicBezTo>
                              <a:cubicBezTo>
                                <a:pt x="274" y="221"/>
                                <a:pt x="269" y="231"/>
                                <a:pt x="276" y="229"/>
                              </a:cubicBezTo>
                              <a:cubicBezTo>
                                <a:pt x="285" y="237"/>
                                <a:pt x="293" y="244"/>
                                <a:pt x="301" y="252"/>
                              </a:cubicBezTo>
                              <a:cubicBezTo>
                                <a:pt x="296" y="253"/>
                                <a:pt x="291" y="255"/>
                                <a:pt x="286" y="257"/>
                              </a:cubicBezTo>
                              <a:cubicBezTo>
                                <a:pt x="284" y="254"/>
                                <a:pt x="273" y="262"/>
                                <a:pt x="270" y="262"/>
                              </a:cubicBezTo>
                              <a:cubicBezTo>
                                <a:pt x="268" y="257"/>
                                <a:pt x="259" y="260"/>
                                <a:pt x="261" y="265"/>
                              </a:cubicBezTo>
                              <a:cubicBezTo>
                                <a:pt x="258" y="267"/>
                                <a:pt x="255" y="268"/>
                                <a:pt x="252" y="269"/>
                              </a:cubicBezTo>
                              <a:cubicBezTo>
                                <a:pt x="251" y="259"/>
                                <a:pt x="239" y="263"/>
                                <a:pt x="244" y="271"/>
                              </a:cubicBezTo>
                              <a:cubicBezTo>
                                <a:pt x="229" y="277"/>
                                <a:pt x="229" y="277"/>
                                <a:pt x="226" y="278"/>
                              </a:cubicBezTo>
                              <a:cubicBezTo>
                                <a:pt x="220" y="277"/>
                                <a:pt x="216" y="283"/>
                                <a:pt x="209" y="284"/>
                              </a:cubicBezTo>
                              <a:cubicBezTo>
                                <a:pt x="210" y="281"/>
                                <a:pt x="199" y="278"/>
                                <a:pt x="201" y="287"/>
                              </a:cubicBezTo>
                              <a:cubicBezTo>
                                <a:pt x="198" y="289"/>
                                <a:pt x="198" y="289"/>
                                <a:pt x="191" y="291"/>
                              </a:cubicBezTo>
                              <a:cubicBezTo>
                                <a:pt x="193" y="278"/>
                                <a:pt x="176" y="288"/>
                                <a:pt x="185" y="293"/>
                              </a:cubicBezTo>
                              <a:cubicBezTo>
                                <a:pt x="185" y="294"/>
                                <a:pt x="168" y="300"/>
                                <a:pt x="166" y="301"/>
                              </a:cubicBezTo>
                              <a:cubicBezTo>
                                <a:pt x="162" y="297"/>
                                <a:pt x="158" y="299"/>
                                <a:pt x="157" y="304"/>
                              </a:cubicBezTo>
                              <a:cubicBezTo>
                                <a:pt x="154" y="306"/>
                                <a:pt x="152" y="307"/>
                                <a:pt x="149" y="308"/>
                              </a:cubicBezTo>
                              <a:cubicBezTo>
                                <a:pt x="147" y="297"/>
                                <a:pt x="135" y="306"/>
                                <a:pt x="142" y="311"/>
                              </a:cubicBezTo>
                              <a:cubicBezTo>
                                <a:pt x="129" y="316"/>
                                <a:pt x="129" y="316"/>
                                <a:pt x="123" y="318"/>
                              </a:cubicBezTo>
                              <a:cubicBezTo>
                                <a:pt x="118" y="315"/>
                                <a:pt x="116" y="317"/>
                                <a:pt x="115" y="322"/>
                              </a:cubicBezTo>
                              <a:cubicBezTo>
                                <a:pt x="112" y="323"/>
                                <a:pt x="109" y="324"/>
                                <a:pt x="106" y="326"/>
                              </a:cubicBezTo>
                              <a:close/>
                              <a:moveTo>
                                <a:pt x="339" y="133"/>
                              </a:moveTo>
                              <a:cubicBezTo>
                                <a:pt x="334" y="128"/>
                                <a:pt x="336" y="122"/>
                                <a:pt x="343" y="124"/>
                              </a:cubicBezTo>
                              <a:cubicBezTo>
                                <a:pt x="346" y="129"/>
                                <a:pt x="345" y="132"/>
                                <a:pt x="339" y="133"/>
                              </a:cubicBezTo>
                              <a:close/>
                              <a:moveTo>
                                <a:pt x="289" y="22"/>
                              </a:moveTo>
                              <a:cubicBezTo>
                                <a:pt x="279" y="13"/>
                                <a:pt x="298" y="9"/>
                                <a:pt x="294" y="20"/>
                              </a:cubicBezTo>
                              <a:cubicBezTo>
                                <a:pt x="292" y="22"/>
                                <a:pt x="292" y="22"/>
                                <a:pt x="289" y="22"/>
                              </a:cubicBezTo>
                              <a:close/>
                              <a:moveTo>
                                <a:pt x="272" y="26"/>
                              </a:moveTo>
                              <a:cubicBezTo>
                                <a:pt x="262" y="22"/>
                                <a:pt x="273" y="11"/>
                                <a:pt x="277" y="19"/>
                              </a:cubicBezTo>
                              <a:cubicBezTo>
                                <a:pt x="277" y="24"/>
                                <a:pt x="277" y="25"/>
                                <a:pt x="272" y="26"/>
                              </a:cubicBezTo>
                              <a:close/>
                              <a:moveTo>
                                <a:pt x="215" y="28"/>
                              </a:moveTo>
                              <a:cubicBezTo>
                                <a:pt x="212" y="26"/>
                                <a:pt x="213" y="23"/>
                                <a:pt x="212" y="20"/>
                              </a:cubicBezTo>
                              <a:cubicBezTo>
                                <a:pt x="196" y="21"/>
                                <a:pt x="217" y="18"/>
                                <a:pt x="220" y="18"/>
                              </a:cubicBezTo>
                              <a:cubicBezTo>
                                <a:pt x="221" y="16"/>
                                <a:pt x="220" y="15"/>
                                <a:pt x="220" y="14"/>
                              </a:cubicBezTo>
                              <a:cubicBezTo>
                                <a:pt x="234" y="6"/>
                                <a:pt x="230" y="18"/>
                                <a:pt x="229" y="16"/>
                              </a:cubicBezTo>
                              <a:cubicBezTo>
                                <a:pt x="226" y="17"/>
                                <a:pt x="223" y="17"/>
                                <a:pt x="221" y="18"/>
                              </a:cubicBezTo>
                              <a:cubicBezTo>
                                <a:pt x="222" y="25"/>
                                <a:pt x="223" y="26"/>
                                <a:pt x="215" y="28"/>
                              </a:cubicBezTo>
                              <a:close/>
                              <a:moveTo>
                                <a:pt x="299" y="29"/>
                              </a:moveTo>
                              <a:cubicBezTo>
                                <a:pt x="297" y="27"/>
                                <a:pt x="297" y="27"/>
                                <a:pt x="297" y="23"/>
                              </a:cubicBezTo>
                              <a:cubicBezTo>
                                <a:pt x="300" y="14"/>
                                <a:pt x="312" y="28"/>
                                <a:pt x="299" y="29"/>
                              </a:cubicBezTo>
                              <a:close/>
                              <a:moveTo>
                                <a:pt x="253" y="30"/>
                              </a:moveTo>
                              <a:cubicBezTo>
                                <a:pt x="247" y="26"/>
                                <a:pt x="250" y="19"/>
                                <a:pt x="258" y="21"/>
                              </a:cubicBezTo>
                              <a:cubicBezTo>
                                <a:pt x="260" y="28"/>
                                <a:pt x="259" y="28"/>
                                <a:pt x="253" y="30"/>
                              </a:cubicBezTo>
                              <a:close/>
                              <a:moveTo>
                                <a:pt x="198" y="31"/>
                              </a:moveTo>
                              <a:cubicBezTo>
                                <a:pt x="191" y="25"/>
                                <a:pt x="198" y="24"/>
                                <a:pt x="203" y="22"/>
                              </a:cubicBezTo>
                              <a:cubicBezTo>
                                <a:pt x="207" y="28"/>
                                <a:pt x="203" y="30"/>
                                <a:pt x="198" y="31"/>
                              </a:cubicBezTo>
                              <a:close/>
                              <a:moveTo>
                                <a:pt x="283" y="33"/>
                              </a:moveTo>
                              <a:cubicBezTo>
                                <a:pt x="278" y="32"/>
                                <a:pt x="277" y="28"/>
                                <a:pt x="280" y="25"/>
                              </a:cubicBezTo>
                              <a:cubicBezTo>
                                <a:pt x="288" y="21"/>
                                <a:pt x="291" y="31"/>
                                <a:pt x="283" y="33"/>
                              </a:cubicBezTo>
                              <a:close/>
                              <a:moveTo>
                                <a:pt x="226" y="35"/>
                              </a:moveTo>
                              <a:cubicBezTo>
                                <a:pt x="224" y="34"/>
                                <a:pt x="230" y="27"/>
                                <a:pt x="232" y="27"/>
                              </a:cubicBezTo>
                              <a:cubicBezTo>
                                <a:pt x="233" y="34"/>
                                <a:pt x="234" y="33"/>
                                <a:pt x="226" y="35"/>
                              </a:cubicBezTo>
                              <a:close/>
                              <a:moveTo>
                                <a:pt x="311" y="36"/>
                              </a:moveTo>
                              <a:cubicBezTo>
                                <a:pt x="301" y="29"/>
                                <a:pt x="316" y="22"/>
                                <a:pt x="316" y="33"/>
                              </a:cubicBezTo>
                              <a:cubicBezTo>
                                <a:pt x="315" y="36"/>
                                <a:pt x="314" y="36"/>
                                <a:pt x="311" y="36"/>
                              </a:cubicBezTo>
                              <a:close/>
                              <a:moveTo>
                                <a:pt x="263" y="37"/>
                              </a:moveTo>
                              <a:cubicBezTo>
                                <a:pt x="254" y="30"/>
                                <a:pt x="270" y="20"/>
                                <a:pt x="270" y="33"/>
                              </a:cubicBezTo>
                              <a:cubicBezTo>
                                <a:pt x="269" y="37"/>
                                <a:pt x="267" y="36"/>
                                <a:pt x="263" y="37"/>
                              </a:cubicBezTo>
                              <a:close/>
                              <a:moveTo>
                                <a:pt x="209" y="38"/>
                              </a:moveTo>
                              <a:cubicBezTo>
                                <a:pt x="195" y="30"/>
                                <a:pt x="224" y="22"/>
                                <a:pt x="210" y="38"/>
                              </a:cubicBezTo>
                              <a:cubicBezTo>
                                <a:pt x="210" y="38"/>
                                <a:pt x="209" y="38"/>
                                <a:pt x="209" y="38"/>
                              </a:cubicBezTo>
                              <a:close/>
                              <a:moveTo>
                                <a:pt x="294" y="40"/>
                              </a:moveTo>
                              <a:cubicBezTo>
                                <a:pt x="289" y="39"/>
                                <a:pt x="290" y="38"/>
                                <a:pt x="290" y="34"/>
                              </a:cubicBezTo>
                              <a:cubicBezTo>
                                <a:pt x="294" y="25"/>
                                <a:pt x="304" y="38"/>
                                <a:pt x="294" y="40"/>
                              </a:cubicBezTo>
                              <a:close/>
                              <a:moveTo>
                                <a:pt x="322" y="43"/>
                              </a:moveTo>
                              <a:cubicBezTo>
                                <a:pt x="311" y="37"/>
                                <a:pt x="327" y="29"/>
                                <a:pt x="327" y="40"/>
                              </a:cubicBezTo>
                              <a:cubicBezTo>
                                <a:pt x="326" y="42"/>
                                <a:pt x="324" y="43"/>
                                <a:pt x="322" y="43"/>
                              </a:cubicBezTo>
                              <a:close/>
                              <a:moveTo>
                                <a:pt x="274" y="44"/>
                              </a:moveTo>
                              <a:cubicBezTo>
                                <a:pt x="267" y="39"/>
                                <a:pt x="275" y="30"/>
                                <a:pt x="280" y="37"/>
                              </a:cubicBezTo>
                              <a:cubicBezTo>
                                <a:pt x="281" y="43"/>
                                <a:pt x="280" y="43"/>
                                <a:pt x="274" y="44"/>
                              </a:cubicBezTo>
                              <a:close/>
                              <a:moveTo>
                                <a:pt x="220" y="46"/>
                              </a:moveTo>
                              <a:cubicBezTo>
                                <a:pt x="216" y="43"/>
                                <a:pt x="222" y="37"/>
                                <a:pt x="224" y="37"/>
                              </a:cubicBezTo>
                              <a:cubicBezTo>
                                <a:pt x="228" y="42"/>
                                <a:pt x="224" y="45"/>
                                <a:pt x="220" y="46"/>
                              </a:cubicBezTo>
                              <a:close/>
                              <a:moveTo>
                                <a:pt x="351" y="47"/>
                              </a:moveTo>
                              <a:cubicBezTo>
                                <a:pt x="346" y="45"/>
                                <a:pt x="347" y="45"/>
                                <a:pt x="347" y="41"/>
                              </a:cubicBezTo>
                              <a:cubicBezTo>
                                <a:pt x="353" y="34"/>
                                <a:pt x="360" y="44"/>
                                <a:pt x="351" y="47"/>
                              </a:cubicBezTo>
                              <a:close/>
                              <a:moveTo>
                                <a:pt x="303" y="47"/>
                              </a:moveTo>
                              <a:cubicBezTo>
                                <a:pt x="296" y="42"/>
                                <a:pt x="303" y="34"/>
                                <a:pt x="308" y="40"/>
                              </a:cubicBezTo>
                              <a:cubicBezTo>
                                <a:pt x="310" y="45"/>
                                <a:pt x="307" y="47"/>
                                <a:pt x="303" y="47"/>
                              </a:cubicBezTo>
                              <a:close/>
                              <a:moveTo>
                                <a:pt x="202" y="49"/>
                              </a:moveTo>
                              <a:cubicBezTo>
                                <a:pt x="195" y="43"/>
                                <a:pt x="201" y="37"/>
                                <a:pt x="207" y="42"/>
                              </a:cubicBezTo>
                              <a:cubicBezTo>
                                <a:pt x="207" y="44"/>
                                <a:pt x="203" y="47"/>
                                <a:pt x="202" y="49"/>
                              </a:cubicBezTo>
                              <a:close/>
                              <a:moveTo>
                                <a:pt x="332" y="51"/>
                              </a:moveTo>
                              <a:cubicBezTo>
                                <a:pt x="325" y="46"/>
                                <a:pt x="330" y="40"/>
                                <a:pt x="336" y="43"/>
                              </a:cubicBezTo>
                              <a:cubicBezTo>
                                <a:pt x="338" y="48"/>
                                <a:pt x="337" y="49"/>
                                <a:pt x="332" y="51"/>
                              </a:cubicBezTo>
                              <a:close/>
                              <a:moveTo>
                                <a:pt x="285" y="51"/>
                              </a:moveTo>
                              <a:cubicBezTo>
                                <a:pt x="274" y="42"/>
                                <a:pt x="297" y="37"/>
                                <a:pt x="290" y="50"/>
                              </a:cubicBezTo>
                              <a:cubicBezTo>
                                <a:pt x="289" y="50"/>
                                <a:pt x="289" y="50"/>
                                <a:pt x="285" y="51"/>
                              </a:cubicBezTo>
                              <a:close/>
                              <a:moveTo>
                                <a:pt x="231" y="53"/>
                              </a:moveTo>
                              <a:cubicBezTo>
                                <a:pt x="219" y="48"/>
                                <a:pt x="236" y="35"/>
                                <a:pt x="236" y="49"/>
                              </a:cubicBezTo>
                              <a:cubicBezTo>
                                <a:pt x="235" y="52"/>
                                <a:pt x="234" y="52"/>
                                <a:pt x="231" y="53"/>
                              </a:cubicBezTo>
                              <a:close/>
                              <a:moveTo>
                                <a:pt x="314" y="54"/>
                              </a:moveTo>
                              <a:cubicBezTo>
                                <a:pt x="306" y="48"/>
                                <a:pt x="316" y="41"/>
                                <a:pt x="320" y="48"/>
                              </a:cubicBezTo>
                              <a:cubicBezTo>
                                <a:pt x="320" y="53"/>
                                <a:pt x="318" y="54"/>
                                <a:pt x="314" y="54"/>
                              </a:cubicBezTo>
                              <a:close/>
                              <a:moveTo>
                                <a:pt x="213" y="56"/>
                              </a:moveTo>
                              <a:cubicBezTo>
                                <a:pt x="208" y="54"/>
                                <a:pt x="213" y="50"/>
                                <a:pt x="216" y="47"/>
                              </a:cubicBezTo>
                              <a:cubicBezTo>
                                <a:pt x="220" y="50"/>
                                <a:pt x="218" y="55"/>
                                <a:pt x="213" y="56"/>
                              </a:cubicBezTo>
                              <a:close/>
                              <a:moveTo>
                                <a:pt x="296" y="58"/>
                              </a:moveTo>
                              <a:cubicBezTo>
                                <a:pt x="288" y="53"/>
                                <a:pt x="298" y="44"/>
                                <a:pt x="302" y="52"/>
                              </a:cubicBezTo>
                              <a:cubicBezTo>
                                <a:pt x="302" y="57"/>
                                <a:pt x="301" y="57"/>
                                <a:pt x="296" y="58"/>
                              </a:cubicBezTo>
                              <a:close/>
                              <a:moveTo>
                                <a:pt x="195" y="59"/>
                              </a:moveTo>
                              <a:cubicBezTo>
                                <a:pt x="188" y="56"/>
                                <a:pt x="193" y="48"/>
                                <a:pt x="199" y="52"/>
                              </a:cubicBezTo>
                              <a:cubicBezTo>
                                <a:pt x="199" y="54"/>
                                <a:pt x="197" y="57"/>
                                <a:pt x="195" y="59"/>
                              </a:cubicBezTo>
                              <a:close/>
                              <a:moveTo>
                                <a:pt x="242" y="60"/>
                              </a:moveTo>
                              <a:cubicBezTo>
                                <a:pt x="232" y="55"/>
                                <a:pt x="242" y="47"/>
                                <a:pt x="246" y="52"/>
                              </a:cubicBezTo>
                              <a:cubicBezTo>
                                <a:pt x="247" y="57"/>
                                <a:pt x="248" y="58"/>
                                <a:pt x="242" y="60"/>
                              </a:cubicBezTo>
                              <a:close/>
                              <a:moveTo>
                                <a:pt x="277" y="62"/>
                              </a:moveTo>
                              <a:cubicBezTo>
                                <a:pt x="272" y="56"/>
                                <a:pt x="277" y="49"/>
                                <a:pt x="283" y="53"/>
                              </a:cubicBezTo>
                              <a:cubicBezTo>
                                <a:pt x="285" y="61"/>
                                <a:pt x="285" y="60"/>
                                <a:pt x="277" y="62"/>
                              </a:cubicBezTo>
                              <a:close/>
                              <a:moveTo>
                                <a:pt x="224" y="63"/>
                              </a:moveTo>
                              <a:cubicBezTo>
                                <a:pt x="217" y="59"/>
                                <a:pt x="221" y="52"/>
                                <a:pt x="228" y="55"/>
                              </a:cubicBezTo>
                              <a:cubicBezTo>
                                <a:pt x="230" y="59"/>
                                <a:pt x="229" y="62"/>
                                <a:pt x="224" y="63"/>
                              </a:cubicBezTo>
                              <a:close/>
                              <a:moveTo>
                                <a:pt x="205" y="66"/>
                              </a:moveTo>
                              <a:cubicBezTo>
                                <a:pt x="205" y="66"/>
                                <a:pt x="204" y="66"/>
                                <a:pt x="204" y="65"/>
                              </a:cubicBezTo>
                              <a:cubicBezTo>
                                <a:pt x="207" y="51"/>
                                <a:pt x="216" y="65"/>
                                <a:pt x="205" y="66"/>
                              </a:cubicBezTo>
                              <a:close/>
                              <a:moveTo>
                                <a:pt x="252" y="67"/>
                              </a:moveTo>
                              <a:cubicBezTo>
                                <a:pt x="242" y="59"/>
                                <a:pt x="258" y="51"/>
                                <a:pt x="258" y="64"/>
                              </a:cubicBezTo>
                              <a:cubicBezTo>
                                <a:pt x="256" y="66"/>
                                <a:pt x="254" y="66"/>
                                <a:pt x="252" y="67"/>
                              </a:cubicBezTo>
                              <a:close/>
                              <a:moveTo>
                                <a:pt x="234" y="70"/>
                              </a:moveTo>
                              <a:cubicBezTo>
                                <a:pt x="231" y="68"/>
                                <a:pt x="230" y="67"/>
                                <a:pt x="232" y="63"/>
                              </a:cubicBezTo>
                              <a:cubicBezTo>
                                <a:pt x="238" y="57"/>
                                <a:pt x="244" y="69"/>
                                <a:pt x="234" y="70"/>
                              </a:cubicBezTo>
                              <a:close/>
                              <a:moveTo>
                                <a:pt x="216" y="73"/>
                              </a:moveTo>
                              <a:cubicBezTo>
                                <a:pt x="208" y="70"/>
                                <a:pt x="218" y="61"/>
                                <a:pt x="221" y="68"/>
                              </a:cubicBezTo>
                              <a:cubicBezTo>
                                <a:pt x="221" y="72"/>
                                <a:pt x="221" y="73"/>
                                <a:pt x="216" y="73"/>
                              </a:cubicBezTo>
                              <a:close/>
                              <a:moveTo>
                                <a:pt x="261" y="74"/>
                              </a:moveTo>
                              <a:cubicBezTo>
                                <a:pt x="259" y="69"/>
                                <a:pt x="259" y="61"/>
                                <a:pt x="267" y="65"/>
                              </a:cubicBezTo>
                              <a:cubicBezTo>
                                <a:pt x="269" y="73"/>
                                <a:pt x="269" y="71"/>
                                <a:pt x="261" y="74"/>
                              </a:cubicBezTo>
                              <a:close/>
                              <a:moveTo>
                                <a:pt x="346" y="76"/>
                              </a:moveTo>
                              <a:cubicBezTo>
                                <a:pt x="340" y="72"/>
                                <a:pt x="343" y="65"/>
                                <a:pt x="351" y="68"/>
                              </a:cubicBezTo>
                              <a:cubicBezTo>
                                <a:pt x="353" y="73"/>
                                <a:pt x="352" y="75"/>
                                <a:pt x="346" y="76"/>
                              </a:cubicBezTo>
                              <a:close/>
                              <a:moveTo>
                                <a:pt x="198" y="77"/>
                              </a:moveTo>
                              <a:cubicBezTo>
                                <a:pt x="196" y="75"/>
                                <a:pt x="200" y="71"/>
                                <a:pt x="201" y="69"/>
                              </a:cubicBezTo>
                              <a:cubicBezTo>
                                <a:pt x="206" y="73"/>
                                <a:pt x="203" y="76"/>
                                <a:pt x="198" y="77"/>
                              </a:cubicBezTo>
                              <a:close/>
                              <a:moveTo>
                                <a:pt x="245" y="77"/>
                              </a:moveTo>
                              <a:cubicBezTo>
                                <a:pt x="236" y="72"/>
                                <a:pt x="246" y="64"/>
                                <a:pt x="250" y="71"/>
                              </a:cubicBezTo>
                              <a:cubicBezTo>
                                <a:pt x="250" y="76"/>
                                <a:pt x="250" y="76"/>
                                <a:pt x="245" y="77"/>
                              </a:cubicBezTo>
                              <a:close/>
                              <a:moveTo>
                                <a:pt x="328" y="79"/>
                              </a:moveTo>
                              <a:cubicBezTo>
                                <a:pt x="319" y="72"/>
                                <a:pt x="334" y="65"/>
                                <a:pt x="334" y="76"/>
                              </a:cubicBezTo>
                              <a:cubicBezTo>
                                <a:pt x="332" y="79"/>
                                <a:pt x="331" y="79"/>
                                <a:pt x="328" y="79"/>
                              </a:cubicBezTo>
                              <a:close/>
                              <a:moveTo>
                                <a:pt x="227" y="81"/>
                              </a:moveTo>
                              <a:cubicBezTo>
                                <a:pt x="219" y="77"/>
                                <a:pt x="229" y="67"/>
                                <a:pt x="232" y="76"/>
                              </a:cubicBezTo>
                              <a:cubicBezTo>
                                <a:pt x="232" y="79"/>
                                <a:pt x="231" y="80"/>
                                <a:pt x="227" y="81"/>
                              </a:cubicBezTo>
                              <a:close/>
                              <a:moveTo>
                                <a:pt x="358" y="83"/>
                              </a:moveTo>
                              <a:cubicBezTo>
                                <a:pt x="344" y="77"/>
                                <a:pt x="368" y="69"/>
                                <a:pt x="361" y="81"/>
                              </a:cubicBezTo>
                              <a:cubicBezTo>
                                <a:pt x="360" y="82"/>
                                <a:pt x="359" y="82"/>
                                <a:pt x="358" y="83"/>
                              </a:cubicBezTo>
                              <a:close/>
                              <a:moveTo>
                                <a:pt x="311" y="83"/>
                              </a:moveTo>
                              <a:cubicBezTo>
                                <a:pt x="307" y="81"/>
                                <a:pt x="308" y="81"/>
                                <a:pt x="307" y="77"/>
                              </a:cubicBezTo>
                              <a:cubicBezTo>
                                <a:pt x="312" y="68"/>
                                <a:pt x="323" y="81"/>
                                <a:pt x="311" y="83"/>
                              </a:cubicBezTo>
                              <a:close/>
                              <a:moveTo>
                                <a:pt x="235" y="83"/>
                              </a:moveTo>
                              <a:cubicBezTo>
                                <a:pt x="235" y="80"/>
                                <a:pt x="238" y="77"/>
                                <a:pt x="242" y="80"/>
                              </a:cubicBezTo>
                              <a:cubicBezTo>
                                <a:pt x="239" y="82"/>
                                <a:pt x="239" y="82"/>
                                <a:pt x="235" y="83"/>
                              </a:cubicBezTo>
                              <a:close/>
                              <a:moveTo>
                                <a:pt x="209" y="84"/>
                              </a:moveTo>
                              <a:cubicBezTo>
                                <a:pt x="203" y="78"/>
                                <a:pt x="210" y="73"/>
                                <a:pt x="214" y="78"/>
                              </a:cubicBezTo>
                              <a:cubicBezTo>
                                <a:pt x="214" y="83"/>
                                <a:pt x="214" y="83"/>
                                <a:pt x="209" y="84"/>
                              </a:cubicBezTo>
                              <a:close/>
                              <a:moveTo>
                                <a:pt x="339" y="86"/>
                              </a:moveTo>
                              <a:cubicBezTo>
                                <a:pt x="329" y="80"/>
                                <a:pt x="344" y="72"/>
                                <a:pt x="344" y="83"/>
                              </a:cubicBezTo>
                              <a:cubicBezTo>
                                <a:pt x="343" y="86"/>
                                <a:pt x="342" y="86"/>
                                <a:pt x="339" y="86"/>
                              </a:cubicBezTo>
                              <a:close/>
                              <a:moveTo>
                                <a:pt x="291" y="87"/>
                              </a:moveTo>
                              <a:cubicBezTo>
                                <a:pt x="285" y="73"/>
                                <a:pt x="299" y="74"/>
                                <a:pt x="298" y="85"/>
                              </a:cubicBezTo>
                              <a:cubicBezTo>
                                <a:pt x="297" y="87"/>
                                <a:pt x="293" y="87"/>
                                <a:pt x="291" y="87"/>
                              </a:cubicBezTo>
                              <a:close/>
                              <a:moveTo>
                                <a:pt x="191" y="87"/>
                              </a:moveTo>
                              <a:cubicBezTo>
                                <a:pt x="190" y="86"/>
                                <a:pt x="193" y="81"/>
                                <a:pt x="194" y="81"/>
                              </a:cubicBezTo>
                              <a:cubicBezTo>
                                <a:pt x="198" y="83"/>
                                <a:pt x="195" y="87"/>
                                <a:pt x="191" y="87"/>
                              </a:cubicBezTo>
                              <a:close/>
                              <a:moveTo>
                                <a:pt x="218" y="90"/>
                              </a:moveTo>
                              <a:cubicBezTo>
                                <a:pt x="215" y="83"/>
                                <a:pt x="224" y="80"/>
                                <a:pt x="225" y="87"/>
                              </a:cubicBezTo>
                              <a:cubicBezTo>
                                <a:pt x="222" y="88"/>
                                <a:pt x="220" y="89"/>
                                <a:pt x="218" y="90"/>
                              </a:cubicBezTo>
                              <a:close/>
                              <a:moveTo>
                                <a:pt x="322" y="90"/>
                              </a:moveTo>
                              <a:cubicBezTo>
                                <a:pt x="312" y="87"/>
                                <a:pt x="323" y="75"/>
                                <a:pt x="327" y="84"/>
                              </a:cubicBezTo>
                              <a:cubicBezTo>
                                <a:pt x="327" y="88"/>
                                <a:pt x="327" y="89"/>
                                <a:pt x="322" y="90"/>
                              </a:cubicBezTo>
                              <a:close/>
                              <a:moveTo>
                                <a:pt x="267" y="92"/>
                              </a:moveTo>
                              <a:cubicBezTo>
                                <a:pt x="258" y="88"/>
                                <a:pt x="265" y="84"/>
                                <a:pt x="271" y="84"/>
                              </a:cubicBezTo>
                              <a:cubicBezTo>
                                <a:pt x="272" y="89"/>
                                <a:pt x="272" y="91"/>
                                <a:pt x="267" y="92"/>
                              </a:cubicBezTo>
                              <a:close/>
                              <a:moveTo>
                                <a:pt x="350" y="93"/>
                              </a:moveTo>
                              <a:cubicBezTo>
                                <a:pt x="343" y="89"/>
                                <a:pt x="348" y="83"/>
                                <a:pt x="354" y="86"/>
                              </a:cubicBezTo>
                              <a:cubicBezTo>
                                <a:pt x="356" y="91"/>
                                <a:pt x="355" y="92"/>
                                <a:pt x="350" y="93"/>
                              </a:cubicBezTo>
                              <a:close/>
                              <a:moveTo>
                                <a:pt x="302" y="94"/>
                              </a:moveTo>
                              <a:cubicBezTo>
                                <a:pt x="300" y="91"/>
                                <a:pt x="300" y="90"/>
                                <a:pt x="300" y="87"/>
                              </a:cubicBezTo>
                              <a:cubicBezTo>
                                <a:pt x="306" y="78"/>
                                <a:pt x="317" y="93"/>
                                <a:pt x="302" y="94"/>
                              </a:cubicBezTo>
                              <a:close/>
                              <a:moveTo>
                                <a:pt x="202" y="94"/>
                              </a:moveTo>
                              <a:cubicBezTo>
                                <a:pt x="195" y="90"/>
                                <a:pt x="206" y="82"/>
                                <a:pt x="206" y="92"/>
                              </a:cubicBezTo>
                              <a:cubicBezTo>
                                <a:pt x="205" y="94"/>
                                <a:pt x="204" y="94"/>
                                <a:pt x="202" y="94"/>
                              </a:cubicBezTo>
                              <a:close/>
                              <a:moveTo>
                                <a:pt x="249" y="95"/>
                              </a:moveTo>
                              <a:cubicBezTo>
                                <a:pt x="243" y="91"/>
                                <a:pt x="246" y="89"/>
                                <a:pt x="254" y="90"/>
                              </a:cubicBezTo>
                              <a:cubicBezTo>
                                <a:pt x="254" y="93"/>
                                <a:pt x="253" y="94"/>
                                <a:pt x="249" y="95"/>
                              </a:cubicBezTo>
                              <a:close/>
                              <a:moveTo>
                                <a:pt x="332" y="97"/>
                              </a:moveTo>
                              <a:cubicBezTo>
                                <a:pt x="325" y="91"/>
                                <a:pt x="332" y="85"/>
                                <a:pt x="337" y="90"/>
                              </a:cubicBezTo>
                              <a:cubicBezTo>
                                <a:pt x="339" y="95"/>
                                <a:pt x="336" y="97"/>
                                <a:pt x="332" y="97"/>
                              </a:cubicBezTo>
                              <a:close/>
                              <a:moveTo>
                                <a:pt x="230" y="98"/>
                              </a:moveTo>
                              <a:cubicBezTo>
                                <a:pt x="232" y="97"/>
                                <a:pt x="234" y="96"/>
                                <a:pt x="236" y="97"/>
                              </a:cubicBezTo>
                              <a:cubicBezTo>
                                <a:pt x="234" y="98"/>
                                <a:pt x="232" y="98"/>
                                <a:pt x="230" y="98"/>
                              </a:cubicBezTo>
                              <a:close/>
                              <a:moveTo>
                                <a:pt x="277" y="99"/>
                              </a:moveTo>
                              <a:cubicBezTo>
                                <a:pt x="269" y="95"/>
                                <a:pt x="275" y="87"/>
                                <a:pt x="282" y="90"/>
                              </a:cubicBezTo>
                              <a:cubicBezTo>
                                <a:pt x="283" y="97"/>
                                <a:pt x="284" y="97"/>
                                <a:pt x="277" y="99"/>
                              </a:cubicBezTo>
                              <a:close/>
                              <a:moveTo>
                                <a:pt x="314" y="101"/>
                              </a:moveTo>
                              <a:cubicBezTo>
                                <a:pt x="302" y="94"/>
                                <a:pt x="323" y="85"/>
                                <a:pt x="319" y="99"/>
                              </a:cubicBezTo>
                              <a:cubicBezTo>
                                <a:pt x="317" y="100"/>
                                <a:pt x="316" y="101"/>
                                <a:pt x="314" y="101"/>
                              </a:cubicBezTo>
                              <a:close/>
                              <a:moveTo>
                                <a:pt x="259" y="102"/>
                              </a:moveTo>
                              <a:cubicBezTo>
                                <a:pt x="245" y="94"/>
                                <a:pt x="273" y="89"/>
                                <a:pt x="263" y="101"/>
                              </a:cubicBezTo>
                              <a:cubicBezTo>
                                <a:pt x="261" y="102"/>
                                <a:pt x="261" y="102"/>
                                <a:pt x="259" y="102"/>
                              </a:cubicBezTo>
                              <a:close/>
                              <a:moveTo>
                                <a:pt x="343" y="104"/>
                              </a:moveTo>
                              <a:cubicBezTo>
                                <a:pt x="333" y="97"/>
                                <a:pt x="348" y="91"/>
                                <a:pt x="348" y="101"/>
                              </a:cubicBezTo>
                              <a:cubicBezTo>
                                <a:pt x="347" y="104"/>
                                <a:pt x="346" y="104"/>
                                <a:pt x="343" y="104"/>
                              </a:cubicBezTo>
                              <a:close/>
                              <a:moveTo>
                                <a:pt x="241" y="106"/>
                              </a:moveTo>
                              <a:cubicBezTo>
                                <a:pt x="234" y="100"/>
                                <a:pt x="242" y="94"/>
                                <a:pt x="246" y="100"/>
                              </a:cubicBezTo>
                              <a:cubicBezTo>
                                <a:pt x="246" y="105"/>
                                <a:pt x="245" y="105"/>
                                <a:pt x="241" y="106"/>
                              </a:cubicBezTo>
                              <a:close/>
                              <a:moveTo>
                                <a:pt x="287" y="107"/>
                              </a:moveTo>
                              <a:cubicBezTo>
                                <a:pt x="280" y="101"/>
                                <a:pt x="285" y="96"/>
                                <a:pt x="292" y="96"/>
                              </a:cubicBezTo>
                              <a:cubicBezTo>
                                <a:pt x="294" y="106"/>
                                <a:pt x="296" y="105"/>
                                <a:pt x="287" y="107"/>
                              </a:cubicBezTo>
                              <a:close/>
                              <a:moveTo>
                                <a:pt x="326" y="108"/>
                              </a:moveTo>
                              <a:cubicBezTo>
                                <a:pt x="321" y="107"/>
                                <a:pt x="320" y="103"/>
                                <a:pt x="323" y="100"/>
                              </a:cubicBezTo>
                              <a:cubicBezTo>
                                <a:pt x="330" y="96"/>
                                <a:pt x="334" y="106"/>
                                <a:pt x="326" y="108"/>
                              </a:cubicBezTo>
                              <a:close/>
                              <a:moveTo>
                                <a:pt x="223" y="108"/>
                              </a:moveTo>
                              <a:cubicBezTo>
                                <a:pt x="216" y="100"/>
                                <a:pt x="231" y="99"/>
                                <a:pt x="227" y="107"/>
                              </a:cubicBezTo>
                              <a:cubicBezTo>
                                <a:pt x="226" y="108"/>
                                <a:pt x="225" y="108"/>
                                <a:pt x="223" y="108"/>
                              </a:cubicBezTo>
                              <a:close/>
                              <a:moveTo>
                                <a:pt x="271" y="110"/>
                              </a:moveTo>
                              <a:cubicBezTo>
                                <a:pt x="260" y="106"/>
                                <a:pt x="271" y="95"/>
                                <a:pt x="275" y="103"/>
                              </a:cubicBezTo>
                              <a:cubicBezTo>
                                <a:pt x="276" y="108"/>
                                <a:pt x="275" y="109"/>
                                <a:pt x="271" y="110"/>
                              </a:cubicBezTo>
                              <a:close/>
                              <a:moveTo>
                                <a:pt x="206" y="112"/>
                              </a:moveTo>
                              <a:cubicBezTo>
                                <a:pt x="201" y="108"/>
                                <a:pt x="206" y="107"/>
                                <a:pt x="209" y="107"/>
                              </a:cubicBezTo>
                              <a:cubicBezTo>
                                <a:pt x="209" y="111"/>
                                <a:pt x="210" y="111"/>
                                <a:pt x="206" y="112"/>
                              </a:cubicBezTo>
                              <a:close/>
                              <a:moveTo>
                                <a:pt x="306" y="112"/>
                              </a:moveTo>
                              <a:cubicBezTo>
                                <a:pt x="294" y="103"/>
                                <a:pt x="319" y="96"/>
                                <a:pt x="312" y="111"/>
                              </a:cubicBezTo>
                              <a:cubicBezTo>
                                <a:pt x="310" y="111"/>
                                <a:pt x="308" y="112"/>
                                <a:pt x="306" y="112"/>
                              </a:cubicBezTo>
                              <a:close/>
                              <a:moveTo>
                                <a:pt x="252" y="113"/>
                              </a:moveTo>
                              <a:cubicBezTo>
                                <a:pt x="243" y="106"/>
                                <a:pt x="257" y="99"/>
                                <a:pt x="257" y="109"/>
                              </a:cubicBezTo>
                              <a:cubicBezTo>
                                <a:pt x="256" y="113"/>
                                <a:pt x="255" y="112"/>
                                <a:pt x="252" y="113"/>
                              </a:cubicBezTo>
                              <a:close/>
                              <a:moveTo>
                                <a:pt x="335" y="115"/>
                              </a:moveTo>
                              <a:cubicBezTo>
                                <a:pt x="328" y="111"/>
                                <a:pt x="335" y="102"/>
                                <a:pt x="341" y="108"/>
                              </a:cubicBezTo>
                              <a:cubicBezTo>
                                <a:pt x="342" y="113"/>
                                <a:pt x="339" y="115"/>
                                <a:pt x="335" y="115"/>
                              </a:cubicBezTo>
                              <a:close/>
                              <a:moveTo>
                                <a:pt x="234" y="116"/>
                              </a:moveTo>
                              <a:cubicBezTo>
                                <a:pt x="228" y="111"/>
                                <a:pt x="235" y="105"/>
                                <a:pt x="239" y="110"/>
                              </a:cubicBezTo>
                              <a:cubicBezTo>
                                <a:pt x="239" y="115"/>
                                <a:pt x="239" y="115"/>
                                <a:pt x="234" y="116"/>
                              </a:cubicBezTo>
                              <a:close/>
                              <a:moveTo>
                                <a:pt x="280" y="117"/>
                              </a:moveTo>
                              <a:cubicBezTo>
                                <a:pt x="272" y="112"/>
                                <a:pt x="281" y="103"/>
                                <a:pt x="285" y="109"/>
                              </a:cubicBezTo>
                              <a:cubicBezTo>
                                <a:pt x="287" y="115"/>
                                <a:pt x="287" y="116"/>
                                <a:pt x="280" y="117"/>
                              </a:cubicBezTo>
                              <a:close/>
                              <a:moveTo>
                                <a:pt x="313" y="232"/>
                              </a:moveTo>
                              <a:cubicBezTo>
                                <a:pt x="309" y="228"/>
                                <a:pt x="309" y="224"/>
                                <a:pt x="304" y="224"/>
                              </a:cubicBezTo>
                              <a:cubicBezTo>
                                <a:pt x="295" y="216"/>
                                <a:pt x="286" y="209"/>
                                <a:pt x="278" y="201"/>
                              </a:cubicBezTo>
                              <a:cubicBezTo>
                                <a:pt x="290" y="198"/>
                                <a:pt x="281" y="198"/>
                                <a:pt x="284" y="191"/>
                              </a:cubicBezTo>
                              <a:cubicBezTo>
                                <a:pt x="295" y="188"/>
                                <a:pt x="290" y="190"/>
                                <a:pt x="291" y="180"/>
                              </a:cubicBezTo>
                              <a:cubicBezTo>
                                <a:pt x="299" y="178"/>
                                <a:pt x="299" y="180"/>
                                <a:pt x="298" y="170"/>
                              </a:cubicBezTo>
                              <a:cubicBezTo>
                                <a:pt x="290" y="169"/>
                                <a:pt x="287" y="174"/>
                                <a:pt x="288" y="163"/>
                              </a:cubicBezTo>
                              <a:cubicBezTo>
                                <a:pt x="289" y="161"/>
                                <a:pt x="293" y="160"/>
                                <a:pt x="296" y="161"/>
                              </a:cubicBezTo>
                              <a:cubicBezTo>
                                <a:pt x="298" y="170"/>
                                <a:pt x="296" y="169"/>
                                <a:pt x="305" y="168"/>
                              </a:cubicBezTo>
                              <a:cubicBezTo>
                                <a:pt x="310" y="158"/>
                                <a:pt x="301" y="159"/>
                                <a:pt x="296" y="160"/>
                              </a:cubicBezTo>
                              <a:cubicBezTo>
                                <a:pt x="294" y="151"/>
                                <a:pt x="293" y="152"/>
                                <a:pt x="302" y="150"/>
                              </a:cubicBezTo>
                              <a:cubicBezTo>
                                <a:pt x="304" y="136"/>
                                <a:pt x="297" y="145"/>
                                <a:pt x="292" y="141"/>
                              </a:cubicBezTo>
                              <a:cubicBezTo>
                                <a:pt x="290" y="134"/>
                                <a:pt x="289" y="132"/>
                                <a:pt x="299" y="132"/>
                              </a:cubicBezTo>
                              <a:cubicBezTo>
                                <a:pt x="301" y="142"/>
                                <a:pt x="299" y="141"/>
                                <a:pt x="308" y="139"/>
                              </a:cubicBezTo>
                              <a:cubicBezTo>
                                <a:pt x="314" y="130"/>
                                <a:pt x="304" y="131"/>
                                <a:pt x="299" y="131"/>
                              </a:cubicBezTo>
                              <a:cubicBezTo>
                                <a:pt x="296" y="116"/>
                                <a:pt x="300" y="127"/>
                                <a:pt x="306" y="120"/>
                              </a:cubicBezTo>
                              <a:cubicBezTo>
                                <a:pt x="304" y="110"/>
                                <a:pt x="305" y="114"/>
                                <a:pt x="296" y="114"/>
                              </a:cubicBezTo>
                              <a:cubicBezTo>
                                <a:pt x="293" y="99"/>
                                <a:pt x="297" y="109"/>
                                <a:pt x="302" y="102"/>
                              </a:cubicBezTo>
                              <a:cubicBezTo>
                                <a:pt x="301" y="93"/>
                                <a:pt x="300" y="94"/>
                                <a:pt x="293" y="96"/>
                              </a:cubicBezTo>
                              <a:cubicBezTo>
                                <a:pt x="291" y="94"/>
                                <a:pt x="291" y="90"/>
                                <a:pt x="290" y="88"/>
                              </a:cubicBezTo>
                              <a:cubicBezTo>
                                <a:pt x="281" y="87"/>
                                <a:pt x="282" y="92"/>
                                <a:pt x="280" y="81"/>
                              </a:cubicBezTo>
                              <a:cubicBezTo>
                                <a:pt x="289" y="77"/>
                                <a:pt x="296" y="77"/>
                                <a:pt x="304" y="75"/>
                              </a:cubicBezTo>
                              <a:cubicBezTo>
                                <a:pt x="309" y="66"/>
                                <a:pt x="320" y="76"/>
                                <a:pt x="323" y="68"/>
                              </a:cubicBezTo>
                              <a:cubicBezTo>
                                <a:pt x="326" y="67"/>
                                <a:pt x="330" y="66"/>
                                <a:pt x="333" y="66"/>
                              </a:cubicBezTo>
                              <a:cubicBezTo>
                                <a:pt x="335" y="70"/>
                                <a:pt x="340" y="68"/>
                                <a:pt x="341" y="63"/>
                              </a:cubicBezTo>
                              <a:cubicBezTo>
                                <a:pt x="345" y="62"/>
                                <a:pt x="345" y="62"/>
                                <a:pt x="350" y="61"/>
                              </a:cubicBezTo>
                              <a:cubicBezTo>
                                <a:pt x="353" y="67"/>
                                <a:pt x="358" y="65"/>
                                <a:pt x="359" y="59"/>
                              </a:cubicBezTo>
                              <a:cubicBezTo>
                                <a:pt x="363" y="57"/>
                                <a:pt x="363" y="57"/>
                                <a:pt x="368" y="57"/>
                              </a:cubicBezTo>
                              <a:cubicBezTo>
                                <a:pt x="369" y="59"/>
                                <a:pt x="373" y="68"/>
                                <a:pt x="367" y="64"/>
                              </a:cubicBezTo>
                              <a:cubicBezTo>
                                <a:pt x="361" y="62"/>
                                <a:pt x="358" y="71"/>
                                <a:pt x="367" y="72"/>
                              </a:cubicBezTo>
                              <a:cubicBezTo>
                                <a:pt x="364" y="81"/>
                                <a:pt x="361" y="88"/>
                                <a:pt x="357" y="96"/>
                              </a:cubicBezTo>
                              <a:cubicBezTo>
                                <a:pt x="358" y="99"/>
                                <a:pt x="357" y="100"/>
                                <a:pt x="356" y="103"/>
                              </a:cubicBezTo>
                              <a:cubicBezTo>
                                <a:pt x="350" y="101"/>
                                <a:pt x="348" y="109"/>
                                <a:pt x="354" y="111"/>
                              </a:cubicBezTo>
                              <a:cubicBezTo>
                                <a:pt x="353" y="112"/>
                                <a:pt x="353" y="117"/>
                                <a:pt x="351" y="117"/>
                              </a:cubicBezTo>
                              <a:cubicBezTo>
                                <a:pt x="348" y="104"/>
                                <a:pt x="336" y="126"/>
                                <a:pt x="351" y="121"/>
                              </a:cubicBezTo>
                              <a:cubicBezTo>
                                <a:pt x="348" y="128"/>
                                <a:pt x="346" y="135"/>
                                <a:pt x="344" y="141"/>
                              </a:cubicBezTo>
                              <a:cubicBezTo>
                                <a:pt x="335" y="144"/>
                                <a:pt x="343" y="148"/>
                                <a:pt x="340" y="154"/>
                              </a:cubicBezTo>
                              <a:cubicBezTo>
                                <a:pt x="333" y="148"/>
                                <a:pt x="328" y="161"/>
                                <a:pt x="338" y="161"/>
                              </a:cubicBezTo>
                              <a:cubicBezTo>
                                <a:pt x="338" y="162"/>
                                <a:pt x="338" y="162"/>
                                <a:pt x="333" y="181"/>
                              </a:cubicBezTo>
                              <a:cubicBezTo>
                                <a:pt x="324" y="183"/>
                                <a:pt x="332" y="188"/>
                                <a:pt x="329" y="193"/>
                              </a:cubicBezTo>
                              <a:cubicBezTo>
                                <a:pt x="323" y="189"/>
                                <a:pt x="318" y="198"/>
                                <a:pt x="327" y="201"/>
                              </a:cubicBezTo>
                              <a:cubicBezTo>
                                <a:pt x="325" y="207"/>
                                <a:pt x="323" y="214"/>
                                <a:pt x="321" y="220"/>
                              </a:cubicBezTo>
                              <a:cubicBezTo>
                                <a:pt x="320" y="221"/>
                                <a:pt x="315" y="226"/>
                                <a:pt x="319" y="227"/>
                              </a:cubicBezTo>
                              <a:cubicBezTo>
                                <a:pt x="317" y="235"/>
                                <a:pt x="318" y="229"/>
                                <a:pt x="313" y="232"/>
                              </a:cubicBezTo>
                              <a:close/>
                              <a:moveTo>
                                <a:pt x="317" y="119"/>
                              </a:moveTo>
                              <a:cubicBezTo>
                                <a:pt x="310" y="113"/>
                                <a:pt x="318" y="105"/>
                                <a:pt x="323" y="112"/>
                              </a:cubicBezTo>
                              <a:cubicBezTo>
                                <a:pt x="324" y="117"/>
                                <a:pt x="322" y="118"/>
                                <a:pt x="317" y="119"/>
                              </a:cubicBezTo>
                              <a:close/>
                              <a:moveTo>
                                <a:pt x="216" y="119"/>
                              </a:moveTo>
                              <a:cubicBezTo>
                                <a:pt x="209" y="114"/>
                                <a:pt x="223" y="108"/>
                                <a:pt x="220" y="118"/>
                              </a:cubicBezTo>
                              <a:cubicBezTo>
                                <a:pt x="219" y="119"/>
                                <a:pt x="219" y="119"/>
                                <a:pt x="216" y="119"/>
                              </a:cubicBezTo>
                              <a:close/>
                              <a:moveTo>
                                <a:pt x="263" y="120"/>
                              </a:moveTo>
                              <a:cubicBezTo>
                                <a:pt x="254" y="115"/>
                                <a:pt x="265" y="107"/>
                                <a:pt x="268" y="114"/>
                              </a:cubicBezTo>
                              <a:cubicBezTo>
                                <a:pt x="268" y="119"/>
                                <a:pt x="267" y="120"/>
                                <a:pt x="263" y="120"/>
                              </a:cubicBezTo>
                              <a:close/>
                              <a:moveTo>
                                <a:pt x="199" y="122"/>
                              </a:moveTo>
                              <a:cubicBezTo>
                                <a:pt x="196" y="121"/>
                                <a:pt x="197" y="120"/>
                                <a:pt x="197" y="118"/>
                              </a:cubicBezTo>
                              <a:cubicBezTo>
                                <a:pt x="202" y="115"/>
                                <a:pt x="204" y="121"/>
                                <a:pt x="199" y="122"/>
                              </a:cubicBezTo>
                              <a:close/>
                              <a:moveTo>
                                <a:pt x="246" y="123"/>
                              </a:moveTo>
                              <a:cubicBezTo>
                                <a:pt x="239" y="121"/>
                                <a:pt x="242" y="114"/>
                                <a:pt x="249" y="116"/>
                              </a:cubicBezTo>
                              <a:cubicBezTo>
                                <a:pt x="250" y="120"/>
                                <a:pt x="250" y="122"/>
                                <a:pt x="246" y="123"/>
                              </a:cubicBezTo>
                              <a:close/>
                              <a:moveTo>
                                <a:pt x="290" y="125"/>
                              </a:moveTo>
                              <a:cubicBezTo>
                                <a:pt x="284" y="119"/>
                                <a:pt x="288" y="113"/>
                                <a:pt x="296" y="115"/>
                              </a:cubicBezTo>
                              <a:cubicBezTo>
                                <a:pt x="297" y="124"/>
                                <a:pt x="299" y="123"/>
                                <a:pt x="290" y="125"/>
                              </a:cubicBezTo>
                              <a:close/>
                              <a:moveTo>
                                <a:pt x="329" y="126"/>
                              </a:moveTo>
                              <a:cubicBezTo>
                                <a:pt x="325" y="125"/>
                                <a:pt x="324" y="121"/>
                                <a:pt x="326" y="118"/>
                              </a:cubicBezTo>
                              <a:cubicBezTo>
                                <a:pt x="334" y="114"/>
                                <a:pt x="337" y="123"/>
                                <a:pt x="329" y="126"/>
                              </a:cubicBezTo>
                              <a:close/>
                              <a:moveTo>
                                <a:pt x="227" y="126"/>
                              </a:moveTo>
                              <a:cubicBezTo>
                                <a:pt x="225" y="123"/>
                                <a:pt x="224" y="124"/>
                                <a:pt x="226" y="120"/>
                              </a:cubicBezTo>
                              <a:cubicBezTo>
                                <a:pt x="231" y="117"/>
                                <a:pt x="235" y="126"/>
                                <a:pt x="227" y="126"/>
                              </a:cubicBezTo>
                              <a:close/>
                              <a:moveTo>
                                <a:pt x="274" y="128"/>
                              </a:moveTo>
                              <a:cubicBezTo>
                                <a:pt x="270" y="126"/>
                                <a:pt x="269" y="123"/>
                                <a:pt x="271" y="120"/>
                              </a:cubicBezTo>
                              <a:cubicBezTo>
                                <a:pt x="278" y="115"/>
                                <a:pt x="283" y="125"/>
                                <a:pt x="274" y="128"/>
                              </a:cubicBezTo>
                              <a:close/>
                              <a:moveTo>
                                <a:pt x="210" y="130"/>
                              </a:moveTo>
                              <a:cubicBezTo>
                                <a:pt x="209" y="129"/>
                                <a:pt x="209" y="129"/>
                                <a:pt x="208" y="128"/>
                              </a:cubicBezTo>
                              <a:cubicBezTo>
                                <a:pt x="208" y="118"/>
                                <a:pt x="218" y="127"/>
                                <a:pt x="210" y="130"/>
                              </a:cubicBezTo>
                              <a:close/>
                              <a:moveTo>
                                <a:pt x="194" y="130"/>
                              </a:moveTo>
                              <a:cubicBezTo>
                                <a:pt x="193" y="129"/>
                                <a:pt x="193" y="128"/>
                                <a:pt x="192" y="127"/>
                              </a:cubicBezTo>
                              <a:cubicBezTo>
                                <a:pt x="194" y="127"/>
                                <a:pt x="195" y="128"/>
                                <a:pt x="194" y="130"/>
                              </a:cubicBezTo>
                              <a:close/>
                              <a:moveTo>
                                <a:pt x="310" y="130"/>
                              </a:moveTo>
                              <a:cubicBezTo>
                                <a:pt x="303" y="125"/>
                                <a:pt x="310" y="116"/>
                                <a:pt x="315" y="121"/>
                              </a:cubicBezTo>
                              <a:cubicBezTo>
                                <a:pt x="317" y="128"/>
                                <a:pt x="316" y="128"/>
                                <a:pt x="310" y="130"/>
                              </a:cubicBezTo>
                              <a:close/>
                              <a:moveTo>
                                <a:pt x="255" y="131"/>
                              </a:moveTo>
                              <a:cubicBezTo>
                                <a:pt x="247" y="125"/>
                                <a:pt x="259" y="118"/>
                                <a:pt x="261" y="127"/>
                              </a:cubicBezTo>
                              <a:cubicBezTo>
                                <a:pt x="260" y="130"/>
                                <a:pt x="259" y="130"/>
                                <a:pt x="255" y="131"/>
                              </a:cubicBezTo>
                              <a:close/>
                              <a:moveTo>
                                <a:pt x="238" y="134"/>
                              </a:moveTo>
                              <a:cubicBezTo>
                                <a:pt x="230" y="128"/>
                                <a:pt x="242" y="122"/>
                                <a:pt x="242" y="131"/>
                              </a:cubicBezTo>
                              <a:cubicBezTo>
                                <a:pt x="240" y="133"/>
                                <a:pt x="240" y="133"/>
                                <a:pt x="238" y="134"/>
                              </a:cubicBezTo>
                              <a:close/>
                              <a:moveTo>
                                <a:pt x="284" y="135"/>
                              </a:moveTo>
                              <a:cubicBezTo>
                                <a:pt x="276" y="131"/>
                                <a:pt x="282" y="122"/>
                                <a:pt x="289" y="127"/>
                              </a:cubicBezTo>
                              <a:cubicBezTo>
                                <a:pt x="290" y="133"/>
                                <a:pt x="291" y="133"/>
                                <a:pt x="284" y="135"/>
                              </a:cubicBezTo>
                              <a:close/>
                              <a:moveTo>
                                <a:pt x="322" y="137"/>
                              </a:moveTo>
                              <a:cubicBezTo>
                                <a:pt x="306" y="129"/>
                                <a:pt x="336" y="122"/>
                                <a:pt x="325" y="136"/>
                              </a:cubicBezTo>
                              <a:cubicBezTo>
                                <a:pt x="324" y="136"/>
                                <a:pt x="323" y="136"/>
                                <a:pt x="322" y="137"/>
                              </a:cubicBezTo>
                              <a:close/>
                              <a:moveTo>
                                <a:pt x="220" y="137"/>
                              </a:moveTo>
                              <a:cubicBezTo>
                                <a:pt x="217" y="132"/>
                                <a:pt x="217" y="131"/>
                                <a:pt x="223" y="131"/>
                              </a:cubicBezTo>
                              <a:cubicBezTo>
                                <a:pt x="226" y="135"/>
                                <a:pt x="224" y="136"/>
                                <a:pt x="220" y="137"/>
                              </a:cubicBezTo>
                              <a:close/>
                              <a:moveTo>
                                <a:pt x="266" y="138"/>
                              </a:moveTo>
                              <a:cubicBezTo>
                                <a:pt x="258" y="133"/>
                                <a:pt x="268" y="125"/>
                                <a:pt x="271" y="132"/>
                              </a:cubicBezTo>
                              <a:cubicBezTo>
                                <a:pt x="271" y="137"/>
                                <a:pt x="270" y="138"/>
                                <a:pt x="266" y="138"/>
                              </a:cubicBezTo>
                              <a:close/>
                              <a:moveTo>
                                <a:pt x="205" y="138"/>
                              </a:moveTo>
                              <a:cubicBezTo>
                                <a:pt x="204" y="138"/>
                                <a:pt x="203" y="137"/>
                                <a:pt x="202" y="136"/>
                              </a:cubicBezTo>
                              <a:cubicBezTo>
                                <a:pt x="202" y="132"/>
                                <a:pt x="208" y="138"/>
                                <a:pt x="205" y="138"/>
                              </a:cubicBezTo>
                              <a:close/>
                              <a:moveTo>
                                <a:pt x="249" y="141"/>
                              </a:moveTo>
                              <a:cubicBezTo>
                                <a:pt x="243" y="138"/>
                                <a:pt x="246" y="132"/>
                                <a:pt x="252" y="134"/>
                              </a:cubicBezTo>
                              <a:cubicBezTo>
                                <a:pt x="254" y="138"/>
                                <a:pt x="254" y="140"/>
                                <a:pt x="249" y="141"/>
                              </a:cubicBezTo>
                              <a:close/>
                              <a:moveTo>
                                <a:pt x="331" y="143"/>
                              </a:moveTo>
                              <a:cubicBezTo>
                                <a:pt x="324" y="137"/>
                                <a:pt x="334" y="130"/>
                                <a:pt x="337" y="137"/>
                              </a:cubicBezTo>
                              <a:cubicBezTo>
                                <a:pt x="337" y="143"/>
                                <a:pt x="336" y="143"/>
                                <a:pt x="331" y="143"/>
                              </a:cubicBezTo>
                              <a:close/>
                              <a:moveTo>
                                <a:pt x="230" y="144"/>
                              </a:moveTo>
                              <a:cubicBezTo>
                                <a:pt x="225" y="139"/>
                                <a:pt x="233" y="135"/>
                                <a:pt x="235" y="139"/>
                              </a:cubicBezTo>
                              <a:cubicBezTo>
                                <a:pt x="235" y="144"/>
                                <a:pt x="235" y="144"/>
                                <a:pt x="230" y="144"/>
                              </a:cubicBezTo>
                              <a:close/>
                              <a:moveTo>
                                <a:pt x="277" y="146"/>
                              </a:moveTo>
                              <a:cubicBezTo>
                                <a:pt x="262" y="138"/>
                                <a:pt x="291" y="131"/>
                                <a:pt x="281" y="144"/>
                              </a:cubicBezTo>
                              <a:cubicBezTo>
                                <a:pt x="280" y="145"/>
                                <a:pt x="280" y="145"/>
                                <a:pt x="277" y="146"/>
                              </a:cubicBezTo>
                              <a:close/>
                              <a:moveTo>
                                <a:pt x="215" y="147"/>
                              </a:moveTo>
                              <a:cubicBezTo>
                                <a:pt x="214" y="146"/>
                                <a:pt x="212" y="144"/>
                                <a:pt x="211" y="143"/>
                              </a:cubicBezTo>
                              <a:cubicBezTo>
                                <a:pt x="213" y="140"/>
                                <a:pt x="219" y="142"/>
                                <a:pt x="215" y="147"/>
                              </a:cubicBezTo>
                              <a:close/>
                              <a:moveTo>
                                <a:pt x="313" y="147"/>
                              </a:moveTo>
                              <a:cubicBezTo>
                                <a:pt x="307" y="143"/>
                                <a:pt x="312" y="135"/>
                                <a:pt x="318" y="139"/>
                              </a:cubicBezTo>
                              <a:cubicBezTo>
                                <a:pt x="322" y="144"/>
                                <a:pt x="319" y="147"/>
                                <a:pt x="313" y="147"/>
                              </a:cubicBezTo>
                              <a:close/>
                              <a:moveTo>
                                <a:pt x="260" y="149"/>
                              </a:moveTo>
                              <a:cubicBezTo>
                                <a:pt x="251" y="144"/>
                                <a:pt x="260" y="136"/>
                                <a:pt x="264" y="142"/>
                              </a:cubicBezTo>
                              <a:cubicBezTo>
                                <a:pt x="265" y="147"/>
                                <a:pt x="264" y="148"/>
                                <a:pt x="260" y="149"/>
                              </a:cubicBezTo>
                              <a:close/>
                              <a:moveTo>
                                <a:pt x="241" y="152"/>
                              </a:moveTo>
                              <a:cubicBezTo>
                                <a:pt x="235" y="146"/>
                                <a:pt x="242" y="141"/>
                                <a:pt x="246" y="146"/>
                              </a:cubicBezTo>
                              <a:cubicBezTo>
                                <a:pt x="246" y="151"/>
                                <a:pt x="246" y="151"/>
                                <a:pt x="241" y="152"/>
                              </a:cubicBezTo>
                              <a:close/>
                              <a:moveTo>
                                <a:pt x="287" y="153"/>
                              </a:moveTo>
                              <a:cubicBezTo>
                                <a:pt x="281" y="147"/>
                                <a:pt x="286" y="140"/>
                                <a:pt x="292" y="144"/>
                              </a:cubicBezTo>
                              <a:cubicBezTo>
                                <a:pt x="294" y="152"/>
                                <a:pt x="295" y="151"/>
                                <a:pt x="287" y="153"/>
                              </a:cubicBezTo>
                              <a:close/>
                              <a:moveTo>
                                <a:pt x="326" y="155"/>
                              </a:moveTo>
                              <a:cubicBezTo>
                                <a:pt x="322" y="153"/>
                                <a:pt x="321" y="152"/>
                                <a:pt x="322" y="148"/>
                              </a:cubicBezTo>
                              <a:cubicBezTo>
                                <a:pt x="328" y="140"/>
                                <a:pt x="335" y="152"/>
                                <a:pt x="326" y="155"/>
                              </a:cubicBezTo>
                              <a:close/>
                              <a:moveTo>
                                <a:pt x="225" y="155"/>
                              </a:moveTo>
                              <a:cubicBezTo>
                                <a:pt x="222" y="152"/>
                                <a:pt x="222" y="152"/>
                                <a:pt x="221" y="152"/>
                              </a:cubicBezTo>
                              <a:cubicBezTo>
                                <a:pt x="223" y="143"/>
                                <a:pt x="233" y="152"/>
                                <a:pt x="225" y="155"/>
                              </a:cubicBezTo>
                              <a:close/>
                              <a:moveTo>
                                <a:pt x="269" y="156"/>
                              </a:moveTo>
                              <a:cubicBezTo>
                                <a:pt x="262" y="150"/>
                                <a:pt x="271" y="143"/>
                                <a:pt x="275" y="150"/>
                              </a:cubicBezTo>
                              <a:cubicBezTo>
                                <a:pt x="275" y="155"/>
                                <a:pt x="274" y="156"/>
                                <a:pt x="269" y="156"/>
                              </a:cubicBezTo>
                              <a:close/>
                              <a:moveTo>
                                <a:pt x="306" y="158"/>
                              </a:moveTo>
                              <a:cubicBezTo>
                                <a:pt x="300" y="155"/>
                                <a:pt x="303" y="145"/>
                                <a:pt x="312" y="149"/>
                              </a:cubicBezTo>
                              <a:cubicBezTo>
                                <a:pt x="314" y="157"/>
                                <a:pt x="313" y="157"/>
                                <a:pt x="306" y="158"/>
                              </a:cubicBezTo>
                              <a:close/>
                              <a:moveTo>
                                <a:pt x="252" y="159"/>
                              </a:moveTo>
                              <a:cubicBezTo>
                                <a:pt x="245" y="155"/>
                                <a:pt x="253" y="147"/>
                                <a:pt x="257" y="154"/>
                              </a:cubicBezTo>
                              <a:cubicBezTo>
                                <a:pt x="257" y="158"/>
                                <a:pt x="256" y="159"/>
                                <a:pt x="252" y="159"/>
                              </a:cubicBezTo>
                              <a:close/>
                              <a:moveTo>
                                <a:pt x="234" y="162"/>
                              </a:moveTo>
                              <a:cubicBezTo>
                                <a:pt x="231" y="160"/>
                                <a:pt x="232" y="160"/>
                                <a:pt x="232" y="157"/>
                              </a:cubicBezTo>
                              <a:cubicBezTo>
                                <a:pt x="235" y="151"/>
                                <a:pt x="244" y="161"/>
                                <a:pt x="234" y="162"/>
                              </a:cubicBezTo>
                              <a:close/>
                              <a:moveTo>
                                <a:pt x="280" y="163"/>
                              </a:moveTo>
                              <a:cubicBezTo>
                                <a:pt x="272" y="158"/>
                                <a:pt x="281" y="151"/>
                                <a:pt x="285" y="155"/>
                              </a:cubicBezTo>
                              <a:cubicBezTo>
                                <a:pt x="287" y="162"/>
                                <a:pt x="287" y="162"/>
                                <a:pt x="280" y="163"/>
                              </a:cubicBezTo>
                              <a:close/>
                              <a:moveTo>
                                <a:pt x="318" y="165"/>
                              </a:moveTo>
                              <a:cubicBezTo>
                                <a:pt x="311" y="161"/>
                                <a:pt x="315" y="153"/>
                                <a:pt x="322" y="157"/>
                              </a:cubicBezTo>
                              <a:cubicBezTo>
                                <a:pt x="325" y="161"/>
                                <a:pt x="323" y="164"/>
                                <a:pt x="318" y="165"/>
                              </a:cubicBezTo>
                              <a:close/>
                              <a:moveTo>
                                <a:pt x="263" y="167"/>
                              </a:moveTo>
                              <a:cubicBezTo>
                                <a:pt x="260" y="165"/>
                                <a:pt x="259" y="165"/>
                                <a:pt x="259" y="162"/>
                              </a:cubicBezTo>
                              <a:cubicBezTo>
                                <a:pt x="264" y="151"/>
                                <a:pt x="274" y="165"/>
                                <a:pt x="263" y="167"/>
                              </a:cubicBezTo>
                              <a:close/>
                              <a:moveTo>
                                <a:pt x="199" y="169"/>
                              </a:moveTo>
                              <a:cubicBezTo>
                                <a:pt x="192" y="165"/>
                                <a:pt x="204" y="159"/>
                                <a:pt x="202" y="168"/>
                              </a:cubicBezTo>
                              <a:cubicBezTo>
                                <a:pt x="201" y="169"/>
                                <a:pt x="200" y="169"/>
                                <a:pt x="199" y="169"/>
                              </a:cubicBezTo>
                              <a:close/>
                              <a:moveTo>
                                <a:pt x="245" y="170"/>
                              </a:moveTo>
                              <a:cubicBezTo>
                                <a:pt x="239" y="166"/>
                                <a:pt x="242" y="160"/>
                                <a:pt x="249" y="163"/>
                              </a:cubicBezTo>
                              <a:cubicBezTo>
                                <a:pt x="251" y="167"/>
                                <a:pt x="250" y="169"/>
                                <a:pt x="245" y="170"/>
                              </a:cubicBezTo>
                              <a:close/>
                              <a:moveTo>
                                <a:pt x="328" y="172"/>
                              </a:moveTo>
                              <a:cubicBezTo>
                                <a:pt x="320" y="165"/>
                                <a:pt x="334" y="157"/>
                                <a:pt x="334" y="169"/>
                              </a:cubicBezTo>
                              <a:cubicBezTo>
                                <a:pt x="332" y="172"/>
                                <a:pt x="331" y="172"/>
                                <a:pt x="328" y="172"/>
                              </a:cubicBezTo>
                              <a:close/>
                              <a:moveTo>
                                <a:pt x="273" y="174"/>
                              </a:moveTo>
                              <a:cubicBezTo>
                                <a:pt x="267" y="170"/>
                                <a:pt x="270" y="163"/>
                                <a:pt x="278" y="166"/>
                              </a:cubicBezTo>
                              <a:cubicBezTo>
                                <a:pt x="281" y="172"/>
                                <a:pt x="278" y="173"/>
                                <a:pt x="273" y="174"/>
                              </a:cubicBezTo>
                              <a:close/>
                              <a:moveTo>
                                <a:pt x="310" y="176"/>
                              </a:moveTo>
                              <a:cubicBezTo>
                                <a:pt x="302" y="170"/>
                                <a:pt x="310" y="163"/>
                                <a:pt x="316" y="168"/>
                              </a:cubicBezTo>
                              <a:cubicBezTo>
                                <a:pt x="317" y="175"/>
                                <a:pt x="316" y="175"/>
                                <a:pt x="310" y="176"/>
                              </a:cubicBezTo>
                              <a:close/>
                              <a:moveTo>
                                <a:pt x="209" y="176"/>
                              </a:moveTo>
                              <a:cubicBezTo>
                                <a:pt x="206" y="175"/>
                                <a:pt x="206" y="170"/>
                                <a:pt x="211" y="170"/>
                              </a:cubicBezTo>
                              <a:cubicBezTo>
                                <a:pt x="214" y="173"/>
                                <a:pt x="215" y="176"/>
                                <a:pt x="209" y="176"/>
                              </a:cubicBezTo>
                              <a:close/>
                              <a:moveTo>
                                <a:pt x="256" y="177"/>
                              </a:moveTo>
                              <a:cubicBezTo>
                                <a:pt x="247" y="173"/>
                                <a:pt x="257" y="164"/>
                                <a:pt x="261" y="172"/>
                              </a:cubicBezTo>
                              <a:cubicBezTo>
                                <a:pt x="261" y="176"/>
                                <a:pt x="260" y="177"/>
                                <a:pt x="256" y="177"/>
                              </a:cubicBezTo>
                              <a:close/>
                              <a:moveTo>
                                <a:pt x="191" y="180"/>
                              </a:moveTo>
                              <a:cubicBezTo>
                                <a:pt x="190" y="178"/>
                                <a:pt x="189" y="178"/>
                                <a:pt x="189" y="176"/>
                              </a:cubicBezTo>
                              <a:cubicBezTo>
                                <a:pt x="192" y="169"/>
                                <a:pt x="200" y="179"/>
                                <a:pt x="191" y="180"/>
                              </a:cubicBezTo>
                              <a:close/>
                              <a:moveTo>
                                <a:pt x="283" y="182"/>
                              </a:moveTo>
                              <a:cubicBezTo>
                                <a:pt x="272" y="172"/>
                                <a:pt x="294" y="166"/>
                                <a:pt x="289" y="180"/>
                              </a:cubicBezTo>
                              <a:cubicBezTo>
                                <a:pt x="287" y="181"/>
                                <a:pt x="285" y="181"/>
                                <a:pt x="283" y="182"/>
                              </a:cubicBezTo>
                              <a:close/>
                              <a:moveTo>
                                <a:pt x="322" y="183"/>
                              </a:moveTo>
                              <a:cubicBezTo>
                                <a:pt x="318" y="182"/>
                                <a:pt x="317" y="180"/>
                                <a:pt x="318" y="176"/>
                              </a:cubicBezTo>
                              <a:cubicBezTo>
                                <a:pt x="324" y="168"/>
                                <a:pt x="332" y="181"/>
                                <a:pt x="322" y="183"/>
                              </a:cubicBezTo>
                              <a:close/>
                              <a:moveTo>
                                <a:pt x="220" y="184"/>
                              </a:moveTo>
                              <a:cubicBezTo>
                                <a:pt x="211" y="178"/>
                                <a:pt x="224" y="175"/>
                                <a:pt x="224" y="183"/>
                              </a:cubicBezTo>
                              <a:cubicBezTo>
                                <a:pt x="223" y="184"/>
                                <a:pt x="221" y="184"/>
                                <a:pt x="220" y="184"/>
                              </a:cubicBezTo>
                              <a:close/>
                              <a:moveTo>
                                <a:pt x="267" y="185"/>
                              </a:moveTo>
                              <a:cubicBezTo>
                                <a:pt x="254" y="179"/>
                                <a:pt x="274" y="169"/>
                                <a:pt x="271" y="182"/>
                              </a:cubicBezTo>
                              <a:cubicBezTo>
                                <a:pt x="270" y="184"/>
                                <a:pt x="269" y="184"/>
                                <a:pt x="267" y="185"/>
                              </a:cubicBezTo>
                              <a:close/>
                              <a:moveTo>
                                <a:pt x="303" y="187"/>
                              </a:moveTo>
                              <a:cubicBezTo>
                                <a:pt x="296" y="183"/>
                                <a:pt x="300" y="174"/>
                                <a:pt x="308" y="178"/>
                              </a:cubicBezTo>
                              <a:cubicBezTo>
                                <a:pt x="310" y="185"/>
                                <a:pt x="309" y="186"/>
                                <a:pt x="303" y="187"/>
                              </a:cubicBezTo>
                              <a:close/>
                              <a:moveTo>
                                <a:pt x="202" y="187"/>
                              </a:moveTo>
                              <a:cubicBezTo>
                                <a:pt x="199" y="185"/>
                                <a:pt x="200" y="183"/>
                                <a:pt x="201" y="181"/>
                              </a:cubicBezTo>
                              <a:cubicBezTo>
                                <a:pt x="207" y="179"/>
                                <a:pt x="209" y="186"/>
                                <a:pt x="202" y="187"/>
                              </a:cubicBezTo>
                              <a:close/>
                              <a:moveTo>
                                <a:pt x="264" y="189"/>
                              </a:moveTo>
                              <a:cubicBezTo>
                                <a:pt x="262" y="187"/>
                                <a:pt x="262" y="187"/>
                                <a:pt x="262" y="187"/>
                              </a:cubicBezTo>
                              <a:cubicBezTo>
                                <a:pt x="263" y="187"/>
                                <a:pt x="264" y="188"/>
                                <a:pt x="264" y="189"/>
                              </a:cubicBezTo>
                              <a:close/>
                              <a:moveTo>
                                <a:pt x="231" y="191"/>
                              </a:moveTo>
                              <a:cubicBezTo>
                                <a:pt x="228" y="190"/>
                                <a:pt x="228" y="189"/>
                                <a:pt x="228" y="186"/>
                              </a:cubicBezTo>
                              <a:cubicBezTo>
                                <a:pt x="230" y="186"/>
                                <a:pt x="237" y="191"/>
                                <a:pt x="231" y="191"/>
                              </a:cubicBezTo>
                              <a:close/>
                              <a:moveTo>
                                <a:pt x="276" y="192"/>
                              </a:moveTo>
                              <a:cubicBezTo>
                                <a:pt x="268" y="188"/>
                                <a:pt x="280" y="173"/>
                                <a:pt x="283" y="189"/>
                              </a:cubicBezTo>
                              <a:cubicBezTo>
                                <a:pt x="281" y="192"/>
                                <a:pt x="279" y="192"/>
                                <a:pt x="276" y="192"/>
                              </a:cubicBezTo>
                              <a:close/>
                              <a:moveTo>
                                <a:pt x="315" y="194"/>
                              </a:moveTo>
                              <a:cubicBezTo>
                                <a:pt x="312" y="193"/>
                                <a:pt x="311" y="191"/>
                                <a:pt x="311" y="188"/>
                              </a:cubicBezTo>
                              <a:cubicBezTo>
                                <a:pt x="314" y="178"/>
                                <a:pt x="327" y="191"/>
                                <a:pt x="315" y="194"/>
                              </a:cubicBezTo>
                              <a:close/>
                              <a:moveTo>
                                <a:pt x="213" y="195"/>
                              </a:moveTo>
                              <a:cubicBezTo>
                                <a:pt x="205" y="188"/>
                                <a:pt x="218" y="183"/>
                                <a:pt x="217" y="193"/>
                              </a:cubicBezTo>
                              <a:cubicBezTo>
                                <a:pt x="216" y="195"/>
                                <a:pt x="215" y="194"/>
                                <a:pt x="213" y="195"/>
                              </a:cubicBezTo>
                              <a:close/>
                              <a:moveTo>
                                <a:pt x="296" y="198"/>
                              </a:moveTo>
                              <a:cubicBezTo>
                                <a:pt x="292" y="196"/>
                                <a:pt x="292" y="193"/>
                                <a:pt x="293" y="189"/>
                              </a:cubicBezTo>
                              <a:cubicBezTo>
                                <a:pt x="302" y="184"/>
                                <a:pt x="307" y="195"/>
                                <a:pt x="296" y="198"/>
                              </a:cubicBezTo>
                              <a:close/>
                              <a:moveTo>
                                <a:pt x="195" y="198"/>
                              </a:moveTo>
                              <a:cubicBezTo>
                                <a:pt x="188" y="193"/>
                                <a:pt x="197" y="188"/>
                                <a:pt x="199" y="193"/>
                              </a:cubicBezTo>
                              <a:cubicBezTo>
                                <a:pt x="199" y="196"/>
                                <a:pt x="199" y="198"/>
                                <a:pt x="195" y="198"/>
                              </a:cubicBezTo>
                              <a:close/>
                              <a:moveTo>
                                <a:pt x="275" y="199"/>
                              </a:moveTo>
                              <a:cubicBezTo>
                                <a:pt x="273" y="197"/>
                                <a:pt x="271" y="195"/>
                                <a:pt x="270" y="194"/>
                              </a:cubicBezTo>
                              <a:cubicBezTo>
                                <a:pt x="273" y="193"/>
                                <a:pt x="276" y="194"/>
                                <a:pt x="275" y="199"/>
                              </a:cubicBezTo>
                              <a:close/>
                              <a:moveTo>
                                <a:pt x="241" y="199"/>
                              </a:moveTo>
                              <a:cubicBezTo>
                                <a:pt x="239" y="198"/>
                                <a:pt x="238" y="197"/>
                                <a:pt x="238" y="195"/>
                              </a:cubicBezTo>
                              <a:cubicBezTo>
                                <a:pt x="239" y="195"/>
                                <a:pt x="244" y="198"/>
                                <a:pt x="241" y="199"/>
                              </a:cubicBezTo>
                              <a:close/>
                              <a:moveTo>
                                <a:pt x="223" y="202"/>
                              </a:moveTo>
                              <a:cubicBezTo>
                                <a:pt x="218" y="199"/>
                                <a:pt x="222" y="192"/>
                                <a:pt x="227" y="195"/>
                              </a:cubicBezTo>
                              <a:cubicBezTo>
                                <a:pt x="229" y="200"/>
                                <a:pt x="228" y="202"/>
                                <a:pt x="223" y="202"/>
                              </a:cubicBezTo>
                              <a:close/>
                              <a:moveTo>
                                <a:pt x="307" y="205"/>
                              </a:moveTo>
                              <a:cubicBezTo>
                                <a:pt x="298" y="200"/>
                                <a:pt x="307" y="190"/>
                                <a:pt x="312" y="198"/>
                              </a:cubicBezTo>
                              <a:cubicBezTo>
                                <a:pt x="313" y="203"/>
                                <a:pt x="312" y="204"/>
                                <a:pt x="307" y="205"/>
                              </a:cubicBezTo>
                              <a:close/>
                              <a:moveTo>
                                <a:pt x="288" y="208"/>
                              </a:moveTo>
                              <a:cubicBezTo>
                                <a:pt x="288" y="208"/>
                                <a:pt x="287" y="208"/>
                                <a:pt x="287" y="208"/>
                              </a:cubicBezTo>
                              <a:cubicBezTo>
                                <a:pt x="283" y="188"/>
                                <a:pt x="306" y="205"/>
                                <a:pt x="288" y="208"/>
                              </a:cubicBezTo>
                              <a:close/>
                              <a:moveTo>
                                <a:pt x="234" y="210"/>
                              </a:moveTo>
                              <a:cubicBezTo>
                                <a:pt x="232" y="208"/>
                                <a:pt x="231" y="208"/>
                                <a:pt x="231" y="205"/>
                              </a:cubicBezTo>
                              <a:cubicBezTo>
                                <a:pt x="234" y="194"/>
                                <a:pt x="246" y="208"/>
                                <a:pt x="234" y="210"/>
                              </a:cubicBezTo>
                              <a:close/>
                              <a:moveTo>
                                <a:pt x="317" y="211"/>
                              </a:moveTo>
                              <a:cubicBezTo>
                                <a:pt x="308" y="205"/>
                                <a:pt x="323" y="196"/>
                                <a:pt x="323" y="209"/>
                              </a:cubicBezTo>
                              <a:cubicBezTo>
                                <a:pt x="321" y="211"/>
                                <a:pt x="321" y="211"/>
                                <a:pt x="317" y="211"/>
                              </a:cubicBezTo>
                              <a:close/>
                              <a:moveTo>
                                <a:pt x="217" y="213"/>
                              </a:moveTo>
                              <a:cubicBezTo>
                                <a:pt x="209" y="208"/>
                                <a:pt x="217" y="201"/>
                                <a:pt x="221" y="207"/>
                              </a:cubicBezTo>
                              <a:cubicBezTo>
                                <a:pt x="221" y="212"/>
                                <a:pt x="221" y="212"/>
                                <a:pt x="217" y="213"/>
                              </a:cubicBezTo>
                              <a:close/>
                              <a:moveTo>
                                <a:pt x="300" y="215"/>
                              </a:moveTo>
                              <a:cubicBezTo>
                                <a:pt x="293" y="212"/>
                                <a:pt x="297" y="204"/>
                                <a:pt x="303" y="206"/>
                              </a:cubicBezTo>
                              <a:cubicBezTo>
                                <a:pt x="307" y="211"/>
                                <a:pt x="306" y="214"/>
                                <a:pt x="300" y="215"/>
                              </a:cubicBezTo>
                              <a:close/>
                              <a:moveTo>
                                <a:pt x="245" y="217"/>
                              </a:moveTo>
                              <a:cubicBezTo>
                                <a:pt x="234" y="210"/>
                                <a:pt x="252" y="202"/>
                                <a:pt x="250" y="215"/>
                              </a:cubicBezTo>
                              <a:cubicBezTo>
                                <a:pt x="249" y="217"/>
                                <a:pt x="247" y="217"/>
                                <a:pt x="245" y="217"/>
                              </a:cubicBezTo>
                              <a:close/>
                              <a:moveTo>
                                <a:pt x="226" y="220"/>
                              </a:moveTo>
                              <a:cubicBezTo>
                                <a:pt x="218" y="213"/>
                                <a:pt x="232" y="206"/>
                                <a:pt x="232" y="217"/>
                              </a:cubicBezTo>
                              <a:cubicBezTo>
                                <a:pt x="231" y="220"/>
                                <a:pt x="229" y="220"/>
                                <a:pt x="226" y="220"/>
                              </a:cubicBezTo>
                              <a:close/>
                              <a:moveTo>
                                <a:pt x="310" y="222"/>
                              </a:moveTo>
                              <a:cubicBezTo>
                                <a:pt x="301" y="216"/>
                                <a:pt x="316" y="207"/>
                                <a:pt x="316" y="219"/>
                              </a:cubicBezTo>
                              <a:cubicBezTo>
                                <a:pt x="314" y="222"/>
                                <a:pt x="314" y="222"/>
                                <a:pt x="310" y="222"/>
                              </a:cubicBezTo>
                              <a:close/>
                              <a:moveTo>
                                <a:pt x="255" y="225"/>
                              </a:moveTo>
                              <a:cubicBezTo>
                                <a:pt x="248" y="219"/>
                                <a:pt x="254" y="212"/>
                                <a:pt x="260" y="216"/>
                              </a:cubicBezTo>
                              <a:cubicBezTo>
                                <a:pt x="262" y="223"/>
                                <a:pt x="262" y="223"/>
                                <a:pt x="255" y="225"/>
                              </a:cubicBezTo>
                              <a:close/>
                              <a:moveTo>
                                <a:pt x="237" y="228"/>
                              </a:moveTo>
                              <a:cubicBezTo>
                                <a:pt x="229" y="221"/>
                                <a:pt x="240" y="214"/>
                                <a:pt x="243" y="221"/>
                              </a:cubicBezTo>
                              <a:cubicBezTo>
                                <a:pt x="244" y="227"/>
                                <a:pt x="242" y="227"/>
                                <a:pt x="237" y="228"/>
                              </a:cubicBezTo>
                              <a:close/>
                              <a:moveTo>
                                <a:pt x="220" y="231"/>
                              </a:moveTo>
                              <a:cubicBezTo>
                                <a:pt x="211" y="227"/>
                                <a:pt x="221" y="218"/>
                                <a:pt x="225" y="225"/>
                              </a:cubicBezTo>
                              <a:cubicBezTo>
                                <a:pt x="225" y="230"/>
                                <a:pt x="225" y="230"/>
                                <a:pt x="220" y="231"/>
                              </a:cubicBezTo>
                              <a:close/>
                              <a:moveTo>
                                <a:pt x="247" y="235"/>
                              </a:moveTo>
                              <a:cubicBezTo>
                                <a:pt x="241" y="231"/>
                                <a:pt x="246" y="222"/>
                                <a:pt x="253" y="226"/>
                              </a:cubicBezTo>
                              <a:cubicBezTo>
                                <a:pt x="255" y="235"/>
                                <a:pt x="256" y="234"/>
                                <a:pt x="247" y="235"/>
                              </a:cubicBezTo>
                              <a:close/>
                              <a:moveTo>
                                <a:pt x="230" y="239"/>
                              </a:moveTo>
                              <a:cubicBezTo>
                                <a:pt x="224" y="233"/>
                                <a:pt x="228" y="227"/>
                                <a:pt x="235" y="230"/>
                              </a:cubicBezTo>
                              <a:cubicBezTo>
                                <a:pt x="237" y="237"/>
                                <a:pt x="237" y="237"/>
                                <a:pt x="230" y="239"/>
                              </a:cubicBezTo>
                              <a:close/>
                              <a:moveTo>
                                <a:pt x="267" y="240"/>
                              </a:moveTo>
                              <a:cubicBezTo>
                                <a:pt x="260" y="237"/>
                                <a:pt x="265" y="227"/>
                                <a:pt x="273" y="232"/>
                              </a:cubicBezTo>
                              <a:cubicBezTo>
                                <a:pt x="274" y="239"/>
                                <a:pt x="274" y="239"/>
                                <a:pt x="267" y="240"/>
                              </a:cubicBezTo>
                              <a:close/>
                              <a:moveTo>
                                <a:pt x="195" y="246"/>
                              </a:moveTo>
                              <a:cubicBezTo>
                                <a:pt x="194" y="245"/>
                                <a:pt x="193" y="245"/>
                                <a:pt x="192" y="244"/>
                              </a:cubicBezTo>
                              <a:cubicBezTo>
                                <a:pt x="188" y="227"/>
                                <a:pt x="211" y="243"/>
                                <a:pt x="195" y="246"/>
                              </a:cubicBezTo>
                              <a:close/>
                              <a:moveTo>
                                <a:pt x="279" y="247"/>
                              </a:moveTo>
                              <a:cubicBezTo>
                                <a:pt x="272" y="245"/>
                                <a:pt x="275" y="236"/>
                                <a:pt x="282" y="238"/>
                              </a:cubicBezTo>
                              <a:cubicBezTo>
                                <a:pt x="285" y="243"/>
                                <a:pt x="285" y="246"/>
                                <a:pt x="279" y="247"/>
                              </a:cubicBezTo>
                              <a:close/>
                              <a:moveTo>
                                <a:pt x="222" y="250"/>
                              </a:moveTo>
                              <a:cubicBezTo>
                                <a:pt x="211" y="242"/>
                                <a:pt x="234" y="233"/>
                                <a:pt x="229" y="248"/>
                              </a:cubicBezTo>
                              <a:cubicBezTo>
                                <a:pt x="227" y="249"/>
                                <a:pt x="224" y="249"/>
                                <a:pt x="222" y="250"/>
                              </a:cubicBezTo>
                              <a:close/>
                              <a:moveTo>
                                <a:pt x="260" y="251"/>
                              </a:moveTo>
                              <a:cubicBezTo>
                                <a:pt x="250" y="245"/>
                                <a:pt x="265" y="234"/>
                                <a:pt x="266" y="248"/>
                              </a:cubicBezTo>
                              <a:cubicBezTo>
                                <a:pt x="265" y="251"/>
                                <a:pt x="263" y="251"/>
                                <a:pt x="260" y="251"/>
                              </a:cubicBezTo>
                              <a:close/>
                              <a:moveTo>
                                <a:pt x="205" y="253"/>
                              </a:moveTo>
                              <a:cubicBezTo>
                                <a:pt x="198" y="249"/>
                                <a:pt x="205" y="239"/>
                                <a:pt x="210" y="245"/>
                              </a:cubicBezTo>
                              <a:cubicBezTo>
                                <a:pt x="212" y="252"/>
                                <a:pt x="212" y="252"/>
                                <a:pt x="205" y="253"/>
                              </a:cubicBezTo>
                              <a:close/>
                              <a:moveTo>
                                <a:pt x="289" y="254"/>
                              </a:moveTo>
                              <a:cubicBezTo>
                                <a:pt x="280" y="249"/>
                                <a:pt x="295" y="238"/>
                                <a:pt x="295" y="251"/>
                              </a:cubicBezTo>
                              <a:cubicBezTo>
                                <a:pt x="292" y="254"/>
                                <a:pt x="292" y="254"/>
                                <a:pt x="289" y="254"/>
                              </a:cubicBezTo>
                              <a:close/>
                              <a:moveTo>
                                <a:pt x="272" y="258"/>
                              </a:moveTo>
                              <a:cubicBezTo>
                                <a:pt x="268" y="257"/>
                                <a:pt x="268" y="255"/>
                                <a:pt x="268" y="251"/>
                              </a:cubicBezTo>
                              <a:cubicBezTo>
                                <a:pt x="275" y="244"/>
                                <a:pt x="282" y="256"/>
                                <a:pt x="272" y="258"/>
                              </a:cubicBezTo>
                              <a:close/>
                              <a:moveTo>
                                <a:pt x="253" y="262"/>
                              </a:moveTo>
                              <a:cubicBezTo>
                                <a:pt x="242" y="256"/>
                                <a:pt x="259" y="245"/>
                                <a:pt x="259" y="258"/>
                              </a:cubicBezTo>
                              <a:cubicBezTo>
                                <a:pt x="258" y="261"/>
                                <a:pt x="256" y="261"/>
                                <a:pt x="253" y="262"/>
                              </a:cubicBezTo>
                              <a:close/>
                              <a:moveTo>
                                <a:pt x="235" y="265"/>
                              </a:moveTo>
                              <a:cubicBezTo>
                                <a:pt x="227" y="261"/>
                                <a:pt x="235" y="253"/>
                                <a:pt x="241" y="257"/>
                              </a:cubicBezTo>
                              <a:cubicBezTo>
                                <a:pt x="242" y="263"/>
                                <a:pt x="242" y="264"/>
                                <a:pt x="235" y="265"/>
                              </a:cubicBezTo>
                              <a:close/>
                              <a:moveTo>
                                <a:pt x="217" y="269"/>
                              </a:moveTo>
                              <a:cubicBezTo>
                                <a:pt x="209" y="263"/>
                                <a:pt x="216" y="260"/>
                                <a:pt x="222" y="259"/>
                              </a:cubicBezTo>
                              <a:cubicBezTo>
                                <a:pt x="226" y="266"/>
                                <a:pt x="223" y="268"/>
                                <a:pt x="217" y="269"/>
                              </a:cubicBezTo>
                              <a:close/>
                              <a:moveTo>
                                <a:pt x="199" y="272"/>
                              </a:moveTo>
                              <a:cubicBezTo>
                                <a:pt x="193" y="264"/>
                                <a:pt x="197" y="264"/>
                                <a:pt x="204" y="263"/>
                              </a:cubicBezTo>
                              <a:cubicBezTo>
                                <a:pt x="209" y="269"/>
                                <a:pt x="206" y="272"/>
                                <a:pt x="199" y="272"/>
                              </a:cubicBezTo>
                              <a:close/>
                              <a:moveTo>
                                <a:pt x="229" y="276"/>
                              </a:moveTo>
                              <a:cubicBezTo>
                                <a:pt x="217" y="270"/>
                                <a:pt x="234" y="260"/>
                                <a:pt x="234" y="272"/>
                              </a:cubicBezTo>
                              <a:cubicBezTo>
                                <a:pt x="233" y="275"/>
                                <a:pt x="232" y="275"/>
                                <a:pt x="229" y="276"/>
                              </a:cubicBezTo>
                              <a:close/>
                              <a:moveTo>
                                <a:pt x="211" y="280"/>
                              </a:moveTo>
                              <a:cubicBezTo>
                                <a:pt x="204" y="275"/>
                                <a:pt x="208" y="267"/>
                                <a:pt x="216" y="271"/>
                              </a:cubicBezTo>
                              <a:cubicBezTo>
                                <a:pt x="217" y="277"/>
                                <a:pt x="217" y="279"/>
                                <a:pt x="211" y="280"/>
                              </a:cubicBezTo>
                              <a:close/>
                              <a:moveTo>
                                <a:pt x="193" y="283"/>
                              </a:moveTo>
                              <a:cubicBezTo>
                                <a:pt x="186" y="279"/>
                                <a:pt x="190" y="271"/>
                                <a:pt x="198" y="274"/>
                              </a:cubicBezTo>
                              <a:cubicBezTo>
                                <a:pt x="199" y="280"/>
                                <a:pt x="200" y="282"/>
                                <a:pt x="193" y="283"/>
                              </a:cubicBezTo>
                              <a:close/>
                              <a:moveTo>
                                <a:pt x="152" y="272"/>
                              </a:moveTo>
                              <a:cubicBezTo>
                                <a:pt x="148" y="266"/>
                                <a:pt x="150" y="260"/>
                                <a:pt x="159" y="263"/>
                              </a:cubicBezTo>
                              <a:cubicBezTo>
                                <a:pt x="160" y="270"/>
                                <a:pt x="162" y="272"/>
                                <a:pt x="152" y="272"/>
                              </a:cubicBezTo>
                              <a:close/>
                              <a:moveTo>
                                <a:pt x="89" y="276"/>
                              </a:moveTo>
                              <a:cubicBezTo>
                                <a:pt x="82" y="269"/>
                                <a:pt x="91" y="263"/>
                                <a:pt x="95" y="270"/>
                              </a:cubicBezTo>
                              <a:cubicBezTo>
                                <a:pt x="95" y="275"/>
                                <a:pt x="94" y="275"/>
                                <a:pt x="89" y="276"/>
                              </a:cubicBezTo>
                              <a:close/>
                              <a:moveTo>
                                <a:pt x="182" y="276"/>
                              </a:moveTo>
                              <a:cubicBezTo>
                                <a:pt x="174" y="271"/>
                                <a:pt x="179" y="266"/>
                                <a:pt x="187" y="266"/>
                              </a:cubicBezTo>
                              <a:cubicBezTo>
                                <a:pt x="191" y="274"/>
                                <a:pt x="188" y="275"/>
                                <a:pt x="182" y="276"/>
                              </a:cubicBezTo>
                              <a:close/>
                              <a:moveTo>
                                <a:pt x="136" y="276"/>
                              </a:moveTo>
                              <a:cubicBezTo>
                                <a:pt x="126" y="269"/>
                                <a:pt x="142" y="259"/>
                                <a:pt x="142" y="273"/>
                              </a:cubicBezTo>
                              <a:cubicBezTo>
                                <a:pt x="140" y="276"/>
                                <a:pt x="139" y="275"/>
                                <a:pt x="136" y="276"/>
                              </a:cubicBezTo>
                              <a:close/>
                              <a:moveTo>
                                <a:pt x="164" y="280"/>
                              </a:moveTo>
                              <a:cubicBezTo>
                                <a:pt x="152" y="270"/>
                                <a:pt x="175" y="265"/>
                                <a:pt x="170" y="278"/>
                              </a:cubicBezTo>
                              <a:cubicBezTo>
                                <a:pt x="166" y="279"/>
                                <a:pt x="166" y="279"/>
                                <a:pt x="164" y="280"/>
                              </a:cubicBezTo>
                              <a:close/>
                              <a:moveTo>
                                <a:pt x="147" y="283"/>
                              </a:moveTo>
                              <a:cubicBezTo>
                                <a:pt x="139" y="278"/>
                                <a:pt x="145" y="271"/>
                                <a:pt x="152" y="275"/>
                              </a:cubicBezTo>
                              <a:cubicBezTo>
                                <a:pt x="153" y="280"/>
                                <a:pt x="153" y="282"/>
                                <a:pt x="147" y="283"/>
                              </a:cubicBezTo>
                              <a:close/>
                              <a:moveTo>
                                <a:pt x="175" y="287"/>
                              </a:moveTo>
                              <a:cubicBezTo>
                                <a:pt x="164" y="279"/>
                                <a:pt x="181" y="271"/>
                                <a:pt x="181" y="283"/>
                              </a:cubicBezTo>
                              <a:cubicBezTo>
                                <a:pt x="180" y="286"/>
                                <a:pt x="178" y="286"/>
                                <a:pt x="175" y="287"/>
                              </a:cubicBezTo>
                              <a:close/>
                              <a:moveTo>
                                <a:pt x="130" y="287"/>
                              </a:moveTo>
                              <a:cubicBezTo>
                                <a:pt x="118" y="283"/>
                                <a:pt x="132" y="270"/>
                                <a:pt x="135" y="282"/>
                              </a:cubicBezTo>
                              <a:cubicBezTo>
                                <a:pt x="134" y="285"/>
                                <a:pt x="133" y="286"/>
                                <a:pt x="130" y="287"/>
                              </a:cubicBezTo>
                              <a:close/>
                              <a:moveTo>
                                <a:pt x="158" y="290"/>
                              </a:moveTo>
                              <a:cubicBezTo>
                                <a:pt x="154" y="289"/>
                                <a:pt x="153" y="287"/>
                                <a:pt x="155" y="283"/>
                              </a:cubicBezTo>
                              <a:cubicBezTo>
                                <a:pt x="161" y="276"/>
                                <a:pt x="168" y="288"/>
                                <a:pt x="158" y="290"/>
                              </a:cubicBezTo>
                              <a:close/>
                              <a:moveTo>
                                <a:pt x="139" y="294"/>
                              </a:moveTo>
                              <a:cubicBezTo>
                                <a:pt x="128" y="286"/>
                                <a:pt x="151" y="280"/>
                                <a:pt x="144" y="292"/>
                              </a:cubicBezTo>
                              <a:cubicBezTo>
                                <a:pt x="142" y="293"/>
                                <a:pt x="141" y="293"/>
                                <a:pt x="139" y="294"/>
                              </a:cubicBezTo>
                              <a:close/>
                              <a:moveTo>
                                <a:pt x="93" y="294"/>
                              </a:moveTo>
                              <a:cubicBezTo>
                                <a:pt x="90" y="291"/>
                                <a:pt x="89" y="290"/>
                                <a:pt x="91" y="286"/>
                              </a:cubicBezTo>
                              <a:cubicBezTo>
                                <a:pt x="97" y="280"/>
                                <a:pt x="104" y="292"/>
                                <a:pt x="93" y="294"/>
                              </a:cubicBezTo>
                              <a:close/>
                              <a:moveTo>
                                <a:pt x="168" y="297"/>
                              </a:moveTo>
                              <a:cubicBezTo>
                                <a:pt x="157" y="289"/>
                                <a:pt x="179" y="283"/>
                                <a:pt x="173" y="296"/>
                              </a:cubicBezTo>
                              <a:cubicBezTo>
                                <a:pt x="171" y="297"/>
                                <a:pt x="170" y="297"/>
                                <a:pt x="168" y="297"/>
                              </a:cubicBezTo>
                              <a:close/>
                              <a:moveTo>
                                <a:pt x="121" y="297"/>
                              </a:moveTo>
                              <a:cubicBezTo>
                                <a:pt x="114" y="291"/>
                                <a:pt x="124" y="284"/>
                                <a:pt x="127" y="291"/>
                              </a:cubicBezTo>
                              <a:cubicBezTo>
                                <a:pt x="127" y="296"/>
                                <a:pt x="126" y="297"/>
                                <a:pt x="121" y="297"/>
                              </a:cubicBezTo>
                              <a:close/>
                              <a:moveTo>
                                <a:pt x="150" y="301"/>
                              </a:moveTo>
                              <a:cubicBezTo>
                                <a:pt x="141" y="293"/>
                                <a:pt x="156" y="286"/>
                                <a:pt x="156" y="298"/>
                              </a:cubicBezTo>
                              <a:cubicBezTo>
                                <a:pt x="153" y="301"/>
                                <a:pt x="153" y="300"/>
                                <a:pt x="150" y="301"/>
                              </a:cubicBezTo>
                              <a:close/>
                              <a:moveTo>
                                <a:pt x="132" y="304"/>
                              </a:moveTo>
                              <a:cubicBezTo>
                                <a:pt x="124" y="298"/>
                                <a:pt x="135" y="291"/>
                                <a:pt x="138" y="298"/>
                              </a:cubicBezTo>
                              <a:cubicBezTo>
                                <a:pt x="138" y="303"/>
                                <a:pt x="137" y="304"/>
                                <a:pt x="132" y="304"/>
                              </a:cubicBezTo>
                              <a:close/>
                              <a:moveTo>
                                <a:pt x="115" y="308"/>
                              </a:moveTo>
                              <a:cubicBezTo>
                                <a:pt x="105" y="302"/>
                                <a:pt x="120" y="293"/>
                                <a:pt x="120" y="304"/>
                              </a:cubicBezTo>
                              <a:cubicBezTo>
                                <a:pt x="119" y="307"/>
                                <a:pt x="117" y="308"/>
                                <a:pt x="115" y="308"/>
                              </a:cubicBezTo>
                              <a:close/>
                              <a:moveTo>
                                <a:pt x="126" y="315"/>
                              </a:moveTo>
                              <a:cubicBezTo>
                                <a:pt x="117" y="310"/>
                                <a:pt x="127" y="301"/>
                                <a:pt x="131" y="310"/>
                              </a:cubicBezTo>
                              <a:cubicBezTo>
                                <a:pt x="131" y="313"/>
                                <a:pt x="129" y="315"/>
                                <a:pt x="126" y="315"/>
                              </a:cubicBezTo>
                              <a:close/>
                              <a:moveTo>
                                <a:pt x="0" y="388"/>
                              </a:moveTo>
                              <a:cubicBezTo>
                                <a:pt x="0" y="386"/>
                                <a:pt x="0" y="386"/>
                                <a:pt x="0" y="385"/>
                              </a:cubicBezTo>
                              <a:cubicBezTo>
                                <a:pt x="2" y="385"/>
                                <a:pt x="3" y="385"/>
                                <a:pt x="5" y="383"/>
                              </a:cubicBezTo>
                              <a:cubicBezTo>
                                <a:pt x="5" y="380"/>
                                <a:pt x="4" y="379"/>
                                <a:pt x="1" y="379"/>
                              </a:cubicBezTo>
                              <a:cubicBezTo>
                                <a:pt x="1" y="373"/>
                                <a:pt x="1" y="359"/>
                                <a:pt x="3" y="356"/>
                              </a:cubicBezTo>
                              <a:cubicBezTo>
                                <a:pt x="9" y="359"/>
                                <a:pt x="12" y="350"/>
                                <a:pt x="4" y="350"/>
                              </a:cubicBezTo>
                              <a:cubicBezTo>
                                <a:pt x="4" y="350"/>
                                <a:pt x="3" y="351"/>
                                <a:pt x="3" y="351"/>
                              </a:cubicBezTo>
                              <a:cubicBezTo>
                                <a:pt x="3" y="345"/>
                                <a:pt x="4" y="341"/>
                                <a:pt x="5" y="336"/>
                              </a:cubicBezTo>
                              <a:cubicBezTo>
                                <a:pt x="5" y="332"/>
                                <a:pt x="5" y="329"/>
                                <a:pt x="6" y="326"/>
                              </a:cubicBezTo>
                              <a:cubicBezTo>
                                <a:pt x="9" y="331"/>
                                <a:pt x="15" y="326"/>
                                <a:pt x="11" y="322"/>
                              </a:cubicBezTo>
                              <a:cubicBezTo>
                                <a:pt x="9" y="321"/>
                                <a:pt x="7" y="321"/>
                                <a:pt x="6" y="323"/>
                              </a:cubicBezTo>
                              <a:cubicBezTo>
                                <a:pt x="6" y="319"/>
                                <a:pt x="6" y="312"/>
                                <a:pt x="9" y="309"/>
                              </a:cubicBezTo>
                              <a:cubicBezTo>
                                <a:pt x="9" y="305"/>
                                <a:pt x="9" y="302"/>
                                <a:pt x="10" y="299"/>
                              </a:cubicBezTo>
                              <a:cubicBezTo>
                                <a:pt x="10" y="299"/>
                                <a:pt x="10" y="299"/>
                                <a:pt x="10" y="300"/>
                              </a:cubicBezTo>
                              <a:cubicBezTo>
                                <a:pt x="18" y="301"/>
                                <a:pt x="18" y="292"/>
                                <a:pt x="11" y="292"/>
                              </a:cubicBezTo>
                              <a:cubicBezTo>
                                <a:pt x="14" y="280"/>
                                <a:pt x="14" y="280"/>
                                <a:pt x="16" y="272"/>
                              </a:cubicBezTo>
                              <a:cubicBezTo>
                                <a:pt x="20" y="270"/>
                                <a:pt x="22" y="267"/>
                                <a:pt x="18" y="264"/>
                              </a:cubicBezTo>
                              <a:cubicBezTo>
                                <a:pt x="18" y="262"/>
                                <a:pt x="18" y="262"/>
                                <a:pt x="19" y="259"/>
                              </a:cubicBezTo>
                              <a:cubicBezTo>
                                <a:pt x="19" y="259"/>
                                <a:pt x="19" y="259"/>
                                <a:pt x="19" y="259"/>
                              </a:cubicBezTo>
                              <a:cubicBezTo>
                                <a:pt x="23" y="266"/>
                                <a:pt x="33" y="255"/>
                                <a:pt x="23" y="253"/>
                              </a:cubicBezTo>
                              <a:cubicBezTo>
                                <a:pt x="21" y="253"/>
                                <a:pt x="21" y="253"/>
                                <a:pt x="20" y="255"/>
                              </a:cubicBezTo>
                              <a:cubicBezTo>
                                <a:pt x="21" y="249"/>
                                <a:pt x="21" y="249"/>
                                <a:pt x="23" y="241"/>
                              </a:cubicBezTo>
                              <a:cubicBezTo>
                                <a:pt x="23" y="241"/>
                                <a:pt x="23" y="241"/>
                                <a:pt x="24" y="241"/>
                              </a:cubicBezTo>
                              <a:cubicBezTo>
                                <a:pt x="24" y="238"/>
                                <a:pt x="24" y="238"/>
                                <a:pt x="25" y="232"/>
                              </a:cubicBezTo>
                              <a:cubicBezTo>
                                <a:pt x="26" y="233"/>
                                <a:pt x="26" y="233"/>
                                <a:pt x="27" y="233"/>
                              </a:cubicBezTo>
                              <a:cubicBezTo>
                                <a:pt x="28" y="235"/>
                                <a:pt x="29" y="238"/>
                                <a:pt x="30" y="242"/>
                              </a:cubicBezTo>
                              <a:cubicBezTo>
                                <a:pt x="24" y="243"/>
                                <a:pt x="25" y="250"/>
                                <a:pt x="31" y="250"/>
                              </a:cubicBezTo>
                              <a:cubicBezTo>
                                <a:pt x="32" y="250"/>
                                <a:pt x="33" y="250"/>
                                <a:pt x="33" y="249"/>
                              </a:cubicBezTo>
                              <a:cubicBezTo>
                                <a:pt x="36" y="255"/>
                                <a:pt x="39" y="261"/>
                                <a:pt x="41" y="267"/>
                              </a:cubicBezTo>
                              <a:cubicBezTo>
                                <a:pt x="41" y="272"/>
                                <a:pt x="38" y="274"/>
                                <a:pt x="45" y="276"/>
                              </a:cubicBezTo>
                              <a:cubicBezTo>
                                <a:pt x="47" y="279"/>
                                <a:pt x="49" y="282"/>
                                <a:pt x="50" y="285"/>
                              </a:cubicBezTo>
                              <a:cubicBezTo>
                                <a:pt x="45" y="285"/>
                                <a:pt x="44" y="285"/>
                                <a:pt x="44" y="290"/>
                              </a:cubicBezTo>
                              <a:cubicBezTo>
                                <a:pt x="46" y="295"/>
                                <a:pt x="51" y="294"/>
                                <a:pt x="52" y="289"/>
                              </a:cubicBezTo>
                              <a:cubicBezTo>
                                <a:pt x="54" y="291"/>
                                <a:pt x="54" y="291"/>
                                <a:pt x="55" y="294"/>
                              </a:cubicBezTo>
                              <a:cubicBezTo>
                                <a:pt x="53" y="298"/>
                                <a:pt x="56" y="300"/>
                                <a:pt x="59" y="301"/>
                              </a:cubicBezTo>
                              <a:cubicBezTo>
                                <a:pt x="61" y="304"/>
                                <a:pt x="63" y="308"/>
                                <a:pt x="66" y="311"/>
                              </a:cubicBezTo>
                              <a:cubicBezTo>
                                <a:pt x="65" y="311"/>
                                <a:pt x="65" y="311"/>
                                <a:pt x="64" y="310"/>
                              </a:cubicBezTo>
                              <a:cubicBezTo>
                                <a:pt x="53" y="310"/>
                                <a:pt x="61" y="324"/>
                                <a:pt x="66" y="315"/>
                              </a:cubicBezTo>
                              <a:cubicBezTo>
                                <a:pt x="66" y="313"/>
                                <a:pt x="66" y="313"/>
                                <a:pt x="66" y="312"/>
                              </a:cubicBezTo>
                              <a:cubicBezTo>
                                <a:pt x="66" y="312"/>
                                <a:pt x="66" y="312"/>
                                <a:pt x="66" y="312"/>
                              </a:cubicBezTo>
                              <a:cubicBezTo>
                                <a:pt x="68" y="315"/>
                                <a:pt x="71" y="317"/>
                                <a:pt x="69" y="320"/>
                              </a:cubicBezTo>
                              <a:cubicBezTo>
                                <a:pt x="69" y="324"/>
                                <a:pt x="70" y="325"/>
                                <a:pt x="74" y="326"/>
                              </a:cubicBezTo>
                              <a:cubicBezTo>
                                <a:pt x="76" y="329"/>
                                <a:pt x="80" y="333"/>
                                <a:pt x="81" y="337"/>
                              </a:cubicBezTo>
                              <a:cubicBezTo>
                                <a:pt x="81" y="337"/>
                                <a:pt x="80" y="337"/>
                                <a:pt x="80" y="338"/>
                              </a:cubicBezTo>
                              <a:cubicBezTo>
                                <a:pt x="79" y="335"/>
                                <a:pt x="78" y="336"/>
                                <a:pt x="76" y="335"/>
                              </a:cubicBezTo>
                              <a:cubicBezTo>
                                <a:pt x="72" y="337"/>
                                <a:pt x="73" y="338"/>
                                <a:pt x="73" y="342"/>
                              </a:cubicBezTo>
                              <a:cubicBezTo>
                                <a:pt x="67" y="345"/>
                                <a:pt x="61" y="348"/>
                                <a:pt x="55" y="352"/>
                              </a:cubicBezTo>
                              <a:cubicBezTo>
                                <a:pt x="51" y="347"/>
                                <a:pt x="48" y="351"/>
                                <a:pt x="48" y="355"/>
                              </a:cubicBezTo>
                              <a:cubicBezTo>
                                <a:pt x="38" y="361"/>
                                <a:pt x="34" y="364"/>
                                <a:pt x="30" y="366"/>
                              </a:cubicBezTo>
                              <a:cubicBezTo>
                                <a:pt x="29" y="366"/>
                                <a:pt x="29" y="365"/>
                                <a:pt x="28" y="365"/>
                              </a:cubicBezTo>
                              <a:cubicBezTo>
                                <a:pt x="23" y="364"/>
                                <a:pt x="24" y="366"/>
                                <a:pt x="24" y="370"/>
                              </a:cubicBezTo>
                              <a:cubicBezTo>
                                <a:pt x="16" y="376"/>
                                <a:pt x="8" y="382"/>
                                <a:pt x="0" y="388"/>
                              </a:cubicBezTo>
                              <a:close/>
                            </a:path>
                          </a:pathLst>
                        </a:custGeom>
                        <a:solidFill>
                          <a:srgbClr val="C8E7F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10"/>
                      <wps:cNvSpPr>
                        <a:spLocks noEditPoints="1"/>
                      </wps:cNvSpPr>
                      <wps:spPr bwMode="auto">
                        <a:xfrm>
                          <a:off x="6627" y="13424"/>
                          <a:ext cx="2984" cy="2328"/>
                        </a:xfrm>
                        <a:custGeom>
                          <a:avLst/>
                          <a:gdLst>
                            <a:gd name="T0" fmla="*/ 11 w 373"/>
                            <a:gd name="T1" fmla="*/ 369 h 388"/>
                            <a:gd name="T2" fmla="*/ 58 w 373"/>
                            <a:gd name="T3" fmla="*/ 346 h 388"/>
                            <a:gd name="T4" fmla="*/ 36 w 373"/>
                            <a:gd name="T5" fmla="*/ 325 h 388"/>
                            <a:gd name="T6" fmla="*/ 44 w 373"/>
                            <a:gd name="T7" fmla="*/ 322 h 388"/>
                            <a:gd name="T8" fmla="*/ 25 w 373"/>
                            <a:gd name="T9" fmla="*/ 279 h 388"/>
                            <a:gd name="T10" fmla="*/ 191 w 373"/>
                            <a:gd name="T11" fmla="*/ 42 h 388"/>
                            <a:gd name="T12" fmla="*/ 137 w 373"/>
                            <a:gd name="T13" fmla="*/ 60 h 388"/>
                            <a:gd name="T14" fmla="*/ 240 w 373"/>
                            <a:gd name="T15" fmla="*/ 18 h 388"/>
                            <a:gd name="T16" fmla="*/ 277 w 373"/>
                            <a:gd name="T17" fmla="*/ 68 h 388"/>
                            <a:gd name="T18" fmla="*/ 139 w 373"/>
                            <a:gd name="T19" fmla="*/ 77 h 388"/>
                            <a:gd name="T20" fmla="*/ 167 w 373"/>
                            <a:gd name="T21" fmla="*/ 101 h 388"/>
                            <a:gd name="T22" fmla="*/ 188 w 373"/>
                            <a:gd name="T23" fmla="*/ 116 h 388"/>
                            <a:gd name="T24" fmla="*/ 169 w 373"/>
                            <a:gd name="T25" fmla="*/ 161 h 388"/>
                            <a:gd name="T26" fmla="*/ 123 w 373"/>
                            <a:gd name="T27" fmla="*/ 119 h 388"/>
                            <a:gd name="T28" fmla="*/ 72 w 373"/>
                            <a:gd name="T29" fmla="*/ 132 h 388"/>
                            <a:gd name="T30" fmla="*/ 128 w 373"/>
                            <a:gd name="T31" fmla="*/ 161 h 388"/>
                            <a:gd name="T32" fmla="*/ 100 w 373"/>
                            <a:gd name="T33" fmla="*/ 151 h 388"/>
                            <a:gd name="T34" fmla="*/ 106 w 373"/>
                            <a:gd name="T35" fmla="*/ 170 h 388"/>
                            <a:gd name="T36" fmla="*/ 86 w 373"/>
                            <a:gd name="T37" fmla="*/ 178 h 388"/>
                            <a:gd name="T38" fmla="*/ 35 w 373"/>
                            <a:gd name="T39" fmla="*/ 205 h 388"/>
                            <a:gd name="T40" fmla="*/ 56 w 373"/>
                            <a:gd name="T41" fmla="*/ 216 h 388"/>
                            <a:gd name="T42" fmla="*/ 108 w 373"/>
                            <a:gd name="T43" fmla="*/ 235 h 388"/>
                            <a:gd name="T44" fmla="*/ 57 w 373"/>
                            <a:gd name="T45" fmla="*/ 254 h 388"/>
                            <a:gd name="T46" fmla="*/ 88 w 373"/>
                            <a:gd name="T47" fmla="*/ 283 h 388"/>
                            <a:gd name="T48" fmla="*/ 66 w 373"/>
                            <a:gd name="T49" fmla="*/ 214 h 388"/>
                            <a:gd name="T50" fmla="*/ 170 w 373"/>
                            <a:gd name="T51" fmla="*/ 188 h 388"/>
                            <a:gd name="T52" fmla="*/ 163 w 373"/>
                            <a:gd name="T53" fmla="*/ 224 h 388"/>
                            <a:gd name="T54" fmla="*/ 142 w 373"/>
                            <a:gd name="T55" fmla="*/ 209 h 388"/>
                            <a:gd name="T56" fmla="*/ 154 w 373"/>
                            <a:gd name="T57" fmla="*/ 243 h 388"/>
                            <a:gd name="T58" fmla="*/ 106 w 373"/>
                            <a:gd name="T59" fmla="*/ 326 h 388"/>
                            <a:gd name="T60" fmla="*/ 239 w 373"/>
                            <a:gd name="T61" fmla="*/ 247 h 388"/>
                            <a:gd name="T62" fmla="*/ 166 w 373"/>
                            <a:gd name="T63" fmla="*/ 301 h 388"/>
                            <a:gd name="T64" fmla="*/ 229 w 373"/>
                            <a:gd name="T65" fmla="*/ 16 h 388"/>
                            <a:gd name="T66" fmla="*/ 311 w 373"/>
                            <a:gd name="T67" fmla="*/ 36 h 388"/>
                            <a:gd name="T68" fmla="*/ 347 w 373"/>
                            <a:gd name="T69" fmla="*/ 41 h 388"/>
                            <a:gd name="T70" fmla="*/ 213 w 373"/>
                            <a:gd name="T71" fmla="*/ 56 h 388"/>
                            <a:gd name="T72" fmla="*/ 205 w 373"/>
                            <a:gd name="T73" fmla="*/ 66 h 388"/>
                            <a:gd name="T74" fmla="*/ 250 w 373"/>
                            <a:gd name="T75" fmla="*/ 71 h 388"/>
                            <a:gd name="T76" fmla="*/ 339 w 373"/>
                            <a:gd name="T77" fmla="*/ 86 h 388"/>
                            <a:gd name="T78" fmla="*/ 350 w 373"/>
                            <a:gd name="T79" fmla="*/ 93 h 388"/>
                            <a:gd name="T80" fmla="*/ 319 w 373"/>
                            <a:gd name="T81" fmla="*/ 99 h 388"/>
                            <a:gd name="T82" fmla="*/ 271 w 373"/>
                            <a:gd name="T83" fmla="*/ 110 h 388"/>
                            <a:gd name="T84" fmla="*/ 280 w 373"/>
                            <a:gd name="T85" fmla="*/ 117 h 388"/>
                            <a:gd name="T86" fmla="*/ 290 w 373"/>
                            <a:gd name="T87" fmla="*/ 88 h 388"/>
                            <a:gd name="T88" fmla="*/ 329 w 373"/>
                            <a:gd name="T89" fmla="*/ 193 h 388"/>
                            <a:gd name="T90" fmla="*/ 290 w 373"/>
                            <a:gd name="T91" fmla="*/ 125 h 388"/>
                            <a:gd name="T92" fmla="*/ 310 w 373"/>
                            <a:gd name="T93" fmla="*/ 130 h 388"/>
                            <a:gd name="T94" fmla="*/ 202 w 373"/>
                            <a:gd name="T95" fmla="*/ 136 h 388"/>
                            <a:gd name="T96" fmla="*/ 260 w 373"/>
                            <a:gd name="T97" fmla="*/ 149 h 388"/>
                            <a:gd name="T98" fmla="*/ 306 w 373"/>
                            <a:gd name="T99" fmla="*/ 158 h 388"/>
                            <a:gd name="T100" fmla="*/ 249 w 373"/>
                            <a:gd name="T101" fmla="*/ 163 h 388"/>
                            <a:gd name="T102" fmla="*/ 283 w 373"/>
                            <a:gd name="T103" fmla="*/ 182 h 388"/>
                            <a:gd name="T104" fmla="*/ 264 w 373"/>
                            <a:gd name="T105" fmla="*/ 189 h 388"/>
                            <a:gd name="T106" fmla="*/ 270 w 373"/>
                            <a:gd name="T107" fmla="*/ 194 h 388"/>
                            <a:gd name="T108" fmla="*/ 217 w 373"/>
                            <a:gd name="T109" fmla="*/ 213 h 388"/>
                            <a:gd name="T110" fmla="*/ 237 w 373"/>
                            <a:gd name="T111" fmla="*/ 228 h 388"/>
                            <a:gd name="T112" fmla="*/ 229 w 373"/>
                            <a:gd name="T113" fmla="*/ 248 h 388"/>
                            <a:gd name="T114" fmla="*/ 217 w 373"/>
                            <a:gd name="T115" fmla="*/ 269 h 388"/>
                            <a:gd name="T116" fmla="*/ 89 w 373"/>
                            <a:gd name="T117" fmla="*/ 276 h 388"/>
                            <a:gd name="T118" fmla="*/ 155 w 373"/>
                            <a:gd name="T119" fmla="*/ 283 h 388"/>
                            <a:gd name="T120" fmla="*/ 115 w 373"/>
                            <a:gd name="T121" fmla="*/ 308 h 388"/>
                            <a:gd name="T122" fmla="*/ 11 w 373"/>
                            <a:gd name="T123" fmla="*/ 292 h 388"/>
                            <a:gd name="T124" fmla="*/ 59 w 373"/>
                            <a:gd name="T125" fmla="*/ 301 h 3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373" h="388">
                              <a:moveTo>
                                <a:pt x="187" y="209"/>
                              </a:moveTo>
                              <a:cubicBezTo>
                                <a:pt x="179" y="205"/>
                                <a:pt x="194" y="196"/>
                                <a:pt x="192" y="207"/>
                              </a:cubicBezTo>
                              <a:cubicBezTo>
                                <a:pt x="192" y="209"/>
                                <a:pt x="189" y="210"/>
                                <a:pt x="187" y="209"/>
                              </a:cubicBezTo>
                              <a:close/>
                              <a:moveTo>
                                <a:pt x="206" y="206"/>
                              </a:moveTo>
                              <a:cubicBezTo>
                                <a:pt x="203" y="204"/>
                                <a:pt x="203" y="204"/>
                                <a:pt x="203" y="200"/>
                              </a:cubicBezTo>
                              <a:cubicBezTo>
                                <a:pt x="208" y="194"/>
                                <a:pt x="215" y="203"/>
                                <a:pt x="206" y="206"/>
                              </a:cubicBezTo>
                              <a:close/>
                              <a:moveTo>
                                <a:pt x="198" y="216"/>
                              </a:moveTo>
                              <a:cubicBezTo>
                                <a:pt x="190" y="211"/>
                                <a:pt x="203" y="203"/>
                                <a:pt x="203" y="214"/>
                              </a:cubicBezTo>
                              <a:cubicBezTo>
                                <a:pt x="203" y="216"/>
                                <a:pt x="201" y="216"/>
                                <a:pt x="198" y="216"/>
                              </a:cubicBezTo>
                              <a:close/>
                              <a:moveTo>
                                <a:pt x="209" y="224"/>
                              </a:moveTo>
                              <a:cubicBezTo>
                                <a:pt x="199" y="218"/>
                                <a:pt x="216" y="209"/>
                                <a:pt x="214" y="221"/>
                              </a:cubicBezTo>
                              <a:cubicBezTo>
                                <a:pt x="213" y="223"/>
                                <a:pt x="212" y="223"/>
                                <a:pt x="209" y="224"/>
                              </a:cubicBezTo>
                              <a:close/>
                              <a:moveTo>
                                <a:pt x="203" y="235"/>
                              </a:moveTo>
                              <a:cubicBezTo>
                                <a:pt x="200" y="234"/>
                                <a:pt x="200" y="234"/>
                                <a:pt x="199" y="231"/>
                              </a:cubicBezTo>
                              <a:cubicBezTo>
                                <a:pt x="199" y="218"/>
                                <a:pt x="215" y="232"/>
                                <a:pt x="203" y="235"/>
                              </a:cubicBezTo>
                              <a:close/>
                              <a:moveTo>
                                <a:pt x="213" y="242"/>
                              </a:moveTo>
                              <a:cubicBezTo>
                                <a:pt x="201" y="236"/>
                                <a:pt x="221" y="225"/>
                                <a:pt x="218" y="241"/>
                              </a:cubicBezTo>
                              <a:cubicBezTo>
                                <a:pt x="216" y="241"/>
                                <a:pt x="214" y="242"/>
                                <a:pt x="213" y="242"/>
                              </a:cubicBezTo>
                              <a:close/>
                              <a:moveTo>
                                <a:pt x="8" y="375"/>
                              </a:moveTo>
                              <a:cubicBezTo>
                                <a:pt x="3" y="372"/>
                                <a:pt x="6" y="367"/>
                                <a:pt x="11" y="369"/>
                              </a:cubicBezTo>
                              <a:cubicBezTo>
                                <a:pt x="12" y="371"/>
                                <a:pt x="12" y="371"/>
                                <a:pt x="11" y="374"/>
                              </a:cubicBezTo>
                              <a:cubicBezTo>
                                <a:pt x="10" y="374"/>
                                <a:pt x="9" y="374"/>
                                <a:pt x="8" y="375"/>
                              </a:cubicBezTo>
                              <a:close/>
                              <a:moveTo>
                                <a:pt x="15" y="364"/>
                              </a:moveTo>
                              <a:cubicBezTo>
                                <a:pt x="13" y="363"/>
                                <a:pt x="12" y="361"/>
                                <a:pt x="13" y="358"/>
                              </a:cubicBezTo>
                              <a:cubicBezTo>
                                <a:pt x="17" y="356"/>
                                <a:pt x="21" y="359"/>
                                <a:pt x="18" y="363"/>
                              </a:cubicBezTo>
                              <a:cubicBezTo>
                                <a:pt x="17" y="364"/>
                                <a:pt x="17" y="364"/>
                                <a:pt x="15" y="364"/>
                              </a:cubicBezTo>
                              <a:close/>
                              <a:moveTo>
                                <a:pt x="32" y="360"/>
                              </a:moveTo>
                              <a:cubicBezTo>
                                <a:pt x="31" y="358"/>
                                <a:pt x="31" y="359"/>
                                <a:pt x="31" y="355"/>
                              </a:cubicBezTo>
                              <a:cubicBezTo>
                                <a:pt x="33" y="351"/>
                                <a:pt x="40" y="355"/>
                                <a:pt x="36" y="360"/>
                              </a:cubicBezTo>
                              <a:cubicBezTo>
                                <a:pt x="35" y="360"/>
                                <a:pt x="35" y="360"/>
                                <a:pt x="32" y="360"/>
                              </a:cubicBezTo>
                              <a:close/>
                              <a:moveTo>
                                <a:pt x="22" y="353"/>
                              </a:moveTo>
                              <a:cubicBezTo>
                                <a:pt x="20" y="351"/>
                                <a:pt x="20" y="351"/>
                                <a:pt x="20" y="348"/>
                              </a:cubicBezTo>
                              <a:cubicBezTo>
                                <a:pt x="23" y="344"/>
                                <a:pt x="29" y="347"/>
                                <a:pt x="25" y="353"/>
                              </a:cubicBezTo>
                              <a:cubicBezTo>
                                <a:pt x="25" y="353"/>
                                <a:pt x="25" y="353"/>
                                <a:pt x="22" y="353"/>
                              </a:cubicBezTo>
                              <a:close/>
                              <a:moveTo>
                                <a:pt x="40" y="350"/>
                              </a:moveTo>
                              <a:cubicBezTo>
                                <a:pt x="31" y="343"/>
                                <a:pt x="47" y="338"/>
                                <a:pt x="44" y="348"/>
                              </a:cubicBezTo>
                              <a:cubicBezTo>
                                <a:pt x="43" y="350"/>
                                <a:pt x="42" y="350"/>
                                <a:pt x="40" y="350"/>
                              </a:cubicBezTo>
                              <a:close/>
                              <a:moveTo>
                                <a:pt x="58" y="346"/>
                              </a:moveTo>
                              <a:cubicBezTo>
                                <a:pt x="51" y="342"/>
                                <a:pt x="59" y="335"/>
                                <a:pt x="62" y="341"/>
                              </a:cubicBezTo>
                              <a:cubicBezTo>
                                <a:pt x="62" y="345"/>
                                <a:pt x="62" y="346"/>
                                <a:pt x="58" y="346"/>
                              </a:cubicBezTo>
                              <a:close/>
                              <a:moveTo>
                                <a:pt x="11" y="346"/>
                              </a:moveTo>
                              <a:cubicBezTo>
                                <a:pt x="9" y="343"/>
                                <a:pt x="9" y="344"/>
                                <a:pt x="9" y="341"/>
                              </a:cubicBezTo>
                              <a:cubicBezTo>
                                <a:pt x="11" y="337"/>
                                <a:pt x="19" y="340"/>
                                <a:pt x="15" y="346"/>
                              </a:cubicBezTo>
                              <a:cubicBezTo>
                                <a:pt x="14" y="346"/>
                                <a:pt x="14" y="346"/>
                                <a:pt x="11" y="346"/>
                              </a:cubicBezTo>
                              <a:close/>
                              <a:moveTo>
                                <a:pt x="29" y="343"/>
                              </a:moveTo>
                              <a:cubicBezTo>
                                <a:pt x="20" y="336"/>
                                <a:pt x="37" y="331"/>
                                <a:pt x="33" y="341"/>
                              </a:cubicBezTo>
                              <a:cubicBezTo>
                                <a:pt x="32" y="343"/>
                                <a:pt x="31" y="343"/>
                                <a:pt x="29" y="343"/>
                              </a:cubicBezTo>
                              <a:close/>
                              <a:moveTo>
                                <a:pt x="46" y="339"/>
                              </a:moveTo>
                              <a:cubicBezTo>
                                <a:pt x="45" y="337"/>
                                <a:pt x="43" y="334"/>
                                <a:pt x="46" y="332"/>
                              </a:cubicBezTo>
                              <a:cubicBezTo>
                                <a:pt x="49" y="332"/>
                                <a:pt x="50" y="331"/>
                                <a:pt x="52" y="334"/>
                              </a:cubicBezTo>
                              <a:cubicBezTo>
                                <a:pt x="52" y="339"/>
                                <a:pt x="51" y="339"/>
                                <a:pt x="46" y="339"/>
                              </a:cubicBezTo>
                              <a:close/>
                              <a:moveTo>
                                <a:pt x="65" y="336"/>
                              </a:moveTo>
                              <a:cubicBezTo>
                                <a:pt x="64" y="335"/>
                                <a:pt x="63" y="335"/>
                                <a:pt x="62" y="334"/>
                              </a:cubicBezTo>
                              <a:cubicBezTo>
                                <a:pt x="61" y="323"/>
                                <a:pt x="74" y="329"/>
                                <a:pt x="68" y="335"/>
                              </a:cubicBezTo>
                              <a:cubicBezTo>
                                <a:pt x="67" y="335"/>
                                <a:pt x="66" y="336"/>
                                <a:pt x="65" y="336"/>
                              </a:cubicBezTo>
                              <a:close/>
                              <a:moveTo>
                                <a:pt x="19" y="336"/>
                              </a:moveTo>
                              <a:cubicBezTo>
                                <a:pt x="11" y="330"/>
                                <a:pt x="23" y="324"/>
                                <a:pt x="23" y="333"/>
                              </a:cubicBezTo>
                              <a:cubicBezTo>
                                <a:pt x="22" y="335"/>
                                <a:pt x="21" y="335"/>
                                <a:pt x="19" y="336"/>
                              </a:cubicBezTo>
                              <a:close/>
                              <a:moveTo>
                                <a:pt x="36" y="332"/>
                              </a:moveTo>
                              <a:cubicBezTo>
                                <a:pt x="34" y="329"/>
                                <a:pt x="32" y="327"/>
                                <a:pt x="36" y="325"/>
                              </a:cubicBezTo>
                              <a:cubicBezTo>
                                <a:pt x="38" y="325"/>
                                <a:pt x="39" y="324"/>
                                <a:pt x="41" y="327"/>
                              </a:cubicBezTo>
                              <a:cubicBezTo>
                                <a:pt x="41" y="332"/>
                                <a:pt x="40" y="332"/>
                                <a:pt x="36" y="332"/>
                              </a:cubicBezTo>
                              <a:close/>
                              <a:moveTo>
                                <a:pt x="15" y="318"/>
                              </a:moveTo>
                              <a:cubicBezTo>
                                <a:pt x="12" y="316"/>
                                <a:pt x="12" y="316"/>
                                <a:pt x="12" y="313"/>
                              </a:cubicBezTo>
                              <a:cubicBezTo>
                                <a:pt x="15" y="308"/>
                                <a:pt x="22" y="311"/>
                                <a:pt x="19" y="317"/>
                              </a:cubicBezTo>
                              <a:cubicBezTo>
                                <a:pt x="17" y="318"/>
                                <a:pt x="16" y="318"/>
                                <a:pt x="15" y="318"/>
                              </a:cubicBezTo>
                              <a:close/>
                              <a:moveTo>
                                <a:pt x="19" y="290"/>
                              </a:moveTo>
                              <a:cubicBezTo>
                                <a:pt x="8" y="282"/>
                                <a:pt x="28" y="277"/>
                                <a:pt x="23" y="289"/>
                              </a:cubicBezTo>
                              <a:cubicBezTo>
                                <a:pt x="22" y="289"/>
                                <a:pt x="22" y="289"/>
                                <a:pt x="19" y="290"/>
                              </a:cubicBezTo>
                              <a:close/>
                              <a:moveTo>
                                <a:pt x="55" y="329"/>
                              </a:moveTo>
                              <a:cubicBezTo>
                                <a:pt x="53" y="328"/>
                                <a:pt x="52" y="328"/>
                                <a:pt x="52" y="326"/>
                              </a:cubicBezTo>
                              <a:cubicBezTo>
                                <a:pt x="50" y="316"/>
                                <a:pt x="64" y="322"/>
                                <a:pt x="58" y="328"/>
                              </a:cubicBezTo>
                              <a:cubicBezTo>
                                <a:pt x="57" y="328"/>
                                <a:pt x="56" y="329"/>
                                <a:pt x="55" y="329"/>
                              </a:cubicBezTo>
                              <a:close/>
                              <a:moveTo>
                                <a:pt x="25" y="325"/>
                              </a:moveTo>
                              <a:cubicBezTo>
                                <a:pt x="19" y="321"/>
                                <a:pt x="26" y="314"/>
                                <a:pt x="30" y="320"/>
                              </a:cubicBezTo>
                              <a:cubicBezTo>
                                <a:pt x="30" y="324"/>
                                <a:pt x="30" y="325"/>
                                <a:pt x="25" y="325"/>
                              </a:cubicBezTo>
                              <a:close/>
                              <a:moveTo>
                                <a:pt x="44" y="322"/>
                              </a:moveTo>
                              <a:cubicBezTo>
                                <a:pt x="43" y="321"/>
                                <a:pt x="42" y="320"/>
                                <a:pt x="41" y="319"/>
                              </a:cubicBezTo>
                              <a:cubicBezTo>
                                <a:pt x="40" y="309"/>
                                <a:pt x="53" y="315"/>
                                <a:pt x="47" y="321"/>
                              </a:cubicBezTo>
                              <a:cubicBezTo>
                                <a:pt x="46" y="321"/>
                                <a:pt x="45" y="321"/>
                                <a:pt x="44" y="322"/>
                              </a:cubicBezTo>
                              <a:close/>
                              <a:moveTo>
                                <a:pt x="34" y="315"/>
                              </a:moveTo>
                              <a:cubicBezTo>
                                <a:pt x="24" y="311"/>
                                <a:pt x="36" y="301"/>
                                <a:pt x="38" y="311"/>
                              </a:cubicBezTo>
                              <a:cubicBezTo>
                                <a:pt x="37" y="314"/>
                                <a:pt x="36" y="314"/>
                                <a:pt x="34" y="315"/>
                              </a:cubicBezTo>
                              <a:close/>
                              <a:moveTo>
                                <a:pt x="50" y="311"/>
                              </a:moveTo>
                              <a:cubicBezTo>
                                <a:pt x="43" y="307"/>
                                <a:pt x="52" y="299"/>
                                <a:pt x="56" y="306"/>
                              </a:cubicBezTo>
                              <a:cubicBezTo>
                                <a:pt x="56" y="310"/>
                                <a:pt x="55" y="311"/>
                                <a:pt x="50" y="311"/>
                              </a:cubicBezTo>
                              <a:close/>
                              <a:moveTo>
                                <a:pt x="23" y="307"/>
                              </a:moveTo>
                              <a:cubicBezTo>
                                <a:pt x="19" y="306"/>
                                <a:pt x="19" y="305"/>
                                <a:pt x="20" y="301"/>
                              </a:cubicBezTo>
                              <a:cubicBezTo>
                                <a:pt x="24" y="297"/>
                                <a:pt x="30" y="302"/>
                                <a:pt x="26" y="307"/>
                              </a:cubicBezTo>
                              <a:cubicBezTo>
                                <a:pt x="25" y="307"/>
                                <a:pt x="24" y="307"/>
                                <a:pt x="23" y="307"/>
                              </a:cubicBezTo>
                              <a:close/>
                              <a:moveTo>
                                <a:pt x="40" y="304"/>
                              </a:moveTo>
                              <a:cubicBezTo>
                                <a:pt x="32" y="300"/>
                                <a:pt x="41" y="291"/>
                                <a:pt x="45" y="298"/>
                              </a:cubicBezTo>
                              <a:cubicBezTo>
                                <a:pt x="45" y="303"/>
                                <a:pt x="44" y="303"/>
                                <a:pt x="40" y="304"/>
                              </a:cubicBezTo>
                              <a:close/>
                              <a:moveTo>
                                <a:pt x="29" y="297"/>
                              </a:moveTo>
                              <a:cubicBezTo>
                                <a:pt x="22" y="293"/>
                                <a:pt x="30" y="284"/>
                                <a:pt x="34" y="292"/>
                              </a:cubicBezTo>
                              <a:cubicBezTo>
                                <a:pt x="34" y="295"/>
                                <a:pt x="33" y="296"/>
                                <a:pt x="29" y="297"/>
                              </a:cubicBezTo>
                              <a:close/>
                              <a:moveTo>
                                <a:pt x="36" y="286"/>
                              </a:moveTo>
                              <a:cubicBezTo>
                                <a:pt x="28" y="280"/>
                                <a:pt x="39" y="273"/>
                                <a:pt x="42" y="282"/>
                              </a:cubicBezTo>
                              <a:cubicBezTo>
                                <a:pt x="41" y="285"/>
                                <a:pt x="40" y="286"/>
                                <a:pt x="36" y="286"/>
                              </a:cubicBezTo>
                              <a:close/>
                              <a:moveTo>
                                <a:pt x="25" y="279"/>
                              </a:moveTo>
                              <a:cubicBezTo>
                                <a:pt x="15" y="272"/>
                                <a:pt x="34" y="266"/>
                                <a:pt x="30" y="277"/>
                              </a:cubicBezTo>
                              <a:cubicBezTo>
                                <a:pt x="29" y="279"/>
                                <a:pt x="27" y="279"/>
                                <a:pt x="25" y="279"/>
                              </a:cubicBezTo>
                              <a:close/>
                              <a:moveTo>
                                <a:pt x="34" y="269"/>
                              </a:moveTo>
                              <a:cubicBezTo>
                                <a:pt x="33" y="268"/>
                                <a:pt x="31" y="268"/>
                                <a:pt x="30" y="267"/>
                              </a:cubicBezTo>
                              <a:cubicBezTo>
                                <a:pt x="29" y="264"/>
                                <a:pt x="30" y="264"/>
                                <a:pt x="31" y="261"/>
                              </a:cubicBezTo>
                              <a:cubicBezTo>
                                <a:pt x="34" y="260"/>
                                <a:pt x="34" y="260"/>
                                <a:pt x="37" y="261"/>
                              </a:cubicBezTo>
                              <a:cubicBezTo>
                                <a:pt x="38" y="264"/>
                                <a:pt x="38" y="264"/>
                                <a:pt x="37" y="267"/>
                              </a:cubicBezTo>
                              <a:cubicBezTo>
                                <a:pt x="36" y="268"/>
                                <a:pt x="35" y="268"/>
                                <a:pt x="34" y="269"/>
                              </a:cubicBezTo>
                              <a:close/>
                              <a:moveTo>
                                <a:pt x="237" y="8"/>
                              </a:moveTo>
                              <a:cubicBezTo>
                                <a:pt x="237" y="5"/>
                                <a:pt x="234" y="7"/>
                                <a:pt x="241" y="4"/>
                              </a:cubicBezTo>
                              <a:cubicBezTo>
                                <a:pt x="241" y="5"/>
                                <a:pt x="238" y="7"/>
                                <a:pt x="237" y="8"/>
                              </a:cubicBezTo>
                              <a:close/>
                              <a:moveTo>
                                <a:pt x="261" y="19"/>
                              </a:moveTo>
                              <a:cubicBezTo>
                                <a:pt x="248" y="10"/>
                                <a:pt x="272" y="5"/>
                                <a:pt x="265" y="17"/>
                              </a:cubicBezTo>
                              <a:cubicBezTo>
                                <a:pt x="264" y="18"/>
                                <a:pt x="263" y="18"/>
                                <a:pt x="261" y="19"/>
                              </a:cubicBezTo>
                              <a:close/>
                              <a:moveTo>
                                <a:pt x="180" y="35"/>
                              </a:moveTo>
                              <a:cubicBezTo>
                                <a:pt x="177" y="33"/>
                                <a:pt x="185" y="30"/>
                                <a:pt x="186" y="30"/>
                              </a:cubicBezTo>
                              <a:cubicBezTo>
                                <a:pt x="186" y="34"/>
                                <a:pt x="184" y="34"/>
                                <a:pt x="180" y="35"/>
                              </a:cubicBezTo>
                              <a:close/>
                              <a:moveTo>
                                <a:pt x="191" y="42"/>
                              </a:moveTo>
                              <a:cubicBezTo>
                                <a:pt x="184" y="37"/>
                                <a:pt x="189" y="30"/>
                                <a:pt x="196" y="33"/>
                              </a:cubicBezTo>
                              <a:cubicBezTo>
                                <a:pt x="198" y="39"/>
                                <a:pt x="197" y="41"/>
                                <a:pt x="191" y="42"/>
                              </a:cubicBezTo>
                              <a:close/>
                              <a:moveTo>
                                <a:pt x="173" y="45"/>
                              </a:moveTo>
                              <a:cubicBezTo>
                                <a:pt x="165" y="39"/>
                                <a:pt x="176" y="32"/>
                                <a:pt x="179" y="39"/>
                              </a:cubicBezTo>
                              <a:cubicBezTo>
                                <a:pt x="179" y="44"/>
                                <a:pt x="178" y="45"/>
                                <a:pt x="173" y="45"/>
                              </a:cubicBezTo>
                              <a:close/>
                              <a:moveTo>
                                <a:pt x="156" y="49"/>
                              </a:moveTo>
                              <a:cubicBezTo>
                                <a:pt x="152" y="47"/>
                                <a:pt x="160" y="45"/>
                                <a:pt x="161" y="44"/>
                              </a:cubicBezTo>
                              <a:cubicBezTo>
                                <a:pt x="160" y="48"/>
                                <a:pt x="159" y="48"/>
                                <a:pt x="156" y="49"/>
                              </a:cubicBezTo>
                              <a:close/>
                              <a:moveTo>
                                <a:pt x="185" y="52"/>
                              </a:moveTo>
                              <a:cubicBezTo>
                                <a:pt x="175" y="47"/>
                                <a:pt x="187" y="38"/>
                                <a:pt x="189" y="47"/>
                              </a:cubicBezTo>
                              <a:cubicBezTo>
                                <a:pt x="189" y="51"/>
                                <a:pt x="188" y="52"/>
                                <a:pt x="185" y="52"/>
                              </a:cubicBezTo>
                              <a:close/>
                              <a:moveTo>
                                <a:pt x="166" y="56"/>
                              </a:moveTo>
                              <a:cubicBezTo>
                                <a:pt x="159" y="51"/>
                                <a:pt x="167" y="43"/>
                                <a:pt x="171" y="49"/>
                              </a:cubicBezTo>
                              <a:cubicBezTo>
                                <a:pt x="172" y="55"/>
                                <a:pt x="171" y="55"/>
                                <a:pt x="166" y="56"/>
                              </a:cubicBezTo>
                              <a:close/>
                              <a:moveTo>
                                <a:pt x="148" y="59"/>
                              </a:moveTo>
                              <a:cubicBezTo>
                                <a:pt x="141" y="57"/>
                                <a:pt x="146" y="50"/>
                                <a:pt x="151" y="51"/>
                              </a:cubicBezTo>
                              <a:cubicBezTo>
                                <a:pt x="158" y="51"/>
                                <a:pt x="153" y="61"/>
                                <a:pt x="148" y="59"/>
                              </a:cubicBezTo>
                              <a:close/>
                              <a:moveTo>
                                <a:pt x="177" y="63"/>
                              </a:moveTo>
                              <a:cubicBezTo>
                                <a:pt x="169" y="59"/>
                                <a:pt x="179" y="50"/>
                                <a:pt x="182" y="57"/>
                              </a:cubicBezTo>
                              <a:cubicBezTo>
                                <a:pt x="182" y="61"/>
                                <a:pt x="181" y="62"/>
                                <a:pt x="177" y="63"/>
                              </a:cubicBezTo>
                              <a:close/>
                              <a:moveTo>
                                <a:pt x="132" y="64"/>
                              </a:moveTo>
                              <a:cubicBezTo>
                                <a:pt x="133" y="62"/>
                                <a:pt x="135" y="61"/>
                                <a:pt x="137" y="60"/>
                              </a:cubicBezTo>
                              <a:cubicBezTo>
                                <a:pt x="137" y="62"/>
                                <a:pt x="133" y="63"/>
                                <a:pt x="132" y="64"/>
                              </a:cubicBezTo>
                              <a:close/>
                              <a:moveTo>
                                <a:pt x="159" y="66"/>
                              </a:moveTo>
                              <a:cubicBezTo>
                                <a:pt x="152" y="63"/>
                                <a:pt x="160" y="53"/>
                                <a:pt x="164" y="61"/>
                              </a:cubicBezTo>
                              <a:cubicBezTo>
                                <a:pt x="164" y="65"/>
                                <a:pt x="163" y="66"/>
                                <a:pt x="159" y="66"/>
                              </a:cubicBezTo>
                              <a:close/>
                              <a:moveTo>
                                <a:pt x="277" y="68"/>
                              </a:moveTo>
                              <a:cubicBezTo>
                                <a:pt x="277" y="66"/>
                                <a:pt x="277" y="65"/>
                                <a:pt x="276" y="63"/>
                              </a:cubicBezTo>
                              <a:cubicBezTo>
                                <a:pt x="269" y="62"/>
                                <a:pt x="265" y="67"/>
                                <a:pt x="266" y="55"/>
                              </a:cubicBezTo>
                              <a:cubicBezTo>
                                <a:pt x="268" y="55"/>
                                <a:pt x="271" y="54"/>
                                <a:pt x="273" y="53"/>
                              </a:cubicBezTo>
                              <a:cubicBezTo>
                                <a:pt x="277" y="44"/>
                                <a:pt x="262" y="37"/>
                                <a:pt x="265" y="55"/>
                              </a:cubicBezTo>
                              <a:cubicBezTo>
                                <a:pt x="262" y="56"/>
                                <a:pt x="259" y="57"/>
                                <a:pt x="257" y="56"/>
                              </a:cubicBezTo>
                              <a:cubicBezTo>
                                <a:pt x="254" y="46"/>
                                <a:pt x="255" y="48"/>
                                <a:pt x="263" y="46"/>
                              </a:cubicBezTo>
                              <a:cubicBezTo>
                                <a:pt x="264" y="35"/>
                                <a:pt x="252" y="33"/>
                                <a:pt x="254" y="46"/>
                              </a:cubicBezTo>
                              <a:cubicBezTo>
                                <a:pt x="250" y="53"/>
                                <a:pt x="243" y="48"/>
                                <a:pt x="245" y="41"/>
                              </a:cubicBezTo>
                              <a:cubicBezTo>
                                <a:pt x="251" y="39"/>
                                <a:pt x="251" y="39"/>
                                <a:pt x="252" y="39"/>
                              </a:cubicBezTo>
                              <a:cubicBezTo>
                                <a:pt x="253" y="29"/>
                                <a:pt x="250" y="30"/>
                                <a:pt x="243" y="32"/>
                              </a:cubicBezTo>
                              <a:cubicBezTo>
                                <a:pt x="242" y="39"/>
                                <a:pt x="247" y="40"/>
                                <a:pt x="237" y="42"/>
                              </a:cubicBezTo>
                              <a:cubicBezTo>
                                <a:pt x="234" y="40"/>
                                <a:pt x="233" y="37"/>
                                <a:pt x="234" y="33"/>
                              </a:cubicBezTo>
                              <a:cubicBezTo>
                                <a:pt x="241" y="32"/>
                                <a:pt x="241" y="32"/>
                                <a:pt x="242" y="32"/>
                              </a:cubicBezTo>
                              <a:cubicBezTo>
                                <a:pt x="242" y="24"/>
                                <a:pt x="240" y="23"/>
                                <a:pt x="234" y="24"/>
                              </a:cubicBezTo>
                              <a:cubicBezTo>
                                <a:pt x="235" y="22"/>
                                <a:pt x="238" y="18"/>
                                <a:pt x="240" y="18"/>
                              </a:cubicBezTo>
                              <a:cubicBezTo>
                                <a:pt x="242" y="30"/>
                                <a:pt x="257" y="15"/>
                                <a:pt x="244" y="13"/>
                              </a:cubicBezTo>
                              <a:cubicBezTo>
                                <a:pt x="247" y="9"/>
                                <a:pt x="247" y="9"/>
                                <a:pt x="247" y="9"/>
                              </a:cubicBezTo>
                              <a:cubicBezTo>
                                <a:pt x="252" y="14"/>
                                <a:pt x="258" y="9"/>
                                <a:pt x="255" y="4"/>
                              </a:cubicBezTo>
                              <a:cubicBezTo>
                                <a:pt x="248" y="0"/>
                                <a:pt x="264" y="3"/>
                                <a:pt x="265" y="4"/>
                              </a:cubicBezTo>
                              <a:cubicBezTo>
                                <a:pt x="267" y="10"/>
                                <a:pt x="271" y="6"/>
                                <a:pt x="277" y="7"/>
                              </a:cubicBezTo>
                              <a:cubicBezTo>
                                <a:pt x="271" y="14"/>
                                <a:pt x="284" y="19"/>
                                <a:pt x="284" y="9"/>
                              </a:cubicBezTo>
                              <a:cubicBezTo>
                                <a:pt x="288" y="9"/>
                                <a:pt x="299" y="13"/>
                                <a:pt x="304" y="16"/>
                              </a:cubicBezTo>
                              <a:cubicBezTo>
                                <a:pt x="306" y="18"/>
                                <a:pt x="311" y="18"/>
                                <a:pt x="315" y="20"/>
                              </a:cubicBezTo>
                              <a:cubicBezTo>
                                <a:pt x="314" y="27"/>
                                <a:pt x="321" y="23"/>
                                <a:pt x="327" y="25"/>
                              </a:cubicBezTo>
                              <a:cubicBezTo>
                                <a:pt x="323" y="34"/>
                                <a:pt x="333" y="35"/>
                                <a:pt x="334" y="28"/>
                              </a:cubicBezTo>
                              <a:cubicBezTo>
                                <a:pt x="336" y="29"/>
                                <a:pt x="338" y="30"/>
                                <a:pt x="340" y="31"/>
                              </a:cubicBezTo>
                              <a:cubicBezTo>
                                <a:pt x="326" y="36"/>
                                <a:pt x="350" y="44"/>
                                <a:pt x="344" y="33"/>
                              </a:cubicBezTo>
                              <a:cubicBezTo>
                                <a:pt x="346" y="33"/>
                                <a:pt x="363" y="42"/>
                                <a:pt x="367" y="44"/>
                              </a:cubicBezTo>
                              <a:cubicBezTo>
                                <a:pt x="364" y="45"/>
                                <a:pt x="341" y="49"/>
                                <a:pt x="340" y="51"/>
                              </a:cubicBezTo>
                              <a:cubicBezTo>
                                <a:pt x="337" y="52"/>
                                <a:pt x="333" y="54"/>
                                <a:pt x="329" y="54"/>
                              </a:cubicBezTo>
                              <a:cubicBezTo>
                                <a:pt x="324" y="51"/>
                                <a:pt x="313" y="62"/>
                                <a:pt x="312" y="57"/>
                              </a:cubicBezTo>
                              <a:cubicBezTo>
                                <a:pt x="307" y="55"/>
                                <a:pt x="305" y="56"/>
                                <a:pt x="304" y="61"/>
                              </a:cubicBezTo>
                              <a:cubicBezTo>
                                <a:pt x="299" y="62"/>
                                <a:pt x="299" y="62"/>
                                <a:pt x="295" y="63"/>
                              </a:cubicBezTo>
                              <a:cubicBezTo>
                                <a:pt x="293" y="57"/>
                                <a:pt x="285" y="57"/>
                                <a:pt x="286" y="66"/>
                              </a:cubicBezTo>
                              <a:cubicBezTo>
                                <a:pt x="283" y="67"/>
                                <a:pt x="280" y="68"/>
                                <a:pt x="277" y="68"/>
                              </a:cubicBezTo>
                              <a:close/>
                              <a:moveTo>
                                <a:pt x="187" y="69"/>
                              </a:moveTo>
                              <a:cubicBezTo>
                                <a:pt x="182" y="65"/>
                                <a:pt x="186" y="60"/>
                                <a:pt x="192" y="63"/>
                              </a:cubicBezTo>
                              <a:cubicBezTo>
                                <a:pt x="192" y="64"/>
                                <a:pt x="189" y="69"/>
                                <a:pt x="187" y="69"/>
                              </a:cubicBezTo>
                              <a:close/>
                              <a:moveTo>
                                <a:pt x="142" y="70"/>
                              </a:moveTo>
                              <a:cubicBezTo>
                                <a:pt x="132" y="64"/>
                                <a:pt x="146" y="56"/>
                                <a:pt x="146" y="67"/>
                              </a:cubicBezTo>
                              <a:cubicBezTo>
                                <a:pt x="145" y="69"/>
                                <a:pt x="144" y="70"/>
                                <a:pt x="142" y="70"/>
                              </a:cubicBezTo>
                              <a:close/>
                              <a:moveTo>
                                <a:pt x="170" y="73"/>
                              </a:moveTo>
                              <a:cubicBezTo>
                                <a:pt x="162" y="68"/>
                                <a:pt x="175" y="60"/>
                                <a:pt x="175" y="71"/>
                              </a:cubicBezTo>
                              <a:cubicBezTo>
                                <a:pt x="172" y="73"/>
                                <a:pt x="172" y="73"/>
                                <a:pt x="170" y="73"/>
                              </a:cubicBezTo>
                              <a:close/>
                              <a:moveTo>
                                <a:pt x="123" y="73"/>
                              </a:moveTo>
                              <a:cubicBezTo>
                                <a:pt x="118" y="70"/>
                                <a:pt x="125" y="67"/>
                                <a:pt x="128" y="66"/>
                              </a:cubicBezTo>
                              <a:cubicBezTo>
                                <a:pt x="130" y="72"/>
                                <a:pt x="128" y="73"/>
                                <a:pt x="123" y="73"/>
                              </a:cubicBezTo>
                              <a:close/>
                              <a:moveTo>
                                <a:pt x="152" y="77"/>
                              </a:moveTo>
                              <a:cubicBezTo>
                                <a:pt x="146" y="73"/>
                                <a:pt x="152" y="65"/>
                                <a:pt x="157" y="71"/>
                              </a:cubicBezTo>
                              <a:cubicBezTo>
                                <a:pt x="157" y="75"/>
                                <a:pt x="156" y="76"/>
                                <a:pt x="152" y="77"/>
                              </a:cubicBezTo>
                              <a:close/>
                              <a:moveTo>
                                <a:pt x="180" y="80"/>
                              </a:moveTo>
                              <a:cubicBezTo>
                                <a:pt x="173" y="75"/>
                                <a:pt x="184" y="70"/>
                                <a:pt x="185" y="75"/>
                              </a:cubicBezTo>
                              <a:cubicBezTo>
                                <a:pt x="183" y="77"/>
                                <a:pt x="183" y="79"/>
                                <a:pt x="180" y="80"/>
                              </a:cubicBezTo>
                              <a:close/>
                              <a:moveTo>
                                <a:pt x="134" y="80"/>
                              </a:moveTo>
                              <a:cubicBezTo>
                                <a:pt x="127" y="74"/>
                                <a:pt x="138" y="68"/>
                                <a:pt x="139" y="77"/>
                              </a:cubicBezTo>
                              <a:cubicBezTo>
                                <a:pt x="137" y="80"/>
                                <a:pt x="138" y="80"/>
                                <a:pt x="134" y="80"/>
                              </a:cubicBezTo>
                              <a:close/>
                              <a:moveTo>
                                <a:pt x="162" y="83"/>
                              </a:moveTo>
                              <a:cubicBezTo>
                                <a:pt x="156" y="74"/>
                                <a:pt x="170" y="75"/>
                                <a:pt x="167" y="83"/>
                              </a:cubicBezTo>
                              <a:cubicBezTo>
                                <a:pt x="165" y="83"/>
                                <a:pt x="164" y="83"/>
                                <a:pt x="162" y="83"/>
                              </a:cubicBezTo>
                              <a:close/>
                              <a:moveTo>
                                <a:pt x="146" y="87"/>
                              </a:moveTo>
                              <a:cubicBezTo>
                                <a:pt x="138" y="84"/>
                                <a:pt x="146" y="75"/>
                                <a:pt x="150" y="83"/>
                              </a:cubicBezTo>
                              <a:cubicBezTo>
                                <a:pt x="149" y="86"/>
                                <a:pt x="149" y="86"/>
                                <a:pt x="146" y="87"/>
                              </a:cubicBezTo>
                              <a:close/>
                              <a:moveTo>
                                <a:pt x="174" y="91"/>
                              </a:moveTo>
                              <a:cubicBezTo>
                                <a:pt x="169" y="87"/>
                                <a:pt x="172" y="81"/>
                                <a:pt x="177" y="85"/>
                              </a:cubicBezTo>
                              <a:cubicBezTo>
                                <a:pt x="177" y="87"/>
                                <a:pt x="176" y="90"/>
                                <a:pt x="174" y="91"/>
                              </a:cubicBezTo>
                              <a:close/>
                              <a:moveTo>
                                <a:pt x="156" y="94"/>
                              </a:moveTo>
                              <a:cubicBezTo>
                                <a:pt x="147" y="89"/>
                                <a:pt x="163" y="83"/>
                                <a:pt x="159" y="93"/>
                              </a:cubicBezTo>
                              <a:cubicBezTo>
                                <a:pt x="157" y="94"/>
                                <a:pt x="157" y="94"/>
                                <a:pt x="156" y="94"/>
                              </a:cubicBezTo>
                              <a:close/>
                              <a:moveTo>
                                <a:pt x="109" y="95"/>
                              </a:moveTo>
                              <a:cubicBezTo>
                                <a:pt x="101" y="89"/>
                                <a:pt x="111" y="83"/>
                                <a:pt x="114" y="90"/>
                              </a:cubicBezTo>
                              <a:cubicBezTo>
                                <a:pt x="114" y="94"/>
                                <a:pt x="113" y="94"/>
                                <a:pt x="109" y="95"/>
                              </a:cubicBezTo>
                              <a:close/>
                              <a:moveTo>
                                <a:pt x="184" y="97"/>
                              </a:moveTo>
                              <a:cubicBezTo>
                                <a:pt x="185" y="96"/>
                                <a:pt x="186" y="93"/>
                                <a:pt x="187" y="92"/>
                              </a:cubicBezTo>
                              <a:cubicBezTo>
                                <a:pt x="191" y="93"/>
                                <a:pt x="187" y="97"/>
                                <a:pt x="184" y="97"/>
                              </a:cubicBezTo>
                              <a:close/>
                              <a:moveTo>
                                <a:pt x="167" y="101"/>
                              </a:moveTo>
                              <a:cubicBezTo>
                                <a:pt x="160" y="96"/>
                                <a:pt x="170" y="92"/>
                                <a:pt x="170" y="97"/>
                              </a:cubicBezTo>
                              <a:cubicBezTo>
                                <a:pt x="169" y="100"/>
                                <a:pt x="169" y="101"/>
                                <a:pt x="167" y="101"/>
                              </a:cubicBezTo>
                              <a:close/>
                              <a:moveTo>
                                <a:pt x="120" y="102"/>
                              </a:moveTo>
                              <a:cubicBezTo>
                                <a:pt x="116" y="99"/>
                                <a:pt x="117" y="94"/>
                                <a:pt x="122" y="94"/>
                              </a:cubicBezTo>
                              <a:cubicBezTo>
                                <a:pt x="126" y="98"/>
                                <a:pt x="126" y="101"/>
                                <a:pt x="120" y="102"/>
                              </a:cubicBezTo>
                              <a:close/>
                              <a:moveTo>
                                <a:pt x="179" y="105"/>
                              </a:moveTo>
                              <a:cubicBezTo>
                                <a:pt x="180" y="103"/>
                                <a:pt x="182" y="100"/>
                                <a:pt x="182" y="104"/>
                              </a:cubicBezTo>
                              <a:cubicBezTo>
                                <a:pt x="181" y="104"/>
                                <a:pt x="180" y="105"/>
                                <a:pt x="179" y="105"/>
                              </a:cubicBezTo>
                              <a:close/>
                              <a:moveTo>
                                <a:pt x="102" y="106"/>
                              </a:moveTo>
                              <a:cubicBezTo>
                                <a:pt x="93" y="99"/>
                                <a:pt x="107" y="92"/>
                                <a:pt x="107" y="102"/>
                              </a:cubicBezTo>
                              <a:cubicBezTo>
                                <a:pt x="106" y="105"/>
                                <a:pt x="105" y="105"/>
                                <a:pt x="102" y="106"/>
                              </a:cubicBezTo>
                              <a:close/>
                              <a:moveTo>
                                <a:pt x="131" y="108"/>
                              </a:moveTo>
                              <a:cubicBezTo>
                                <a:pt x="126" y="105"/>
                                <a:pt x="128" y="99"/>
                                <a:pt x="135" y="105"/>
                              </a:cubicBezTo>
                              <a:cubicBezTo>
                                <a:pt x="135" y="108"/>
                                <a:pt x="133" y="108"/>
                                <a:pt x="131" y="108"/>
                              </a:cubicBezTo>
                              <a:close/>
                              <a:moveTo>
                                <a:pt x="112" y="112"/>
                              </a:moveTo>
                              <a:cubicBezTo>
                                <a:pt x="111" y="109"/>
                                <a:pt x="109" y="110"/>
                                <a:pt x="111" y="106"/>
                              </a:cubicBezTo>
                              <a:cubicBezTo>
                                <a:pt x="117" y="101"/>
                                <a:pt x="122" y="112"/>
                                <a:pt x="112" y="112"/>
                              </a:cubicBezTo>
                              <a:close/>
                              <a:moveTo>
                                <a:pt x="188" y="116"/>
                              </a:moveTo>
                              <a:cubicBezTo>
                                <a:pt x="189" y="114"/>
                                <a:pt x="190" y="112"/>
                                <a:pt x="192" y="114"/>
                              </a:cubicBezTo>
                              <a:cubicBezTo>
                                <a:pt x="191" y="115"/>
                                <a:pt x="190" y="115"/>
                                <a:pt x="188" y="116"/>
                              </a:cubicBezTo>
                              <a:close/>
                              <a:moveTo>
                                <a:pt x="142" y="115"/>
                              </a:moveTo>
                              <a:cubicBezTo>
                                <a:pt x="134" y="111"/>
                                <a:pt x="145" y="107"/>
                                <a:pt x="145" y="114"/>
                              </a:cubicBezTo>
                              <a:cubicBezTo>
                                <a:pt x="144" y="115"/>
                                <a:pt x="143" y="115"/>
                                <a:pt x="142" y="115"/>
                              </a:cubicBezTo>
                              <a:close/>
                              <a:moveTo>
                                <a:pt x="147" y="122"/>
                              </a:moveTo>
                              <a:cubicBezTo>
                                <a:pt x="147" y="120"/>
                                <a:pt x="149" y="117"/>
                                <a:pt x="152" y="119"/>
                              </a:cubicBezTo>
                              <a:cubicBezTo>
                                <a:pt x="151" y="120"/>
                                <a:pt x="149" y="122"/>
                                <a:pt x="147" y="122"/>
                              </a:cubicBezTo>
                              <a:close/>
                              <a:moveTo>
                                <a:pt x="167" y="146"/>
                              </a:moveTo>
                              <a:cubicBezTo>
                                <a:pt x="163" y="144"/>
                                <a:pt x="169" y="140"/>
                                <a:pt x="169" y="146"/>
                              </a:cubicBezTo>
                              <a:cubicBezTo>
                                <a:pt x="168" y="146"/>
                                <a:pt x="168" y="146"/>
                                <a:pt x="167" y="146"/>
                              </a:cubicBezTo>
                              <a:close/>
                              <a:moveTo>
                                <a:pt x="178" y="153"/>
                              </a:moveTo>
                              <a:cubicBezTo>
                                <a:pt x="174" y="151"/>
                                <a:pt x="177" y="150"/>
                                <a:pt x="180" y="150"/>
                              </a:cubicBezTo>
                              <a:cubicBezTo>
                                <a:pt x="180" y="152"/>
                                <a:pt x="180" y="153"/>
                                <a:pt x="178" y="153"/>
                              </a:cubicBezTo>
                              <a:close/>
                              <a:moveTo>
                                <a:pt x="159" y="157"/>
                              </a:moveTo>
                              <a:cubicBezTo>
                                <a:pt x="153" y="153"/>
                                <a:pt x="166" y="151"/>
                                <a:pt x="161" y="157"/>
                              </a:cubicBezTo>
                              <a:cubicBezTo>
                                <a:pt x="161" y="157"/>
                                <a:pt x="160" y="157"/>
                                <a:pt x="159" y="157"/>
                              </a:cubicBezTo>
                              <a:close/>
                              <a:moveTo>
                                <a:pt x="189" y="161"/>
                              </a:moveTo>
                              <a:cubicBezTo>
                                <a:pt x="185" y="159"/>
                                <a:pt x="187" y="155"/>
                                <a:pt x="191" y="157"/>
                              </a:cubicBezTo>
                              <a:cubicBezTo>
                                <a:pt x="191" y="160"/>
                                <a:pt x="192" y="160"/>
                                <a:pt x="189" y="161"/>
                              </a:cubicBezTo>
                              <a:close/>
                              <a:moveTo>
                                <a:pt x="171" y="165"/>
                              </a:moveTo>
                              <a:cubicBezTo>
                                <a:pt x="169" y="163"/>
                                <a:pt x="169" y="164"/>
                                <a:pt x="169" y="161"/>
                              </a:cubicBezTo>
                              <a:cubicBezTo>
                                <a:pt x="173" y="158"/>
                                <a:pt x="175" y="163"/>
                                <a:pt x="171" y="165"/>
                              </a:cubicBezTo>
                              <a:close/>
                              <a:moveTo>
                                <a:pt x="153" y="169"/>
                              </a:moveTo>
                              <a:cubicBezTo>
                                <a:pt x="152" y="164"/>
                                <a:pt x="157" y="160"/>
                                <a:pt x="155" y="168"/>
                              </a:cubicBezTo>
                              <a:cubicBezTo>
                                <a:pt x="154" y="169"/>
                                <a:pt x="153" y="169"/>
                                <a:pt x="153" y="169"/>
                              </a:cubicBezTo>
                              <a:close/>
                              <a:moveTo>
                                <a:pt x="181" y="172"/>
                              </a:moveTo>
                              <a:cubicBezTo>
                                <a:pt x="179" y="171"/>
                                <a:pt x="179" y="169"/>
                                <a:pt x="180" y="167"/>
                              </a:cubicBezTo>
                              <a:cubicBezTo>
                                <a:pt x="185" y="166"/>
                                <a:pt x="186" y="171"/>
                                <a:pt x="181" y="172"/>
                              </a:cubicBezTo>
                              <a:close/>
                              <a:moveTo>
                                <a:pt x="163" y="176"/>
                              </a:moveTo>
                              <a:cubicBezTo>
                                <a:pt x="158" y="172"/>
                                <a:pt x="163" y="168"/>
                                <a:pt x="166" y="172"/>
                              </a:cubicBezTo>
                              <a:cubicBezTo>
                                <a:pt x="166" y="175"/>
                                <a:pt x="167" y="175"/>
                                <a:pt x="163" y="176"/>
                              </a:cubicBezTo>
                              <a:close/>
                              <a:moveTo>
                                <a:pt x="173" y="183"/>
                              </a:moveTo>
                              <a:cubicBezTo>
                                <a:pt x="173" y="183"/>
                                <a:pt x="172" y="182"/>
                                <a:pt x="172" y="181"/>
                              </a:cubicBezTo>
                              <a:cubicBezTo>
                                <a:pt x="172" y="171"/>
                                <a:pt x="184" y="182"/>
                                <a:pt x="173" y="183"/>
                              </a:cubicBezTo>
                              <a:close/>
                              <a:moveTo>
                                <a:pt x="156" y="187"/>
                              </a:moveTo>
                              <a:cubicBezTo>
                                <a:pt x="147" y="182"/>
                                <a:pt x="164" y="177"/>
                                <a:pt x="159" y="186"/>
                              </a:cubicBezTo>
                              <a:cubicBezTo>
                                <a:pt x="158" y="187"/>
                                <a:pt x="158" y="187"/>
                                <a:pt x="156" y="187"/>
                              </a:cubicBezTo>
                              <a:close/>
                              <a:moveTo>
                                <a:pt x="95" y="116"/>
                              </a:moveTo>
                              <a:cubicBezTo>
                                <a:pt x="87" y="112"/>
                                <a:pt x="96" y="103"/>
                                <a:pt x="100" y="111"/>
                              </a:cubicBezTo>
                              <a:cubicBezTo>
                                <a:pt x="100" y="115"/>
                                <a:pt x="99" y="116"/>
                                <a:pt x="95" y="116"/>
                              </a:cubicBezTo>
                              <a:close/>
                              <a:moveTo>
                                <a:pt x="123" y="119"/>
                              </a:moveTo>
                              <a:cubicBezTo>
                                <a:pt x="119" y="112"/>
                                <a:pt x="126" y="110"/>
                                <a:pt x="128" y="115"/>
                              </a:cubicBezTo>
                              <a:cubicBezTo>
                                <a:pt x="128" y="119"/>
                                <a:pt x="127" y="119"/>
                                <a:pt x="123" y="119"/>
                              </a:cubicBezTo>
                              <a:close/>
                              <a:moveTo>
                                <a:pt x="80" y="121"/>
                              </a:moveTo>
                              <a:cubicBezTo>
                                <a:pt x="81" y="119"/>
                                <a:pt x="82" y="118"/>
                                <a:pt x="83" y="116"/>
                              </a:cubicBezTo>
                              <a:cubicBezTo>
                                <a:pt x="83" y="118"/>
                                <a:pt x="82" y="120"/>
                                <a:pt x="80" y="121"/>
                              </a:cubicBezTo>
                              <a:close/>
                              <a:moveTo>
                                <a:pt x="105" y="123"/>
                              </a:moveTo>
                              <a:cubicBezTo>
                                <a:pt x="99" y="118"/>
                                <a:pt x="107" y="112"/>
                                <a:pt x="110" y="118"/>
                              </a:cubicBezTo>
                              <a:cubicBezTo>
                                <a:pt x="110" y="122"/>
                                <a:pt x="110" y="123"/>
                                <a:pt x="105" y="123"/>
                              </a:cubicBezTo>
                              <a:close/>
                              <a:moveTo>
                                <a:pt x="134" y="126"/>
                              </a:moveTo>
                              <a:cubicBezTo>
                                <a:pt x="132" y="124"/>
                                <a:pt x="132" y="123"/>
                                <a:pt x="133" y="121"/>
                              </a:cubicBezTo>
                              <a:cubicBezTo>
                                <a:pt x="138" y="117"/>
                                <a:pt x="141" y="125"/>
                                <a:pt x="134" y="126"/>
                              </a:cubicBezTo>
                              <a:close/>
                              <a:moveTo>
                                <a:pt x="89" y="127"/>
                              </a:moveTo>
                              <a:cubicBezTo>
                                <a:pt x="80" y="123"/>
                                <a:pt x="88" y="114"/>
                                <a:pt x="93" y="121"/>
                              </a:cubicBezTo>
                              <a:cubicBezTo>
                                <a:pt x="93" y="126"/>
                                <a:pt x="93" y="126"/>
                                <a:pt x="89" y="127"/>
                              </a:cubicBezTo>
                              <a:close/>
                              <a:moveTo>
                                <a:pt x="116" y="130"/>
                              </a:moveTo>
                              <a:cubicBezTo>
                                <a:pt x="109" y="125"/>
                                <a:pt x="121" y="117"/>
                                <a:pt x="121" y="128"/>
                              </a:cubicBezTo>
                              <a:cubicBezTo>
                                <a:pt x="119" y="130"/>
                                <a:pt x="118" y="130"/>
                                <a:pt x="116" y="130"/>
                              </a:cubicBezTo>
                              <a:close/>
                              <a:moveTo>
                                <a:pt x="72" y="132"/>
                              </a:moveTo>
                              <a:cubicBezTo>
                                <a:pt x="73" y="130"/>
                                <a:pt x="74" y="129"/>
                                <a:pt x="75" y="127"/>
                              </a:cubicBezTo>
                              <a:cubicBezTo>
                                <a:pt x="76" y="130"/>
                                <a:pt x="75" y="132"/>
                                <a:pt x="72" y="132"/>
                              </a:cubicBezTo>
                              <a:close/>
                              <a:moveTo>
                                <a:pt x="99" y="134"/>
                              </a:moveTo>
                              <a:cubicBezTo>
                                <a:pt x="90" y="129"/>
                                <a:pt x="101" y="122"/>
                                <a:pt x="104" y="129"/>
                              </a:cubicBezTo>
                              <a:cubicBezTo>
                                <a:pt x="104" y="133"/>
                                <a:pt x="102" y="134"/>
                                <a:pt x="99" y="134"/>
                              </a:cubicBezTo>
                              <a:close/>
                              <a:moveTo>
                                <a:pt x="125" y="135"/>
                              </a:moveTo>
                              <a:cubicBezTo>
                                <a:pt x="125" y="131"/>
                                <a:pt x="128" y="128"/>
                                <a:pt x="131" y="132"/>
                              </a:cubicBezTo>
                              <a:cubicBezTo>
                                <a:pt x="129" y="133"/>
                                <a:pt x="127" y="134"/>
                                <a:pt x="125" y="135"/>
                              </a:cubicBezTo>
                              <a:close/>
                              <a:moveTo>
                                <a:pt x="80" y="138"/>
                              </a:moveTo>
                              <a:cubicBezTo>
                                <a:pt x="73" y="133"/>
                                <a:pt x="81" y="125"/>
                                <a:pt x="86" y="132"/>
                              </a:cubicBezTo>
                              <a:cubicBezTo>
                                <a:pt x="87" y="137"/>
                                <a:pt x="85" y="138"/>
                                <a:pt x="80" y="138"/>
                              </a:cubicBezTo>
                              <a:close/>
                              <a:moveTo>
                                <a:pt x="138" y="144"/>
                              </a:moveTo>
                              <a:cubicBezTo>
                                <a:pt x="134" y="141"/>
                                <a:pt x="137" y="140"/>
                                <a:pt x="141" y="139"/>
                              </a:cubicBezTo>
                              <a:cubicBezTo>
                                <a:pt x="143" y="141"/>
                                <a:pt x="141" y="143"/>
                                <a:pt x="138" y="144"/>
                              </a:cubicBezTo>
                              <a:close/>
                              <a:moveTo>
                                <a:pt x="132" y="155"/>
                              </a:moveTo>
                              <a:cubicBezTo>
                                <a:pt x="120" y="150"/>
                                <a:pt x="140" y="145"/>
                                <a:pt x="134" y="154"/>
                              </a:cubicBezTo>
                              <a:cubicBezTo>
                                <a:pt x="133" y="154"/>
                                <a:pt x="132" y="155"/>
                                <a:pt x="132" y="155"/>
                              </a:cubicBezTo>
                              <a:close/>
                              <a:moveTo>
                                <a:pt x="141" y="161"/>
                              </a:moveTo>
                              <a:cubicBezTo>
                                <a:pt x="139" y="159"/>
                                <a:pt x="139" y="155"/>
                                <a:pt x="143" y="156"/>
                              </a:cubicBezTo>
                              <a:cubicBezTo>
                                <a:pt x="143" y="157"/>
                                <a:pt x="142" y="160"/>
                                <a:pt x="141" y="161"/>
                              </a:cubicBezTo>
                              <a:close/>
                              <a:moveTo>
                                <a:pt x="123" y="166"/>
                              </a:moveTo>
                              <a:cubicBezTo>
                                <a:pt x="118" y="162"/>
                                <a:pt x="124" y="155"/>
                                <a:pt x="128" y="161"/>
                              </a:cubicBezTo>
                              <a:cubicBezTo>
                                <a:pt x="128" y="165"/>
                                <a:pt x="127" y="165"/>
                                <a:pt x="123" y="166"/>
                              </a:cubicBezTo>
                              <a:close/>
                              <a:moveTo>
                                <a:pt x="134" y="173"/>
                              </a:moveTo>
                              <a:cubicBezTo>
                                <a:pt x="128" y="168"/>
                                <a:pt x="138" y="163"/>
                                <a:pt x="138" y="169"/>
                              </a:cubicBezTo>
                              <a:cubicBezTo>
                                <a:pt x="137" y="172"/>
                                <a:pt x="137" y="172"/>
                                <a:pt x="134" y="173"/>
                              </a:cubicBezTo>
                              <a:close/>
                              <a:moveTo>
                                <a:pt x="127" y="184"/>
                              </a:moveTo>
                              <a:cubicBezTo>
                                <a:pt x="120" y="178"/>
                                <a:pt x="129" y="174"/>
                                <a:pt x="131" y="178"/>
                              </a:cubicBezTo>
                              <a:cubicBezTo>
                                <a:pt x="131" y="182"/>
                                <a:pt x="131" y="183"/>
                                <a:pt x="127" y="184"/>
                              </a:cubicBezTo>
                              <a:close/>
                              <a:moveTo>
                                <a:pt x="109" y="141"/>
                              </a:moveTo>
                              <a:cubicBezTo>
                                <a:pt x="103" y="137"/>
                                <a:pt x="111" y="129"/>
                                <a:pt x="114" y="136"/>
                              </a:cubicBezTo>
                              <a:cubicBezTo>
                                <a:pt x="114" y="140"/>
                                <a:pt x="113" y="140"/>
                                <a:pt x="109" y="141"/>
                              </a:cubicBezTo>
                              <a:close/>
                              <a:moveTo>
                                <a:pt x="66" y="142"/>
                              </a:moveTo>
                              <a:cubicBezTo>
                                <a:pt x="67" y="141"/>
                                <a:pt x="68" y="139"/>
                                <a:pt x="69" y="138"/>
                              </a:cubicBezTo>
                              <a:cubicBezTo>
                                <a:pt x="69" y="140"/>
                                <a:pt x="69" y="141"/>
                                <a:pt x="66" y="142"/>
                              </a:cubicBezTo>
                              <a:close/>
                              <a:moveTo>
                                <a:pt x="91" y="145"/>
                              </a:moveTo>
                              <a:cubicBezTo>
                                <a:pt x="82" y="140"/>
                                <a:pt x="96" y="131"/>
                                <a:pt x="96" y="142"/>
                              </a:cubicBezTo>
                              <a:cubicBezTo>
                                <a:pt x="95" y="145"/>
                                <a:pt x="94" y="145"/>
                                <a:pt x="91" y="145"/>
                              </a:cubicBezTo>
                              <a:close/>
                              <a:moveTo>
                                <a:pt x="74" y="149"/>
                              </a:moveTo>
                              <a:cubicBezTo>
                                <a:pt x="67" y="146"/>
                                <a:pt x="70" y="137"/>
                                <a:pt x="78" y="141"/>
                              </a:cubicBezTo>
                              <a:cubicBezTo>
                                <a:pt x="80" y="146"/>
                                <a:pt x="79" y="148"/>
                                <a:pt x="74" y="149"/>
                              </a:cubicBezTo>
                              <a:close/>
                              <a:moveTo>
                                <a:pt x="100" y="151"/>
                              </a:moveTo>
                              <a:cubicBezTo>
                                <a:pt x="97" y="143"/>
                                <a:pt x="107" y="142"/>
                                <a:pt x="107" y="147"/>
                              </a:cubicBezTo>
                              <a:cubicBezTo>
                                <a:pt x="105" y="149"/>
                                <a:pt x="103" y="150"/>
                                <a:pt x="100" y="151"/>
                              </a:cubicBezTo>
                              <a:close/>
                              <a:moveTo>
                                <a:pt x="84" y="156"/>
                              </a:moveTo>
                              <a:cubicBezTo>
                                <a:pt x="78" y="151"/>
                                <a:pt x="83" y="144"/>
                                <a:pt x="89" y="148"/>
                              </a:cubicBezTo>
                              <a:cubicBezTo>
                                <a:pt x="91" y="153"/>
                                <a:pt x="89" y="155"/>
                                <a:pt x="84" y="156"/>
                              </a:cubicBezTo>
                              <a:close/>
                              <a:moveTo>
                                <a:pt x="91" y="158"/>
                              </a:moveTo>
                              <a:cubicBezTo>
                                <a:pt x="92" y="155"/>
                                <a:pt x="92" y="155"/>
                                <a:pt x="96" y="155"/>
                              </a:cubicBezTo>
                              <a:cubicBezTo>
                                <a:pt x="94" y="156"/>
                                <a:pt x="93" y="157"/>
                                <a:pt x="91" y="158"/>
                              </a:cubicBezTo>
                              <a:close/>
                              <a:moveTo>
                                <a:pt x="113" y="159"/>
                              </a:moveTo>
                              <a:cubicBezTo>
                                <a:pt x="108" y="155"/>
                                <a:pt x="117" y="153"/>
                                <a:pt x="117" y="153"/>
                              </a:cubicBezTo>
                              <a:cubicBezTo>
                                <a:pt x="117" y="158"/>
                                <a:pt x="117" y="158"/>
                                <a:pt x="113" y="159"/>
                              </a:cubicBezTo>
                              <a:close/>
                              <a:moveTo>
                                <a:pt x="66" y="160"/>
                              </a:moveTo>
                              <a:cubicBezTo>
                                <a:pt x="57" y="154"/>
                                <a:pt x="69" y="144"/>
                                <a:pt x="72" y="155"/>
                              </a:cubicBezTo>
                              <a:cubicBezTo>
                                <a:pt x="71" y="160"/>
                                <a:pt x="70" y="159"/>
                                <a:pt x="66" y="160"/>
                              </a:cubicBezTo>
                              <a:close/>
                              <a:moveTo>
                                <a:pt x="78" y="167"/>
                              </a:moveTo>
                              <a:cubicBezTo>
                                <a:pt x="66" y="163"/>
                                <a:pt x="83" y="150"/>
                                <a:pt x="83" y="164"/>
                              </a:cubicBezTo>
                              <a:cubicBezTo>
                                <a:pt x="79" y="167"/>
                                <a:pt x="79" y="167"/>
                                <a:pt x="78" y="167"/>
                              </a:cubicBezTo>
                              <a:close/>
                              <a:moveTo>
                                <a:pt x="106" y="170"/>
                              </a:moveTo>
                              <a:cubicBezTo>
                                <a:pt x="99" y="166"/>
                                <a:pt x="106" y="158"/>
                                <a:pt x="110" y="164"/>
                              </a:cubicBezTo>
                              <a:cubicBezTo>
                                <a:pt x="110" y="168"/>
                                <a:pt x="110" y="169"/>
                                <a:pt x="106" y="170"/>
                              </a:cubicBezTo>
                              <a:close/>
                              <a:moveTo>
                                <a:pt x="57" y="171"/>
                              </a:moveTo>
                              <a:cubicBezTo>
                                <a:pt x="55" y="162"/>
                                <a:pt x="53" y="161"/>
                                <a:pt x="63" y="161"/>
                              </a:cubicBezTo>
                              <a:cubicBezTo>
                                <a:pt x="70" y="168"/>
                                <a:pt x="62" y="170"/>
                                <a:pt x="57" y="171"/>
                              </a:cubicBezTo>
                              <a:close/>
                              <a:moveTo>
                                <a:pt x="88" y="174"/>
                              </a:moveTo>
                              <a:cubicBezTo>
                                <a:pt x="85" y="173"/>
                                <a:pt x="93" y="168"/>
                                <a:pt x="93" y="169"/>
                              </a:cubicBezTo>
                              <a:cubicBezTo>
                                <a:pt x="93" y="173"/>
                                <a:pt x="92" y="173"/>
                                <a:pt x="88" y="174"/>
                              </a:cubicBezTo>
                              <a:close/>
                              <a:moveTo>
                                <a:pt x="67" y="176"/>
                              </a:moveTo>
                              <a:cubicBezTo>
                                <a:pt x="66" y="170"/>
                                <a:pt x="68" y="166"/>
                                <a:pt x="75" y="169"/>
                              </a:cubicBezTo>
                              <a:cubicBezTo>
                                <a:pt x="74" y="172"/>
                                <a:pt x="69" y="175"/>
                                <a:pt x="67" y="176"/>
                              </a:cubicBezTo>
                              <a:close/>
                              <a:moveTo>
                                <a:pt x="116" y="177"/>
                              </a:moveTo>
                              <a:cubicBezTo>
                                <a:pt x="110" y="172"/>
                                <a:pt x="118" y="165"/>
                                <a:pt x="121" y="172"/>
                              </a:cubicBezTo>
                              <a:cubicBezTo>
                                <a:pt x="121" y="176"/>
                                <a:pt x="120" y="176"/>
                                <a:pt x="116" y="177"/>
                              </a:cubicBezTo>
                              <a:close/>
                              <a:moveTo>
                                <a:pt x="99" y="181"/>
                              </a:moveTo>
                              <a:cubicBezTo>
                                <a:pt x="90" y="176"/>
                                <a:pt x="100" y="168"/>
                                <a:pt x="104" y="175"/>
                              </a:cubicBezTo>
                              <a:cubicBezTo>
                                <a:pt x="104" y="179"/>
                                <a:pt x="103" y="180"/>
                                <a:pt x="99" y="181"/>
                              </a:cubicBezTo>
                              <a:close/>
                              <a:moveTo>
                                <a:pt x="59" y="183"/>
                              </a:moveTo>
                              <a:cubicBezTo>
                                <a:pt x="59" y="179"/>
                                <a:pt x="60" y="179"/>
                                <a:pt x="64" y="179"/>
                              </a:cubicBezTo>
                              <a:cubicBezTo>
                                <a:pt x="60" y="182"/>
                                <a:pt x="60" y="182"/>
                                <a:pt x="59" y="183"/>
                              </a:cubicBezTo>
                              <a:close/>
                              <a:moveTo>
                                <a:pt x="81" y="185"/>
                              </a:moveTo>
                              <a:cubicBezTo>
                                <a:pt x="72" y="180"/>
                                <a:pt x="83" y="172"/>
                                <a:pt x="86" y="178"/>
                              </a:cubicBezTo>
                              <a:cubicBezTo>
                                <a:pt x="86" y="184"/>
                                <a:pt x="86" y="184"/>
                                <a:pt x="81" y="185"/>
                              </a:cubicBezTo>
                              <a:close/>
                              <a:moveTo>
                                <a:pt x="109" y="188"/>
                              </a:moveTo>
                              <a:cubicBezTo>
                                <a:pt x="101" y="181"/>
                                <a:pt x="114" y="175"/>
                                <a:pt x="114" y="185"/>
                              </a:cubicBezTo>
                              <a:cubicBezTo>
                                <a:pt x="113" y="188"/>
                                <a:pt x="112" y="188"/>
                                <a:pt x="109" y="188"/>
                              </a:cubicBezTo>
                              <a:close/>
                              <a:moveTo>
                                <a:pt x="67" y="188"/>
                              </a:moveTo>
                              <a:cubicBezTo>
                                <a:pt x="68" y="187"/>
                                <a:pt x="68" y="187"/>
                                <a:pt x="69" y="187"/>
                              </a:cubicBezTo>
                              <a:cubicBezTo>
                                <a:pt x="68" y="187"/>
                                <a:pt x="68" y="188"/>
                                <a:pt x="67" y="188"/>
                              </a:cubicBezTo>
                              <a:close/>
                              <a:moveTo>
                                <a:pt x="91" y="192"/>
                              </a:moveTo>
                              <a:cubicBezTo>
                                <a:pt x="83" y="185"/>
                                <a:pt x="94" y="179"/>
                                <a:pt x="97" y="186"/>
                              </a:cubicBezTo>
                              <a:cubicBezTo>
                                <a:pt x="97" y="191"/>
                                <a:pt x="95" y="191"/>
                                <a:pt x="91" y="192"/>
                              </a:cubicBezTo>
                              <a:close/>
                              <a:moveTo>
                                <a:pt x="73" y="196"/>
                              </a:moveTo>
                              <a:cubicBezTo>
                                <a:pt x="70" y="194"/>
                                <a:pt x="70" y="191"/>
                                <a:pt x="70" y="188"/>
                              </a:cubicBezTo>
                              <a:cubicBezTo>
                                <a:pt x="77" y="182"/>
                                <a:pt x="86" y="193"/>
                                <a:pt x="73" y="196"/>
                              </a:cubicBezTo>
                              <a:close/>
                              <a:moveTo>
                                <a:pt x="102" y="199"/>
                              </a:moveTo>
                              <a:cubicBezTo>
                                <a:pt x="96" y="194"/>
                                <a:pt x="100" y="188"/>
                                <a:pt x="106" y="191"/>
                              </a:cubicBezTo>
                              <a:cubicBezTo>
                                <a:pt x="109" y="196"/>
                                <a:pt x="107" y="198"/>
                                <a:pt x="102" y="199"/>
                              </a:cubicBezTo>
                              <a:close/>
                              <a:moveTo>
                                <a:pt x="84" y="203"/>
                              </a:moveTo>
                              <a:cubicBezTo>
                                <a:pt x="75" y="197"/>
                                <a:pt x="86" y="189"/>
                                <a:pt x="90" y="196"/>
                              </a:cubicBezTo>
                              <a:cubicBezTo>
                                <a:pt x="90" y="202"/>
                                <a:pt x="88" y="202"/>
                                <a:pt x="84" y="203"/>
                              </a:cubicBezTo>
                              <a:close/>
                              <a:moveTo>
                                <a:pt x="35" y="205"/>
                              </a:moveTo>
                              <a:cubicBezTo>
                                <a:pt x="38" y="198"/>
                                <a:pt x="41" y="190"/>
                                <a:pt x="45" y="183"/>
                              </a:cubicBezTo>
                              <a:cubicBezTo>
                                <a:pt x="55" y="181"/>
                                <a:pt x="42" y="171"/>
                                <a:pt x="57" y="172"/>
                              </a:cubicBezTo>
                              <a:cubicBezTo>
                                <a:pt x="57" y="174"/>
                                <a:pt x="58" y="177"/>
                                <a:pt x="58" y="180"/>
                              </a:cubicBezTo>
                              <a:cubicBezTo>
                                <a:pt x="49" y="182"/>
                                <a:pt x="49" y="181"/>
                                <a:pt x="52" y="190"/>
                              </a:cubicBezTo>
                              <a:cubicBezTo>
                                <a:pt x="48" y="193"/>
                                <a:pt x="44" y="190"/>
                                <a:pt x="43" y="197"/>
                              </a:cubicBezTo>
                              <a:cubicBezTo>
                                <a:pt x="40" y="200"/>
                                <a:pt x="38" y="202"/>
                                <a:pt x="35" y="205"/>
                              </a:cubicBezTo>
                              <a:close/>
                              <a:moveTo>
                                <a:pt x="113" y="206"/>
                              </a:moveTo>
                              <a:cubicBezTo>
                                <a:pt x="105" y="201"/>
                                <a:pt x="114" y="193"/>
                                <a:pt x="118" y="201"/>
                              </a:cubicBezTo>
                              <a:cubicBezTo>
                                <a:pt x="118" y="205"/>
                                <a:pt x="117" y="205"/>
                                <a:pt x="113" y="206"/>
                              </a:cubicBezTo>
                              <a:close/>
                              <a:moveTo>
                                <a:pt x="57" y="208"/>
                              </a:moveTo>
                              <a:cubicBezTo>
                                <a:pt x="51" y="204"/>
                                <a:pt x="55" y="196"/>
                                <a:pt x="62" y="199"/>
                              </a:cubicBezTo>
                              <a:cubicBezTo>
                                <a:pt x="64" y="207"/>
                                <a:pt x="65" y="207"/>
                                <a:pt x="57" y="208"/>
                              </a:cubicBezTo>
                              <a:close/>
                              <a:moveTo>
                                <a:pt x="95" y="210"/>
                              </a:moveTo>
                              <a:cubicBezTo>
                                <a:pt x="80" y="201"/>
                                <a:pt x="109" y="196"/>
                                <a:pt x="99" y="209"/>
                              </a:cubicBezTo>
                              <a:cubicBezTo>
                                <a:pt x="98" y="209"/>
                                <a:pt x="96" y="210"/>
                                <a:pt x="95" y="210"/>
                              </a:cubicBezTo>
                              <a:close/>
                              <a:moveTo>
                                <a:pt x="106" y="217"/>
                              </a:moveTo>
                              <a:cubicBezTo>
                                <a:pt x="98" y="211"/>
                                <a:pt x="105" y="204"/>
                                <a:pt x="111" y="210"/>
                              </a:cubicBezTo>
                              <a:cubicBezTo>
                                <a:pt x="113" y="215"/>
                                <a:pt x="110" y="216"/>
                                <a:pt x="106" y="217"/>
                              </a:cubicBezTo>
                              <a:close/>
                              <a:moveTo>
                                <a:pt x="51" y="219"/>
                              </a:moveTo>
                              <a:cubicBezTo>
                                <a:pt x="39" y="214"/>
                                <a:pt x="56" y="201"/>
                                <a:pt x="56" y="216"/>
                              </a:cubicBezTo>
                              <a:cubicBezTo>
                                <a:pt x="55" y="218"/>
                                <a:pt x="54" y="218"/>
                                <a:pt x="51" y="219"/>
                              </a:cubicBezTo>
                              <a:close/>
                              <a:moveTo>
                                <a:pt x="86" y="221"/>
                              </a:moveTo>
                              <a:cubicBezTo>
                                <a:pt x="77" y="207"/>
                                <a:pt x="99" y="209"/>
                                <a:pt x="93" y="220"/>
                              </a:cubicBezTo>
                              <a:cubicBezTo>
                                <a:pt x="91" y="220"/>
                                <a:pt x="89" y="221"/>
                                <a:pt x="86" y="221"/>
                              </a:cubicBezTo>
                              <a:close/>
                              <a:moveTo>
                                <a:pt x="116" y="224"/>
                              </a:moveTo>
                              <a:cubicBezTo>
                                <a:pt x="110" y="219"/>
                                <a:pt x="114" y="213"/>
                                <a:pt x="120" y="216"/>
                              </a:cubicBezTo>
                              <a:cubicBezTo>
                                <a:pt x="120" y="219"/>
                                <a:pt x="119" y="224"/>
                                <a:pt x="116" y="224"/>
                              </a:cubicBezTo>
                              <a:close/>
                              <a:moveTo>
                                <a:pt x="61" y="226"/>
                              </a:moveTo>
                              <a:cubicBezTo>
                                <a:pt x="54" y="222"/>
                                <a:pt x="58" y="214"/>
                                <a:pt x="66" y="217"/>
                              </a:cubicBezTo>
                              <a:cubicBezTo>
                                <a:pt x="67" y="223"/>
                                <a:pt x="68" y="225"/>
                                <a:pt x="61" y="226"/>
                              </a:cubicBezTo>
                              <a:close/>
                              <a:moveTo>
                                <a:pt x="97" y="228"/>
                              </a:moveTo>
                              <a:cubicBezTo>
                                <a:pt x="92" y="224"/>
                                <a:pt x="95" y="215"/>
                                <a:pt x="103" y="219"/>
                              </a:cubicBezTo>
                              <a:cubicBezTo>
                                <a:pt x="105" y="227"/>
                                <a:pt x="105" y="227"/>
                                <a:pt x="97" y="228"/>
                              </a:cubicBezTo>
                              <a:close/>
                              <a:moveTo>
                                <a:pt x="43" y="229"/>
                              </a:moveTo>
                              <a:cubicBezTo>
                                <a:pt x="35" y="223"/>
                                <a:pt x="45" y="216"/>
                                <a:pt x="49" y="223"/>
                              </a:cubicBezTo>
                              <a:cubicBezTo>
                                <a:pt x="49" y="228"/>
                                <a:pt x="48" y="229"/>
                                <a:pt x="43" y="229"/>
                              </a:cubicBezTo>
                              <a:close/>
                              <a:moveTo>
                                <a:pt x="71" y="233"/>
                              </a:moveTo>
                              <a:cubicBezTo>
                                <a:pt x="63" y="226"/>
                                <a:pt x="75" y="216"/>
                                <a:pt x="78" y="230"/>
                              </a:cubicBezTo>
                              <a:cubicBezTo>
                                <a:pt x="76" y="233"/>
                                <a:pt x="74" y="233"/>
                                <a:pt x="71" y="233"/>
                              </a:cubicBezTo>
                              <a:close/>
                              <a:moveTo>
                                <a:pt x="108" y="235"/>
                              </a:moveTo>
                              <a:cubicBezTo>
                                <a:pt x="99" y="230"/>
                                <a:pt x="115" y="217"/>
                                <a:pt x="115" y="232"/>
                              </a:cubicBezTo>
                              <a:cubicBezTo>
                                <a:pt x="113" y="235"/>
                                <a:pt x="111" y="235"/>
                                <a:pt x="108" y="235"/>
                              </a:cubicBezTo>
                              <a:close/>
                              <a:moveTo>
                                <a:pt x="55" y="237"/>
                              </a:moveTo>
                              <a:cubicBezTo>
                                <a:pt x="51" y="235"/>
                                <a:pt x="50" y="233"/>
                                <a:pt x="52" y="229"/>
                              </a:cubicBezTo>
                              <a:cubicBezTo>
                                <a:pt x="59" y="224"/>
                                <a:pt x="64" y="234"/>
                                <a:pt x="55" y="237"/>
                              </a:cubicBezTo>
                              <a:close/>
                              <a:moveTo>
                                <a:pt x="82" y="240"/>
                              </a:moveTo>
                              <a:cubicBezTo>
                                <a:pt x="79" y="238"/>
                                <a:pt x="79" y="236"/>
                                <a:pt x="79" y="233"/>
                              </a:cubicBezTo>
                              <a:cubicBezTo>
                                <a:pt x="87" y="226"/>
                                <a:pt x="95" y="238"/>
                                <a:pt x="82" y="240"/>
                              </a:cubicBezTo>
                              <a:close/>
                              <a:moveTo>
                                <a:pt x="66" y="244"/>
                              </a:moveTo>
                              <a:cubicBezTo>
                                <a:pt x="59" y="242"/>
                                <a:pt x="60" y="234"/>
                                <a:pt x="67" y="234"/>
                              </a:cubicBezTo>
                              <a:cubicBezTo>
                                <a:pt x="73" y="236"/>
                                <a:pt x="70" y="243"/>
                                <a:pt x="66" y="244"/>
                              </a:cubicBezTo>
                              <a:close/>
                              <a:moveTo>
                                <a:pt x="92" y="247"/>
                              </a:moveTo>
                              <a:cubicBezTo>
                                <a:pt x="85" y="242"/>
                                <a:pt x="91" y="237"/>
                                <a:pt x="98" y="238"/>
                              </a:cubicBezTo>
                              <a:cubicBezTo>
                                <a:pt x="99" y="245"/>
                                <a:pt x="101" y="246"/>
                                <a:pt x="92" y="247"/>
                              </a:cubicBezTo>
                              <a:close/>
                              <a:moveTo>
                                <a:pt x="76" y="251"/>
                              </a:moveTo>
                              <a:cubicBezTo>
                                <a:pt x="66" y="246"/>
                                <a:pt x="76" y="238"/>
                                <a:pt x="80" y="243"/>
                              </a:cubicBezTo>
                              <a:cubicBezTo>
                                <a:pt x="82" y="248"/>
                                <a:pt x="81" y="250"/>
                                <a:pt x="76" y="251"/>
                              </a:cubicBezTo>
                              <a:close/>
                              <a:moveTo>
                                <a:pt x="57" y="254"/>
                              </a:moveTo>
                              <a:cubicBezTo>
                                <a:pt x="50" y="248"/>
                                <a:pt x="60" y="242"/>
                                <a:pt x="63" y="248"/>
                              </a:cubicBezTo>
                              <a:cubicBezTo>
                                <a:pt x="63" y="253"/>
                                <a:pt x="62" y="254"/>
                                <a:pt x="57" y="254"/>
                              </a:cubicBezTo>
                              <a:close/>
                              <a:moveTo>
                                <a:pt x="87" y="258"/>
                              </a:moveTo>
                              <a:cubicBezTo>
                                <a:pt x="76" y="254"/>
                                <a:pt x="88" y="241"/>
                                <a:pt x="92" y="253"/>
                              </a:cubicBezTo>
                              <a:cubicBezTo>
                                <a:pt x="92" y="257"/>
                                <a:pt x="90" y="257"/>
                                <a:pt x="87" y="258"/>
                              </a:cubicBezTo>
                              <a:close/>
                              <a:moveTo>
                                <a:pt x="68" y="261"/>
                              </a:moveTo>
                              <a:cubicBezTo>
                                <a:pt x="60" y="255"/>
                                <a:pt x="70" y="249"/>
                                <a:pt x="74" y="255"/>
                              </a:cubicBezTo>
                              <a:cubicBezTo>
                                <a:pt x="74" y="261"/>
                                <a:pt x="73" y="261"/>
                                <a:pt x="68" y="261"/>
                              </a:cubicBezTo>
                              <a:close/>
                              <a:moveTo>
                                <a:pt x="97" y="265"/>
                              </a:moveTo>
                              <a:cubicBezTo>
                                <a:pt x="89" y="261"/>
                                <a:pt x="94" y="253"/>
                                <a:pt x="102" y="257"/>
                              </a:cubicBezTo>
                              <a:cubicBezTo>
                                <a:pt x="103" y="262"/>
                                <a:pt x="103" y="264"/>
                                <a:pt x="97" y="265"/>
                              </a:cubicBezTo>
                              <a:close/>
                              <a:moveTo>
                                <a:pt x="79" y="269"/>
                              </a:moveTo>
                              <a:cubicBezTo>
                                <a:pt x="71" y="262"/>
                                <a:pt x="81" y="256"/>
                                <a:pt x="84" y="262"/>
                              </a:cubicBezTo>
                              <a:cubicBezTo>
                                <a:pt x="84" y="268"/>
                                <a:pt x="84" y="268"/>
                                <a:pt x="79" y="269"/>
                              </a:cubicBezTo>
                              <a:close/>
                              <a:moveTo>
                                <a:pt x="61" y="272"/>
                              </a:moveTo>
                              <a:cubicBezTo>
                                <a:pt x="54" y="267"/>
                                <a:pt x="61" y="260"/>
                                <a:pt x="66" y="265"/>
                              </a:cubicBezTo>
                              <a:cubicBezTo>
                                <a:pt x="68" y="270"/>
                                <a:pt x="66" y="272"/>
                                <a:pt x="61" y="272"/>
                              </a:cubicBezTo>
                              <a:close/>
                              <a:moveTo>
                                <a:pt x="72" y="279"/>
                              </a:moveTo>
                              <a:cubicBezTo>
                                <a:pt x="64" y="275"/>
                                <a:pt x="71" y="267"/>
                                <a:pt x="77" y="272"/>
                              </a:cubicBezTo>
                              <a:cubicBezTo>
                                <a:pt x="78" y="277"/>
                                <a:pt x="76" y="279"/>
                                <a:pt x="72" y="279"/>
                              </a:cubicBezTo>
                              <a:close/>
                              <a:moveTo>
                                <a:pt x="83" y="286"/>
                              </a:moveTo>
                              <a:cubicBezTo>
                                <a:pt x="73" y="280"/>
                                <a:pt x="88" y="272"/>
                                <a:pt x="88" y="283"/>
                              </a:cubicBezTo>
                              <a:cubicBezTo>
                                <a:pt x="87" y="286"/>
                                <a:pt x="86" y="286"/>
                                <a:pt x="83" y="286"/>
                              </a:cubicBezTo>
                              <a:close/>
                              <a:moveTo>
                                <a:pt x="87" y="304"/>
                              </a:moveTo>
                              <a:cubicBezTo>
                                <a:pt x="78" y="300"/>
                                <a:pt x="87" y="290"/>
                                <a:pt x="92" y="299"/>
                              </a:cubicBezTo>
                              <a:cubicBezTo>
                                <a:pt x="92" y="303"/>
                                <a:pt x="90" y="303"/>
                                <a:pt x="87" y="304"/>
                              </a:cubicBezTo>
                              <a:close/>
                              <a:moveTo>
                                <a:pt x="87" y="316"/>
                              </a:moveTo>
                              <a:cubicBezTo>
                                <a:pt x="85" y="313"/>
                                <a:pt x="84" y="307"/>
                                <a:pt x="81" y="306"/>
                              </a:cubicBezTo>
                              <a:cubicBezTo>
                                <a:pt x="79" y="304"/>
                                <a:pt x="78" y="303"/>
                                <a:pt x="74" y="296"/>
                              </a:cubicBezTo>
                              <a:cubicBezTo>
                                <a:pt x="88" y="300"/>
                                <a:pt x="76" y="280"/>
                                <a:pt x="72" y="292"/>
                              </a:cubicBezTo>
                              <a:cubicBezTo>
                                <a:pt x="67" y="292"/>
                                <a:pt x="73" y="282"/>
                                <a:pt x="65" y="281"/>
                              </a:cubicBezTo>
                              <a:cubicBezTo>
                                <a:pt x="64" y="280"/>
                                <a:pt x="61" y="276"/>
                                <a:pt x="58" y="270"/>
                              </a:cubicBezTo>
                              <a:cubicBezTo>
                                <a:pt x="52" y="264"/>
                                <a:pt x="60" y="257"/>
                                <a:pt x="50" y="256"/>
                              </a:cubicBezTo>
                              <a:cubicBezTo>
                                <a:pt x="49" y="253"/>
                                <a:pt x="47" y="250"/>
                                <a:pt x="46" y="247"/>
                              </a:cubicBezTo>
                              <a:cubicBezTo>
                                <a:pt x="59" y="247"/>
                                <a:pt x="49" y="231"/>
                                <a:pt x="44" y="242"/>
                              </a:cubicBezTo>
                              <a:cubicBezTo>
                                <a:pt x="42" y="238"/>
                                <a:pt x="42" y="233"/>
                                <a:pt x="39" y="231"/>
                              </a:cubicBezTo>
                              <a:cubicBezTo>
                                <a:pt x="36" y="226"/>
                                <a:pt x="36" y="226"/>
                                <a:pt x="35" y="222"/>
                              </a:cubicBezTo>
                              <a:cubicBezTo>
                                <a:pt x="38" y="221"/>
                                <a:pt x="40" y="216"/>
                                <a:pt x="36" y="214"/>
                              </a:cubicBezTo>
                              <a:cubicBezTo>
                                <a:pt x="40" y="210"/>
                                <a:pt x="46" y="212"/>
                                <a:pt x="46" y="206"/>
                              </a:cubicBezTo>
                              <a:cubicBezTo>
                                <a:pt x="51" y="201"/>
                                <a:pt x="55" y="196"/>
                                <a:pt x="61" y="193"/>
                              </a:cubicBezTo>
                              <a:cubicBezTo>
                                <a:pt x="63" y="205"/>
                                <a:pt x="73" y="188"/>
                                <a:pt x="73" y="205"/>
                              </a:cubicBezTo>
                              <a:cubicBezTo>
                                <a:pt x="64" y="207"/>
                                <a:pt x="64" y="206"/>
                                <a:pt x="66" y="214"/>
                              </a:cubicBezTo>
                              <a:cubicBezTo>
                                <a:pt x="69" y="216"/>
                                <a:pt x="71" y="215"/>
                                <a:pt x="74" y="214"/>
                              </a:cubicBezTo>
                              <a:cubicBezTo>
                                <a:pt x="75" y="206"/>
                                <a:pt x="70" y="204"/>
                                <a:pt x="81" y="204"/>
                              </a:cubicBezTo>
                              <a:cubicBezTo>
                                <a:pt x="83" y="206"/>
                                <a:pt x="84" y="210"/>
                                <a:pt x="82" y="213"/>
                              </a:cubicBezTo>
                              <a:cubicBezTo>
                                <a:pt x="74" y="214"/>
                                <a:pt x="75" y="213"/>
                                <a:pt x="76" y="222"/>
                              </a:cubicBezTo>
                              <a:cubicBezTo>
                                <a:pt x="79" y="223"/>
                                <a:pt x="82" y="221"/>
                                <a:pt x="85" y="222"/>
                              </a:cubicBezTo>
                              <a:cubicBezTo>
                                <a:pt x="88" y="235"/>
                                <a:pt x="87" y="226"/>
                                <a:pt x="96" y="229"/>
                              </a:cubicBezTo>
                              <a:cubicBezTo>
                                <a:pt x="98" y="236"/>
                                <a:pt x="98" y="236"/>
                                <a:pt x="98" y="237"/>
                              </a:cubicBezTo>
                              <a:cubicBezTo>
                                <a:pt x="114" y="234"/>
                                <a:pt x="102" y="243"/>
                                <a:pt x="112" y="244"/>
                              </a:cubicBezTo>
                              <a:cubicBezTo>
                                <a:pt x="111" y="246"/>
                                <a:pt x="111" y="248"/>
                                <a:pt x="110" y="250"/>
                              </a:cubicBezTo>
                              <a:cubicBezTo>
                                <a:pt x="106" y="234"/>
                                <a:pt x="91" y="257"/>
                                <a:pt x="109" y="254"/>
                              </a:cubicBezTo>
                              <a:cubicBezTo>
                                <a:pt x="109" y="254"/>
                                <a:pt x="107" y="262"/>
                                <a:pt x="107" y="264"/>
                              </a:cubicBezTo>
                              <a:cubicBezTo>
                                <a:pt x="103" y="265"/>
                                <a:pt x="105" y="270"/>
                                <a:pt x="104" y="274"/>
                              </a:cubicBezTo>
                              <a:cubicBezTo>
                                <a:pt x="96" y="274"/>
                                <a:pt x="95" y="280"/>
                                <a:pt x="101" y="283"/>
                              </a:cubicBezTo>
                              <a:cubicBezTo>
                                <a:pt x="98" y="294"/>
                                <a:pt x="96" y="304"/>
                                <a:pt x="93" y="314"/>
                              </a:cubicBezTo>
                              <a:cubicBezTo>
                                <a:pt x="91" y="312"/>
                                <a:pt x="88" y="315"/>
                                <a:pt x="87" y="316"/>
                              </a:cubicBezTo>
                              <a:close/>
                              <a:moveTo>
                                <a:pt x="184" y="191"/>
                              </a:moveTo>
                              <a:cubicBezTo>
                                <a:pt x="179" y="188"/>
                                <a:pt x="183" y="184"/>
                                <a:pt x="187" y="184"/>
                              </a:cubicBezTo>
                              <a:cubicBezTo>
                                <a:pt x="189" y="188"/>
                                <a:pt x="189" y="190"/>
                                <a:pt x="184" y="191"/>
                              </a:cubicBezTo>
                              <a:close/>
                              <a:moveTo>
                                <a:pt x="166" y="194"/>
                              </a:moveTo>
                              <a:cubicBezTo>
                                <a:pt x="162" y="190"/>
                                <a:pt x="165" y="186"/>
                                <a:pt x="170" y="188"/>
                              </a:cubicBezTo>
                              <a:cubicBezTo>
                                <a:pt x="172" y="193"/>
                                <a:pt x="170" y="194"/>
                                <a:pt x="166" y="194"/>
                              </a:cubicBezTo>
                              <a:close/>
                              <a:moveTo>
                                <a:pt x="148" y="198"/>
                              </a:moveTo>
                              <a:cubicBezTo>
                                <a:pt x="142" y="192"/>
                                <a:pt x="151" y="189"/>
                                <a:pt x="153" y="193"/>
                              </a:cubicBezTo>
                              <a:cubicBezTo>
                                <a:pt x="153" y="197"/>
                                <a:pt x="153" y="198"/>
                                <a:pt x="148" y="198"/>
                              </a:cubicBezTo>
                              <a:close/>
                              <a:moveTo>
                                <a:pt x="177" y="202"/>
                              </a:moveTo>
                              <a:cubicBezTo>
                                <a:pt x="172" y="198"/>
                                <a:pt x="176" y="192"/>
                                <a:pt x="181" y="196"/>
                              </a:cubicBezTo>
                              <a:cubicBezTo>
                                <a:pt x="181" y="200"/>
                                <a:pt x="181" y="201"/>
                                <a:pt x="177" y="202"/>
                              </a:cubicBezTo>
                              <a:close/>
                              <a:moveTo>
                                <a:pt x="159" y="205"/>
                              </a:moveTo>
                              <a:cubicBezTo>
                                <a:pt x="157" y="203"/>
                                <a:pt x="156" y="203"/>
                                <a:pt x="157" y="199"/>
                              </a:cubicBezTo>
                              <a:cubicBezTo>
                                <a:pt x="163" y="195"/>
                                <a:pt x="168" y="205"/>
                                <a:pt x="159" y="205"/>
                              </a:cubicBezTo>
                              <a:close/>
                              <a:moveTo>
                                <a:pt x="170" y="213"/>
                              </a:moveTo>
                              <a:cubicBezTo>
                                <a:pt x="169" y="212"/>
                                <a:pt x="168" y="211"/>
                                <a:pt x="167" y="210"/>
                              </a:cubicBezTo>
                              <a:cubicBezTo>
                                <a:pt x="167" y="198"/>
                                <a:pt x="182" y="210"/>
                                <a:pt x="170" y="213"/>
                              </a:cubicBezTo>
                              <a:close/>
                              <a:moveTo>
                                <a:pt x="152" y="216"/>
                              </a:moveTo>
                              <a:cubicBezTo>
                                <a:pt x="143" y="210"/>
                                <a:pt x="157" y="204"/>
                                <a:pt x="157" y="213"/>
                              </a:cubicBezTo>
                              <a:cubicBezTo>
                                <a:pt x="156" y="216"/>
                                <a:pt x="155" y="216"/>
                                <a:pt x="152" y="216"/>
                              </a:cubicBezTo>
                              <a:close/>
                              <a:moveTo>
                                <a:pt x="180" y="220"/>
                              </a:moveTo>
                              <a:cubicBezTo>
                                <a:pt x="172" y="214"/>
                                <a:pt x="186" y="207"/>
                                <a:pt x="186" y="217"/>
                              </a:cubicBezTo>
                              <a:cubicBezTo>
                                <a:pt x="184" y="220"/>
                                <a:pt x="183" y="220"/>
                                <a:pt x="180" y="220"/>
                              </a:cubicBezTo>
                              <a:close/>
                              <a:moveTo>
                                <a:pt x="163" y="224"/>
                              </a:moveTo>
                              <a:cubicBezTo>
                                <a:pt x="154" y="220"/>
                                <a:pt x="164" y="210"/>
                                <a:pt x="168" y="218"/>
                              </a:cubicBezTo>
                              <a:cubicBezTo>
                                <a:pt x="168" y="222"/>
                                <a:pt x="167" y="223"/>
                                <a:pt x="163" y="224"/>
                              </a:cubicBezTo>
                              <a:close/>
                              <a:moveTo>
                                <a:pt x="191" y="227"/>
                              </a:moveTo>
                              <a:cubicBezTo>
                                <a:pt x="183" y="222"/>
                                <a:pt x="194" y="214"/>
                                <a:pt x="197" y="222"/>
                              </a:cubicBezTo>
                              <a:cubicBezTo>
                                <a:pt x="196" y="227"/>
                                <a:pt x="195" y="227"/>
                                <a:pt x="191" y="227"/>
                              </a:cubicBezTo>
                              <a:close/>
                              <a:moveTo>
                                <a:pt x="174" y="231"/>
                              </a:moveTo>
                              <a:cubicBezTo>
                                <a:pt x="165" y="226"/>
                                <a:pt x="176" y="218"/>
                                <a:pt x="179" y="226"/>
                              </a:cubicBezTo>
                              <a:cubicBezTo>
                                <a:pt x="178" y="230"/>
                                <a:pt x="178" y="230"/>
                                <a:pt x="174" y="231"/>
                              </a:cubicBezTo>
                              <a:close/>
                              <a:moveTo>
                                <a:pt x="155" y="235"/>
                              </a:moveTo>
                              <a:cubicBezTo>
                                <a:pt x="147" y="227"/>
                                <a:pt x="161" y="221"/>
                                <a:pt x="161" y="231"/>
                              </a:cubicBezTo>
                              <a:cubicBezTo>
                                <a:pt x="160" y="234"/>
                                <a:pt x="158" y="234"/>
                                <a:pt x="155" y="235"/>
                              </a:cubicBezTo>
                              <a:close/>
                              <a:moveTo>
                                <a:pt x="185" y="239"/>
                              </a:moveTo>
                              <a:cubicBezTo>
                                <a:pt x="175" y="235"/>
                                <a:pt x="186" y="224"/>
                                <a:pt x="189" y="233"/>
                              </a:cubicBezTo>
                              <a:cubicBezTo>
                                <a:pt x="189" y="237"/>
                                <a:pt x="189" y="237"/>
                                <a:pt x="185" y="239"/>
                              </a:cubicBezTo>
                              <a:close/>
                              <a:moveTo>
                                <a:pt x="120" y="195"/>
                              </a:moveTo>
                              <a:cubicBezTo>
                                <a:pt x="111" y="188"/>
                                <a:pt x="126" y="182"/>
                                <a:pt x="125" y="193"/>
                              </a:cubicBezTo>
                              <a:cubicBezTo>
                                <a:pt x="123" y="195"/>
                                <a:pt x="122" y="195"/>
                                <a:pt x="120" y="195"/>
                              </a:cubicBezTo>
                              <a:close/>
                              <a:moveTo>
                                <a:pt x="142" y="209"/>
                              </a:moveTo>
                              <a:cubicBezTo>
                                <a:pt x="138" y="207"/>
                                <a:pt x="138" y="205"/>
                                <a:pt x="140" y="202"/>
                              </a:cubicBezTo>
                              <a:cubicBezTo>
                                <a:pt x="146" y="199"/>
                                <a:pt x="150" y="208"/>
                                <a:pt x="142" y="209"/>
                              </a:cubicBezTo>
                              <a:close/>
                              <a:moveTo>
                                <a:pt x="122" y="212"/>
                              </a:moveTo>
                              <a:cubicBezTo>
                                <a:pt x="120" y="208"/>
                                <a:pt x="120" y="206"/>
                                <a:pt x="125" y="205"/>
                              </a:cubicBezTo>
                              <a:cubicBezTo>
                                <a:pt x="124" y="207"/>
                                <a:pt x="123" y="210"/>
                                <a:pt x="122" y="212"/>
                              </a:cubicBezTo>
                              <a:close/>
                              <a:moveTo>
                                <a:pt x="134" y="220"/>
                              </a:moveTo>
                              <a:cubicBezTo>
                                <a:pt x="135" y="216"/>
                                <a:pt x="135" y="216"/>
                                <a:pt x="136" y="212"/>
                              </a:cubicBezTo>
                              <a:cubicBezTo>
                                <a:pt x="143" y="213"/>
                                <a:pt x="139" y="219"/>
                                <a:pt x="134" y="220"/>
                              </a:cubicBezTo>
                              <a:close/>
                              <a:moveTo>
                                <a:pt x="145" y="227"/>
                              </a:moveTo>
                              <a:cubicBezTo>
                                <a:pt x="135" y="221"/>
                                <a:pt x="152" y="213"/>
                                <a:pt x="150" y="225"/>
                              </a:cubicBezTo>
                              <a:cubicBezTo>
                                <a:pt x="149" y="227"/>
                                <a:pt x="147" y="227"/>
                                <a:pt x="145" y="227"/>
                              </a:cubicBezTo>
                              <a:close/>
                              <a:moveTo>
                                <a:pt x="131" y="231"/>
                              </a:moveTo>
                              <a:cubicBezTo>
                                <a:pt x="131" y="229"/>
                                <a:pt x="132" y="227"/>
                                <a:pt x="132" y="225"/>
                              </a:cubicBezTo>
                              <a:cubicBezTo>
                                <a:pt x="134" y="227"/>
                                <a:pt x="132" y="229"/>
                                <a:pt x="131" y="231"/>
                              </a:cubicBezTo>
                              <a:close/>
                              <a:moveTo>
                                <a:pt x="138" y="239"/>
                              </a:moveTo>
                              <a:cubicBezTo>
                                <a:pt x="137" y="238"/>
                                <a:pt x="136" y="238"/>
                                <a:pt x="135" y="237"/>
                              </a:cubicBezTo>
                              <a:cubicBezTo>
                                <a:pt x="131" y="220"/>
                                <a:pt x="154" y="235"/>
                                <a:pt x="138" y="239"/>
                              </a:cubicBezTo>
                              <a:close/>
                              <a:moveTo>
                                <a:pt x="167" y="242"/>
                              </a:moveTo>
                              <a:cubicBezTo>
                                <a:pt x="157" y="238"/>
                                <a:pt x="168" y="228"/>
                                <a:pt x="172" y="236"/>
                              </a:cubicBezTo>
                              <a:cubicBezTo>
                                <a:pt x="172" y="241"/>
                                <a:pt x="171" y="241"/>
                                <a:pt x="167" y="242"/>
                              </a:cubicBezTo>
                              <a:close/>
                              <a:moveTo>
                                <a:pt x="148" y="246"/>
                              </a:moveTo>
                              <a:cubicBezTo>
                                <a:pt x="138" y="240"/>
                                <a:pt x="156" y="229"/>
                                <a:pt x="154" y="243"/>
                              </a:cubicBezTo>
                              <a:cubicBezTo>
                                <a:pt x="152" y="246"/>
                                <a:pt x="150" y="245"/>
                                <a:pt x="148" y="246"/>
                              </a:cubicBezTo>
                              <a:close/>
                              <a:moveTo>
                                <a:pt x="176" y="249"/>
                              </a:moveTo>
                              <a:cubicBezTo>
                                <a:pt x="167" y="238"/>
                                <a:pt x="186" y="236"/>
                                <a:pt x="182" y="248"/>
                              </a:cubicBezTo>
                              <a:cubicBezTo>
                                <a:pt x="180" y="249"/>
                                <a:pt x="178" y="249"/>
                                <a:pt x="176" y="249"/>
                              </a:cubicBezTo>
                              <a:close/>
                              <a:moveTo>
                                <a:pt x="129" y="250"/>
                              </a:moveTo>
                              <a:cubicBezTo>
                                <a:pt x="119" y="243"/>
                                <a:pt x="137" y="232"/>
                                <a:pt x="136" y="247"/>
                              </a:cubicBezTo>
                              <a:cubicBezTo>
                                <a:pt x="135" y="249"/>
                                <a:pt x="132" y="249"/>
                                <a:pt x="129" y="250"/>
                              </a:cubicBezTo>
                              <a:close/>
                              <a:moveTo>
                                <a:pt x="158" y="253"/>
                              </a:moveTo>
                              <a:cubicBezTo>
                                <a:pt x="153" y="248"/>
                                <a:pt x="156" y="242"/>
                                <a:pt x="164" y="244"/>
                              </a:cubicBezTo>
                              <a:cubicBezTo>
                                <a:pt x="167" y="251"/>
                                <a:pt x="164" y="252"/>
                                <a:pt x="158" y="253"/>
                              </a:cubicBezTo>
                              <a:close/>
                              <a:moveTo>
                                <a:pt x="187" y="257"/>
                              </a:moveTo>
                              <a:cubicBezTo>
                                <a:pt x="181" y="253"/>
                                <a:pt x="185" y="244"/>
                                <a:pt x="193" y="248"/>
                              </a:cubicBezTo>
                              <a:cubicBezTo>
                                <a:pt x="194" y="256"/>
                                <a:pt x="194" y="255"/>
                                <a:pt x="187" y="257"/>
                              </a:cubicBezTo>
                              <a:close/>
                              <a:moveTo>
                                <a:pt x="139" y="257"/>
                              </a:moveTo>
                              <a:cubicBezTo>
                                <a:pt x="136" y="243"/>
                                <a:pt x="147" y="243"/>
                                <a:pt x="147" y="255"/>
                              </a:cubicBezTo>
                              <a:cubicBezTo>
                                <a:pt x="146" y="256"/>
                                <a:pt x="141" y="256"/>
                                <a:pt x="139" y="257"/>
                              </a:cubicBezTo>
                              <a:close/>
                              <a:moveTo>
                                <a:pt x="168" y="260"/>
                              </a:moveTo>
                              <a:cubicBezTo>
                                <a:pt x="162" y="251"/>
                                <a:pt x="173" y="244"/>
                                <a:pt x="176" y="257"/>
                              </a:cubicBezTo>
                              <a:cubicBezTo>
                                <a:pt x="174" y="260"/>
                                <a:pt x="171" y="260"/>
                                <a:pt x="168" y="260"/>
                              </a:cubicBezTo>
                              <a:close/>
                              <a:moveTo>
                                <a:pt x="106" y="326"/>
                              </a:moveTo>
                              <a:cubicBezTo>
                                <a:pt x="105" y="322"/>
                                <a:pt x="106" y="321"/>
                                <a:pt x="107" y="318"/>
                              </a:cubicBezTo>
                              <a:cubicBezTo>
                                <a:pt x="113" y="320"/>
                                <a:pt x="116" y="311"/>
                                <a:pt x="109" y="310"/>
                              </a:cubicBezTo>
                              <a:cubicBezTo>
                                <a:pt x="111" y="303"/>
                                <a:pt x="111" y="293"/>
                                <a:pt x="116" y="287"/>
                              </a:cubicBezTo>
                              <a:cubicBezTo>
                                <a:pt x="116" y="285"/>
                                <a:pt x="115" y="280"/>
                                <a:pt x="117" y="279"/>
                              </a:cubicBezTo>
                              <a:cubicBezTo>
                                <a:pt x="126" y="281"/>
                                <a:pt x="126" y="270"/>
                                <a:pt x="119" y="270"/>
                              </a:cubicBezTo>
                              <a:cubicBezTo>
                                <a:pt x="122" y="250"/>
                                <a:pt x="123" y="280"/>
                                <a:pt x="131" y="267"/>
                              </a:cubicBezTo>
                              <a:cubicBezTo>
                                <a:pt x="132" y="267"/>
                                <a:pt x="133" y="255"/>
                                <a:pt x="122" y="261"/>
                              </a:cubicBezTo>
                              <a:cubicBezTo>
                                <a:pt x="122" y="261"/>
                                <a:pt x="122" y="249"/>
                                <a:pt x="128" y="251"/>
                              </a:cubicBezTo>
                              <a:cubicBezTo>
                                <a:pt x="130" y="262"/>
                                <a:pt x="130" y="257"/>
                                <a:pt x="139" y="257"/>
                              </a:cubicBezTo>
                              <a:cubicBezTo>
                                <a:pt x="141" y="266"/>
                                <a:pt x="139" y="266"/>
                                <a:pt x="149" y="264"/>
                              </a:cubicBezTo>
                              <a:cubicBezTo>
                                <a:pt x="149" y="260"/>
                                <a:pt x="146" y="249"/>
                                <a:pt x="157" y="255"/>
                              </a:cubicBezTo>
                              <a:cubicBezTo>
                                <a:pt x="159" y="268"/>
                                <a:pt x="159" y="258"/>
                                <a:pt x="168" y="261"/>
                              </a:cubicBezTo>
                              <a:cubicBezTo>
                                <a:pt x="169" y="270"/>
                                <a:pt x="168" y="269"/>
                                <a:pt x="178" y="268"/>
                              </a:cubicBezTo>
                              <a:cubicBezTo>
                                <a:pt x="178" y="264"/>
                                <a:pt x="175" y="260"/>
                                <a:pt x="178" y="258"/>
                              </a:cubicBezTo>
                              <a:cubicBezTo>
                                <a:pt x="186" y="257"/>
                                <a:pt x="185" y="257"/>
                                <a:pt x="187" y="265"/>
                              </a:cubicBezTo>
                              <a:cubicBezTo>
                                <a:pt x="197" y="266"/>
                                <a:pt x="195" y="262"/>
                                <a:pt x="195" y="255"/>
                              </a:cubicBezTo>
                              <a:cubicBezTo>
                                <a:pt x="204" y="253"/>
                                <a:pt x="203" y="253"/>
                                <a:pt x="205" y="262"/>
                              </a:cubicBezTo>
                              <a:cubicBezTo>
                                <a:pt x="219" y="262"/>
                                <a:pt x="210" y="257"/>
                                <a:pt x="213" y="252"/>
                              </a:cubicBezTo>
                              <a:cubicBezTo>
                                <a:pt x="225" y="249"/>
                                <a:pt x="218" y="252"/>
                                <a:pt x="223" y="258"/>
                              </a:cubicBezTo>
                              <a:cubicBezTo>
                                <a:pt x="241" y="259"/>
                                <a:pt x="219" y="246"/>
                                <a:pt x="239" y="247"/>
                              </a:cubicBezTo>
                              <a:cubicBezTo>
                                <a:pt x="239" y="255"/>
                                <a:pt x="244" y="258"/>
                                <a:pt x="249" y="252"/>
                              </a:cubicBezTo>
                              <a:cubicBezTo>
                                <a:pt x="247" y="241"/>
                                <a:pt x="248" y="246"/>
                                <a:pt x="239" y="246"/>
                              </a:cubicBezTo>
                              <a:cubicBezTo>
                                <a:pt x="238" y="243"/>
                                <a:pt x="237" y="240"/>
                                <a:pt x="238" y="237"/>
                              </a:cubicBezTo>
                              <a:cubicBezTo>
                                <a:pt x="241" y="237"/>
                                <a:pt x="245" y="235"/>
                                <a:pt x="246" y="237"/>
                              </a:cubicBezTo>
                              <a:cubicBezTo>
                                <a:pt x="248" y="246"/>
                                <a:pt x="247" y="245"/>
                                <a:pt x="256" y="243"/>
                              </a:cubicBezTo>
                              <a:cubicBezTo>
                                <a:pt x="259" y="234"/>
                                <a:pt x="250" y="235"/>
                                <a:pt x="263" y="232"/>
                              </a:cubicBezTo>
                              <a:cubicBezTo>
                                <a:pt x="263" y="229"/>
                                <a:pt x="262" y="226"/>
                                <a:pt x="263" y="223"/>
                              </a:cubicBezTo>
                              <a:cubicBezTo>
                                <a:pt x="274" y="221"/>
                                <a:pt x="269" y="231"/>
                                <a:pt x="276" y="229"/>
                              </a:cubicBezTo>
                              <a:cubicBezTo>
                                <a:pt x="285" y="237"/>
                                <a:pt x="293" y="244"/>
                                <a:pt x="301" y="252"/>
                              </a:cubicBezTo>
                              <a:cubicBezTo>
                                <a:pt x="296" y="253"/>
                                <a:pt x="291" y="255"/>
                                <a:pt x="286" y="257"/>
                              </a:cubicBezTo>
                              <a:cubicBezTo>
                                <a:pt x="284" y="254"/>
                                <a:pt x="273" y="262"/>
                                <a:pt x="270" y="262"/>
                              </a:cubicBezTo>
                              <a:cubicBezTo>
                                <a:pt x="268" y="257"/>
                                <a:pt x="259" y="260"/>
                                <a:pt x="261" y="265"/>
                              </a:cubicBezTo>
                              <a:cubicBezTo>
                                <a:pt x="258" y="267"/>
                                <a:pt x="255" y="268"/>
                                <a:pt x="252" y="269"/>
                              </a:cubicBezTo>
                              <a:cubicBezTo>
                                <a:pt x="251" y="259"/>
                                <a:pt x="239" y="263"/>
                                <a:pt x="244" y="271"/>
                              </a:cubicBezTo>
                              <a:cubicBezTo>
                                <a:pt x="229" y="277"/>
                                <a:pt x="229" y="277"/>
                                <a:pt x="226" y="278"/>
                              </a:cubicBezTo>
                              <a:cubicBezTo>
                                <a:pt x="220" y="277"/>
                                <a:pt x="216" y="283"/>
                                <a:pt x="209" y="284"/>
                              </a:cubicBezTo>
                              <a:cubicBezTo>
                                <a:pt x="210" y="281"/>
                                <a:pt x="199" y="278"/>
                                <a:pt x="201" y="287"/>
                              </a:cubicBezTo>
                              <a:cubicBezTo>
                                <a:pt x="198" y="289"/>
                                <a:pt x="198" y="289"/>
                                <a:pt x="191" y="291"/>
                              </a:cubicBezTo>
                              <a:cubicBezTo>
                                <a:pt x="193" y="278"/>
                                <a:pt x="176" y="288"/>
                                <a:pt x="185" y="293"/>
                              </a:cubicBezTo>
                              <a:cubicBezTo>
                                <a:pt x="185" y="294"/>
                                <a:pt x="168" y="300"/>
                                <a:pt x="166" y="301"/>
                              </a:cubicBezTo>
                              <a:cubicBezTo>
                                <a:pt x="162" y="297"/>
                                <a:pt x="158" y="299"/>
                                <a:pt x="157" y="304"/>
                              </a:cubicBezTo>
                              <a:cubicBezTo>
                                <a:pt x="154" y="306"/>
                                <a:pt x="152" y="307"/>
                                <a:pt x="149" y="308"/>
                              </a:cubicBezTo>
                              <a:cubicBezTo>
                                <a:pt x="147" y="297"/>
                                <a:pt x="135" y="306"/>
                                <a:pt x="142" y="311"/>
                              </a:cubicBezTo>
                              <a:cubicBezTo>
                                <a:pt x="129" y="316"/>
                                <a:pt x="129" y="316"/>
                                <a:pt x="123" y="318"/>
                              </a:cubicBezTo>
                              <a:cubicBezTo>
                                <a:pt x="118" y="315"/>
                                <a:pt x="116" y="317"/>
                                <a:pt x="115" y="322"/>
                              </a:cubicBezTo>
                              <a:cubicBezTo>
                                <a:pt x="112" y="323"/>
                                <a:pt x="109" y="324"/>
                                <a:pt x="106" y="326"/>
                              </a:cubicBezTo>
                              <a:close/>
                              <a:moveTo>
                                <a:pt x="339" y="133"/>
                              </a:moveTo>
                              <a:cubicBezTo>
                                <a:pt x="334" y="128"/>
                                <a:pt x="336" y="122"/>
                                <a:pt x="343" y="124"/>
                              </a:cubicBezTo>
                              <a:cubicBezTo>
                                <a:pt x="346" y="129"/>
                                <a:pt x="345" y="132"/>
                                <a:pt x="339" y="133"/>
                              </a:cubicBezTo>
                              <a:close/>
                              <a:moveTo>
                                <a:pt x="289" y="22"/>
                              </a:moveTo>
                              <a:cubicBezTo>
                                <a:pt x="279" y="13"/>
                                <a:pt x="298" y="9"/>
                                <a:pt x="294" y="20"/>
                              </a:cubicBezTo>
                              <a:cubicBezTo>
                                <a:pt x="292" y="22"/>
                                <a:pt x="292" y="22"/>
                                <a:pt x="289" y="22"/>
                              </a:cubicBezTo>
                              <a:close/>
                              <a:moveTo>
                                <a:pt x="272" y="26"/>
                              </a:moveTo>
                              <a:cubicBezTo>
                                <a:pt x="262" y="22"/>
                                <a:pt x="273" y="11"/>
                                <a:pt x="277" y="19"/>
                              </a:cubicBezTo>
                              <a:cubicBezTo>
                                <a:pt x="277" y="24"/>
                                <a:pt x="277" y="25"/>
                                <a:pt x="272" y="26"/>
                              </a:cubicBezTo>
                              <a:close/>
                              <a:moveTo>
                                <a:pt x="215" y="28"/>
                              </a:moveTo>
                              <a:cubicBezTo>
                                <a:pt x="212" y="26"/>
                                <a:pt x="213" y="23"/>
                                <a:pt x="212" y="20"/>
                              </a:cubicBezTo>
                              <a:cubicBezTo>
                                <a:pt x="196" y="21"/>
                                <a:pt x="217" y="18"/>
                                <a:pt x="220" y="18"/>
                              </a:cubicBezTo>
                              <a:cubicBezTo>
                                <a:pt x="221" y="16"/>
                                <a:pt x="220" y="15"/>
                                <a:pt x="220" y="14"/>
                              </a:cubicBezTo>
                              <a:cubicBezTo>
                                <a:pt x="234" y="6"/>
                                <a:pt x="230" y="18"/>
                                <a:pt x="229" y="16"/>
                              </a:cubicBezTo>
                              <a:cubicBezTo>
                                <a:pt x="226" y="17"/>
                                <a:pt x="223" y="17"/>
                                <a:pt x="221" y="18"/>
                              </a:cubicBezTo>
                              <a:cubicBezTo>
                                <a:pt x="222" y="25"/>
                                <a:pt x="223" y="26"/>
                                <a:pt x="215" y="28"/>
                              </a:cubicBezTo>
                              <a:close/>
                              <a:moveTo>
                                <a:pt x="299" y="29"/>
                              </a:moveTo>
                              <a:cubicBezTo>
                                <a:pt x="297" y="27"/>
                                <a:pt x="297" y="27"/>
                                <a:pt x="297" y="23"/>
                              </a:cubicBezTo>
                              <a:cubicBezTo>
                                <a:pt x="300" y="14"/>
                                <a:pt x="312" y="28"/>
                                <a:pt x="299" y="29"/>
                              </a:cubicBezTo>
                              <a:close/>
                              <a:moveTo>
                                <a:pt x="253" y="30"/>
                              </a:moveTo>
                              <a:cubicBezTo>
                                <a:pt x="247" y="26"/>
                                <a:pt x="250" y="19"/>
                                <a:pt x="258" y="21"/>
                              </a:cubicBezTo>
                              <a:cubicBezTo>
                                <a:pt x="260" y="28"/>
                                <a:pt x="259" y="28"/>
                                <a:pt x="253" y="30"/>
                              </a:cubicBezTo>
                              <a:close/>
                              <a:moveTo>
                                <a:pt x="198" y="31"/>
                              </a:moveTo>
                              <a:cubicBezTo>
                                <a:pt x="191" y="25"/>
                                <a:pt x="198" y="24"/>
                                <a:pt x="203" y="22"/>
                              </a:cubicBezTo>
                              <a:cubicBezTo>
                                <a:pt x="207" y="28"/>
                                <a:pt x="203" y="30"/>
                                <a:pt x="198" y="31"/>
                              </a:cubicBezTo>
                              <a:close/>
                              <a:moveTo>
                                <a:pt x="283" y="33"/>
                              </a:moveTo>
                              <a:cubicBezTo>
                                <a:pt x="278" y="32"/>
                                <a:pt x="277" y="28"/>
                                <a:pt x="280" y="25"/>
                              </a:cubicBezTo>
                              <a:cubicBezTo>
                                <a:pt x="288" y="21"/>
                                <a:pt x="291" y="31"/>
                                <a:pt x="283" y="33"/>
                              </a:cubicBezTo>
                              <a:close/>
                              <a:moveTo>
                                <a:pt x="226" y="35"/>
                              </a:moveTo>
                              <a:cubicBezTo>
                                <a:pt x="224" y="34"/>
                                <a:pt x="230" y="27"/>
                                <a:pt x="232" y="27"/>
                              </a:cubicBezTo>
                              <a:cubicBezTo>
                                <a:pt x="233" y="34"/>
                                <a:pt x="234" y="33"/>
                                <a:pt x="226" y="35"/>
                              </a:cubicBezTo>
                              <a:close/>
                              <a:moveTo>
                                <a:pt x="311" y="36"/>
                              </a:moveTo>
                              <a:cubicBezTo>
                                <a:pt x="301" y="29"/>
                                <a:pt x="316" y="22"/>
                                <a:pt x="316" y="33"/>
                              </a:cubicBezTo>
                              <a:cubicBezTo>
                                <a:pt x="315" y="36"/>
                                <a:pt x="314" y="36"/>
                                <a:pt x="311" y="36"/>
                              </a:cubicBezTo>
                              <a:close/>
                              <a:moveTo>
                                <a:pt x="263" y="37"/>
                              </a:moveTo>
                              <a:cubicBezTo>
                                <a:pt x="254" y="30"/>
                                <a:pt x="270" y="20"/>
                                <a:pt x="270" y="33"/>
                              </a:cubicBezTo>
                              <a:cubicBezTo>
                                <a:pt x="269" y="37"/>
                                <a:pt x="267" y="36"/>
                                <a:pt x="263" y="37"/>
                              </a:cubicBezTo>
                              <a:close/>
                              <a:moveTo>
                                <a:pt x="209" y="38"/>
                              </a:moveTo>
                              <a:cubicBezTo>
                                <a:pt x="195" y="30"/>
                                <a:pt x="224" y="22"/>
                                <a:pt x="210" y="38"/>
                              </a:cubicBezTo>
                              <a:cubicBezTo>
                                <a:pt x="210" y="38"/>
                                <a:pt x="209" y="38"/>
                                <a:pt x="209" y="38"/>
                              </a:cubicBezTo>
                              <a:close/>
                              <a:moveTo>
                                <a:pt x="294" y="40"/>
                              </a:moveTo>
                              <a:cubicBezTo>
                                <a:pt x="289" y="39"/>
                                <a:pt x="290" y="38"/>
                                <a:pt x="290" y="34"/>
                              </a:cubicBezTo>
                              <a:cubicBezTo>
                                <a:pt x="294" y="25"/>
                                <a:pt x="304" y="38"/>
                                <a:pt x="294" y="40"/>
                              </a:cubicBezTo>
                              <a:close/>
                              <a:moveTo>
                                <a:pt x="322" y="43"/>
                              </a:moveTo>
                              <a:cubicBezTo>
                                <a:pt x="311" y="37"/>
                                <a:pt x="327" y="29"/>
                                <a:pt x="327" y="40"/>
                              </a:cubicBezTo>
                              <a:cubicBezTo>
                                <a:pt x="326" y="42"/>
                                <a:pt x="324" y="43"/>
                                <a:pt x="322" y="43"/>
                              </a:cubicBezTo>
                              <a:close/>
                              <a:moveTo>
                                <a:pt x="274" y="44"/>
                              </a:moveTo>
                              <a:cubicBezTo>
                                <a:pt x="267" y="39"/>
                                <a:pt x="275" y="30"/>
                                <a:pt x="280" y="37"/>
                              </a:cubicBezTo>
                              <a:cubicBezTo>
                                <a:pt x="281" y="43"/>
                                <a:pt x="280" y="43"/>
                                <a:pt x="274" y="44"/>
                              </a:cubicBezTo>
                              <a:close/>
                              <a:moveTo>
                                <a:pt x="220" y="46"/>
                              </a:moveTo>
                              <a:cubicBezTo>
                                <a:pt x="216" y="43"/>
                                <a:pt x="222" y="37"/>
                                <a:pt x="224" y="37"/>
                              </a:cubicBezTo>
                              <a:cubicBezTo>
                                <a:pt x="228" y="42"/>
                                <a:pt x="224" y="45"/>
                                <a:pt x="220" y="46"/>
                              </a:cubicBezTo>
                              <a:close/>
                              <a:moveTo>
                                <a:pt x="351" y="47"/>
                              </a:moveTo>
                              <a:cubicBezTo>
                                <a:pt x="346" y="45"/>
                                <a:pt x="347" y="45"/>
                                <a:pt x="347" y="41"/>
                              </a:cubicBezTo>
                              <a:cubicBezTo>
                                <a:pt x="353" y="34"/>
                                <a:pt x="360" y="44"/>
                                <a:pt x="351" y="47"/>
                              </a:cubicBezTo>
                              <a:close/>
                              <a:moveTo>
                                <a:pt x="303" y="47"/>
                              </a:moveTo>
                              <a:cubicBezTo>
                                <a:pt x="296" y="42"/>
                                <a:pt x="303" y="34"/>
                                <a:pt x="308" y="40"/>
                              </a:cubicBezTo>
                              <a:cubicBezTo>
                                <a:pt x="310" y="45"/>
                                <a:pt x="307" y="47"/>
                                <a:pt x="303" y="47"/>
                              </a:cubicBezTo>
                              <a:close/>
                              <a:moveTo>
                                <a:pt x="202" y="49"/>
                              </a:moveTo>
                              <a:cubicBezTo>
                                <a:pt x="195" y="43"/>
                                <a:pt x="201" y="37"/>
                                <a:pt x="207" y="42"/>
                              </a:cubicBezTo>
                              <a:cubicBezTo>
                                <a:pt x="207" y="44"/>
                                <a:pt x="203" y="47"/>
                                <a:pt x="202" y="49"/>
                              </a:cubicBezTo>
                              <a:close/>
                              <a:moveTo>
                                <a:pt x="332" y="51"/>
                              </a:moveTo>
                              <a:cubicBezTo>
                                <a:pt x="325" y="46"/>
                                <a:pt x="330" y="40"/>
                                <a:pt x="336" y="43"/>
                              </a:cubicBezTo>
                              <a:cubicBezTo>
                                <a:pt x="338" y="48"/>
                                <a:pt x="337" y="49"/>
                                <a:pt x="332" y="51"/>
                              </a:cubicBezTo>
                              <a:close/>
                              <a:moveTo>
                                <a:pt x="285" y="51"/>
                              </a:moveTo>
                              <a:cubicBezTo>
                                <a:pt x="274" y="42"/>
                                <a:pt x="297" y="37"/>
                                <a:pt x="290" y="50"/>
                              </a:cubicBezTo>
                              <a:cubicBezTo>
                                <a:pt x="289" y="50"/>
                                <a:pt x="289" y="50"/>
                                <a:pt x="285" y="51"/>
                              </a:cubicBezTo>
                              <a:close/>
                              <a:moveTo>
                                <a:pt x="231" y="53"/>
                              </a:moveTo>
                              <a:cubicBezTo>
                                <a:pt x="219" y="48"/>
                                <a:pt x="236" y="35"/>
                                <a:pt x="236" y="49"/>
                              </a:cubicBezTo>
                              <a:cubicBezTo>
                                <a:pt x="235" y="52"/>
                                <a:pt x="234" y="52"/>
                                <a:pt x="231" y="53"/>
                              </a:cubicBezTo>
                              <a:close/>
                              <a:moveTo>
                                <a:pt x="314" y="54"/>
                              </a:moveTo>
                              <a:cubicBezTo>
                                <a:pt x="306" y="48"/>
                                <a:pt x="316" y="41"/>
                                <a:pt x="320" y="48"/>
                              </a:cubicBezTo>
                              <a:cubicBezTo>
                                <a:pt x="320" y="53"/>
                                <a:pt x="318" y="54"/>
                                <a:pt x="314" y="54"/>
                              </a:cubicBezTo>
                              <a:close/>
                              <a:moveTo>
                                <a:pt x="213" y="56"/>
                              </a:moveTo>
                              <a:cubicBezTo>
                                <a:pt x="208" y="54"/>
                                <a:pt x="213" y="50"/>
                                <a:pt x="216" y="47"/>
                              </a:cubicBezTo>
                              <a:cubicBezTo>
                                <a:pt x="220" y="50"/>
                                <a:pt x="218" y="55"/>
                                <a:pt x="213" y="56"/>
                              </a:cubicBezTo>
                              <a:close/>
                              <a:moveTo>
                                <a:pt x="296" y="58"/>
                              </a:moveTo>
                              <a:cubicBezTo>
                                <a:pt x="288" y="53"/>
                                <a:pt x="298" y="44"/>
                                <a:pt x="302" y="52"/>
                              </a:cubicBezTo>
                              <a:cubicBezTo>
                                <a:pt x="302" y="57"/>
                                <a:pt x="301" y="57"/>
                                <a:pt x="296" y="58"/>
                              </a:cubicBezTo>
                              <a:close/>
                              <a:moveTo>
                                <a:pt x="195" y="59"/>
                              </a:moveTo>
                              <a:cubicBezTo>
                                <a:pt x="188" y="56"/>
                                <a:pt x="193" y="48"/>
                                <a:pt x="199" y="52"/>
                              </a:cubicBezTo>
                              <a:cubicBezTo>
                                <a:pt x="199" y="54"/>
                                <a:pt x="197" y="57"/>
                                <a:pt x="195" y="59"/>
                              </a:cubicBezTo>
                              <a:close/>
                              <a:moveTo>
                                <a:pt x="242" y="60"/>
                              </a:moveTo>
                              <a:cubicBezTo>
                                <a:pt x="232" y="55"/>
                                <a:pt x="242" y="47"/>
                                <a:pt x="246" y="52"/>
                              </a:cubicBezTo>
                              <a:cubicBezTo>
                                <a:pt x="247" y="57"/>
                                <a:pt x="248" y="58"/>
                                <a:pt x="242" y="60"/>
                              </a:cubicBezTo>
                              <a:close/>
                              <a:moveTo>
                                <a:pt x="277" y="62"/>
                              </a:moveTo>
                              <a:cubicBezTo>
                                <a:pt x="272" y="56"/>
                                <a:pt x="277" y="49"/>
                                <a:pt x="283" y="53"/>
                              </a:cubicBezTo>
                              <a:cubicBezTo>
                                <a:pt x="285" y="61"/>
                                <a:pt x="285" y="60"/>
                                <a:pt x="277" y="62"/>
                              </a:cubicBezTo>
                              <a:close/>
                              <a:moveTo>
                                <a:pt x="224" y="63"/>
                              </a:moveTo>
                              <a:cubicBezTo>
                                <a:pt x="217" y="59"/>
                                <a:pt x="221" y="52"/>
                                <a:pt x="228" y="55"/>
                              </a:cubicBezTo>
                              <a:cubicBezTo>
                                <a:pt x="230" y="59"/>
                                <a:pt x="229" y="62"/>
                                <a:pt x="224" y="63"/>
                              </a:cubicBezTo>
                              <a:close/>
                              <a:moveTo>
                                <a:pt x="205" y="66"/>
                              </a:moveTo>
                              <a:cubicBezTo>
                                <a:pt x="205" y="66"/>
                                <a:pt x="204" y="66"/>
                                <a:pt x="204" y="65"/>
                              </a:cubicBezTo>
                              <a:cubicBezTo>
                                <a:pt x="207" y="51"/>
                                <a:pt x="216" y="65"/>
                                <a:pt x="205" y="66"/>
                              </a:cubicBezTo>
                              <a:close/>
                              <a:moveTo>
                                <a:pt x="252" y="67"/>
                              </a:moveTo>
                              <a:cubicBezTo>
                                <a:pt x="242" y="59"/>
                                <a:pt x="258" y="51"/>
                                <a:pt x="258" y="64"/>
                              </a:cubicBezTo>
                              <a:cubicBezTo>
                                <a:pt x="256" y="66"/>
                                <a:pt x="254" y="66"/>
                                <a:pt x="252" y="67"/>
                              </a:cubicBezTo>
                              <a:close/>
                              <a:moveTo>
                                <a:pt x="234" y="70"/>
                              </a:moveTo>
                              <a:cubicBezTo>
                                <a:pt x="231" y="68"/>
                                <a:pt x="230" y="67"/>
                                <a:pt x="232" y="63"/>
                              </a:cubicBezTo>
                              <a:cubicBezTo>
                                <a:pt x="238" y="57"/>
                                <a:pt x="244" y="69"/>
                                <a:pt x="234" y="70"/>
                              </a:cubicBezTo>
                              <a:close/>
                              <a:moveTo>
                                <a:pt x="216" y="73"/>
                              </a:moveTo>
                              <a:cubicBezTo>
                                <a:pt x="208" y="70"/>
                                <a:pt x="218" y="61"/>
                                <a:pt x="221" y="68"/>
                              </a:cubicBezTo>
                              <a:cubicBezTo>
                                <a:pt x="221" y="72"/>
                                <a:pt x="221" y="73"/>
                                <a:pt x="216" y="73"/>
                              </a:cubicBezTo>
                              <a:close/>
                              <a:moveTo>
                                <a:pt x="261" y="74"/>
                              </a:moveTo>
                              <a:cubicBezTo>
                                <a:pt x="259" y="69"/>
                                <a:pt x="259" y="61"/>
                                <a:pt x="267" y="65"/>
                              </a:cubicBezTo>
                              <a:cubicBezTo>
                                <a:pt x="269" y="73"/>
                                <a:pt x="269" y="71"/>
                                <a:pt x="261" y="74"/>
                              </a:cubicBezTo>
                              <a:close/>
                              <a:moveTo>
                                <a:pt x="346" y="76"/>
                              </a:moveTo>
                              <a:cubicBezTo>
                                <a:pt x="340" y="72"/>
                                <a:pt x="343" y="65"/>
                                <a:pt x="351" y="68"/>
                              </a:cubicBezTo>
                              <a:cubicBezTo>
                                <a:pt x="353" y="73"/>
                                <a:pt x="352" y="75"/>
                                <a:pt x="346" y="76"/>
                              </a:cubicBezTo>
                              <a:close/>
                              <a:moveTo>
                                <a:pt x="198" y="77"/>
                              </a:moveTo>
                              <a:cubicBezTo>
                                <a:pt x="196" y="75"/>
                                <a:pt x="200" y="71"/>
                                <a:pt x="201" y="69"/>
                              </a:cubicBezTo>
                              <a:cubicBezTo>
                                <a:pt x="206" y="73"/>
                                <a:pt x="203" y="76"/>
                                <a:pt x="198" y="77"/>
                              </a:cubicBezTo>
                              <a:close/>
                              <a:moveTo>
                                <a:pt x="245" y="77"/>
                              </a:moveTo>
                              <a:cubicBezTo>
                                <a:pt x="236" y="72"/>
                                <a:pt x="246" y="64"/>
                                <a:pt x="250" y="71"/>
                              </a:cubicBezTo>
                              <a:cubicBezTo>
                                <a:pt x="250" y="76"/>
                                <a:pt x="250" y="76"/>
                                <a:pt x="245" y="77"/>
                              </a:cubicBezTo>
                              <a:close/>
                              <a:moveTo>
                                <a:pt x="328" y="79"/>
                              </a:moveTo>
                              <a:cubicBezTo>
                                <a:pt x="319" y="72"/>
                                <a:pt x="334" y="65"/>
                                <a:pt x="334" y="76"/>
                              </a:cubicBezTo>
                              <a:cubicBezTo>
                                <a:pt x="332" y="79"/>
                                <a:pt x="331" y="79"/>
                                <a:pt x="328" y="79"/>
                              </a:cubicBezTo>
                              <a:close/>
                              <a:moveTo>
                                <a:pt x="227" y="81"/>
                              </a:moveTo>
                              <a:cubicBezTo>
                                <a:pt x="219" y="77"/>
                                <a:pt x="229" y="67"/>
                                <a:pt x="232" y="76"/>
                              </a:cubicBezTo>
                              <a:cubicBezTo>
                                <a:pt x="232" y="79"/>
                                <a:pt x="231" y="80"/>
                                <a:pt x="227" y="81"/>
                              </a:cubicBezTo>
                              <a:close/>
                              <a:moveTo>
                                <a:pt x="358" y="83"/>
                              </a:moveTo>
                              <a:cubicBezTo>
                                <a:pt x="344" y="77"/>
                                <a:pt x="368" y="69"/>
                                <a:pt x="361" y="81"/>
                              </a:cubicBezTo>
                              <a:cubicBezTo>
                                <a:pt x="360" y="82"/>
                                <a:pt x="359" y="82"/>
                                <a:pt x="358" y="83"/>
                              </a:cubicBezTo>
                              <a:close/>
                              <a:moveTo>
                                <a:pt x="311" y="83"/>
                              </a:moveTo>
                              <a:cubicBezTo>
                                <a:pt x="307" y="81"/>
                                <a:pt x="308" y="81"/>
                                <a:pt x="307" y="77"/>
                              </a:cubicBezTo>
                              <a:cubicBezTo>
                                <a:pt x="312" y="68"/>
                                <a:pt x="323" y="81"/>
                                <a:pt x="311" y="83"/>
                              </a:cubicBezTo>
                              <a:close/>
                              <a:moveTo>
                                <a:pt x="235" y="83"/>
                              </a:moveTo>
                              <a:cubicBezTo>
                                <a:pt x="235" y="80"/>
                                <a:pt x="238" y="77"/>
                                <a:pt x="242" y="80"/>
                              </a:cubicBezTo>
                              <a:cubicBezTo>
                                <a:pt x="239" y="82"/>
                                <a:pt x="239" y="82"/>
                                <a:pt x="235" y="83"/>
                              </a:cubicBezTo>
                              <a:close/>
                              <a:moveTo>
                                <a:pt x="209" y="84"/>
                              </a:moveTo>
                              <a:cubicBezTo>
                                <a:pt x="203" y="78"/>
                                <a:pt x="210" y="73"/>
                                <a:pt x="214" y="78"/>
                              </a:cubicBezTo>
                              <a:cubicBezTo>
                                <a:pt x="214" y="83"/>
                                <a:pt x="214" y="83"/>
                                <a:pt x="209" y="84"/>
                              </a:cubicBezTo>
                              <a:close/>
                              <a:moveTo>
                                <a:pt x="339" y="86"/>
                              </a:moveTo>
                              <a:cubicBezTo>
                                <a:pt x="329" y="80"/>
                                <a:pt x="344" y="72"/>
                                <a:pt x="344" y="83"/>
                              </a:cubicBezTo>
                              <a:cubicBezTo>
                                <a:pt x="343" y="86"/>
                                <a:pt x="342" y="86"/>
                                <a:pt x="339" y="86"/>
                              </a:cubicBezTo>
                              <a:close/>
                              <a:moveTo>
                                <a:pt x="291" y="87"/>
                              </a:moveTo>
                              <a:cubicBezTo>
                                <a:pt x="285" y="73"/>
                                <a:pt x="299" y="74"/>
                                <a:pt x="298" y="85"/>
                              </a:cubicBezTo>
                              <a:cubicBezTo>
                                <a:pt x="297" y="87"/>
                                <a:pt x="293" y="87"/>
                                <a:pt x="291" y="87"/>
                              </a:cubicBezTo>
                              <a:close/>
                              <a:moveTo>
                                <a:pt x="191" y="87"/>
                              </a:moveTo>
                              <a:cubicBezTo>
                                <a:pt x="190" y="86"/>
                                <a:pt x="193" y="81"/>
                                <a:pt x="194" y="81"/>
                              </a:cubicBezTo>
                              <a:cubicBezTo>
                                <a:pt x="198" y="83"/>
                                <a:pt x="195" y="87"/>
                                <a:pt x="191" y="87"/>
                              </a:cubicBezTo>
                              <a:close/>
                              <a:moveTo>
                                <a:pt x="218" y="90"/>
                              </a:moveTo>
                              <a:cubicBezTo>
                                <a:pt x="215" y="83"/>
                                <a:pt x="224" y="80"/>
                                <a:pt x="225" y="87"/>
                              </a:cubicBezTo>
                              <a:cubicBezTo>
                                <a:pt x="222" y="88"/>
                                <a:pt x="220" y="89"/>
                                <a:pt x="218" y="90"/>
                              </a:cubicBezTo>
                              <a:close/>
                              <a:moveTo>
                                <a:pt x="322" y="90"/>
                              </a:moveTo>
                              <a:cubicBezTo>
                                <a:pt x="312" y="87"/>
                                <a:pt x="323" y="75"/>
                                <a:pt x="327" y="84"/>
                              </a:cubicBezTo>
                              <a:cubicBezTo>
                                <a:pt x="327" y="88"/>
                                <a:pt x="327" y="89"/>
                                <a:pt x="322" y="90"/>
                              </a:cubicBezTo>
                              <a:close/>
                              <a:moveTo>
                                <a:pt x="267" y="92"/>
                              </a:moveTo>
                              <a:cubicBezTo>
                                <a:pt x="258" y="88"/>
                                <a:pt x="265" y="84"/>
                                <a:pt x="271" y="84"/>
                              </a:cubicBezTo>
                              <a:cubicBezTo>
                                <a:pt x="272" y="89"/>
                                <a:pt x="272" y="91"/>
                                <a:pt x="267" y="92"/>
                              </a:cubicBezTo>
                              <a:close/>
                              <a:moveTo>
                                <a:pt x="350" y="93"/>
                              </a:moveTo>
                              <a:cubicBezTo>
                                <a:pt x="343" y="89"/>
                                <a:pt x="348" y="83"/>
                                <a:pt x="354" y="86"/>
                              </a:cubicBezTo>
                              <a:cubicBezTo>
                                <a:pt x="356" y="91"/>
                                <a:pt x="355" y="92"/>
                                <a:pt x="350" y="93"/>
                              </a:cubicBezTo>
                              <a:close/>
                              <a:moveTo>
                                <a:pt x="302" y="94"/>
                              </a:moveTo>
                              <a:cubicBezTo>
                                <a:pt x="300" y="91"/>
                                <a:pt x="300" y="90"/>
                                <a:pt x="300" y="87"/>
                              </a:cubicBezTo>
                              <a:cubicBezTo>
                                <a:pt x="306" y="78"/>
                                <a:pt x="317" y="93"/>
                                <a:pt x="302" y="94"/>
                              </a:cubicBezTo>
                              <a:close/>
                              <a:moveTo>
                                <a:pt x="202" y="94"/>
                              </a:moveTo>
                              <a:cubicBezTo>
                                <a:pt x="195" y="90"/>
                                <a:pt x="206" y="82"/>
                                <a:pt x="206" y="92"/>
                              </a:cubicBezTo>
                              <a:cubicBezTo>
                                <a:pt x="205" y="94"/>
                                <a:pt x="204" y="94"/>
                                <a:pt x="202" y="94"/>
                              </a:cubicBezTo>
                              <a:close/>
                              <a:moveTo>
                                <a:pt x="249" y="95"/>
                              </a:moveTo>
                              <a:cubicBezTo>
                                <a:pt x="243" y="91"/>
                                <a:pt x="246" y="89"/>
                                <a:pt x="254" y="90"/>
                              </a:cubicBezTo>
                              <a:cubicBezTo>
                                <a:pt x="254" y="93"/>
                                <a:pt x="253" y="94"/>
                                <a:pt x="249" y="95"/>
                              </a:cubicBezTo>
                              <a:close/>
                              <a:moveTo>
                                <a:pt x="332" y="97"/>
                              </a:moveTo>
                              <a:cubicBezTo>
                                <a:pt x="325" y="91"/>
                                <a:pt x="332" y="85"/>
                                <a:pt x="337" y="90"/>
                              </a:cubicBezTo>
                              <a:cubicBezTo>
                                <a:pt x="339" y="95"/>
                                <a:pt x="336" y="97"/>
                                <a:pt x="332" y="97"/>
                              </a:cubicBezTo>
                              <a:close/>
                              <a:moveTo>
                                <a:pt x="230" y="98"/>
                              </a:moveTo>
                              <a:cubicBezTo>
                                <a:pt x="232" y="97"/>
                                <a:pt x="234" y="96"/>
                                <a:pt x="236" y="97"/>
                              </a:cubicBezTo>
                              <a:cubicBezTo>
                                <a:pt x="234" y="98"/>
                                <a:pt x="232" y="98"/>
                                <a:pt x="230" y="98"/>
                              </a:cubicBezTo>
                              <a:close/>
                              <a:moveTo>
                                <a:pt x="277" y="99"/>
                              </a:moveTo>
                              <a:cubicBezTo>
                                <a:pt x="269" y="95"/>
                                <a:pt x="275" y="87"/>
                                <a:pt x="282" y="90"/>
                              </a:cubicBezTo>
                              <a:cubicBezTo>
                                <a:pt x="283" y="97"/>
                                <a:pt x="284" y="97"/>
                                <a:pt x="277" y="99"/>
                              </a:cubicBezTo>
                              <a:close/>
                              <a:moveTo>
                                <a:pt x="314" y="101"/>
                              </a:moveTo>
                              <a:cubicBezTo>
                                <a:pt x="302" y="94"/>
                                <a:pt x="323" y="85"/>
                                <a:pt x="319" y="99"/>
                              </a:cubicBezTo>
                              <a:cubicBezTo>
                                <a:pt x="317" y="100"/>
                                <a:pt x="316" y="101"/>
                                <a:pt x="314" y="101"/>
                              </a:cubicBezTo>
                              <a:close/>
                              <a:moveTo>
                                <a:pt x="259" y="102"/>
                              </a:moveTo>
                              <a:cubicBezTo>
                                <a:pt x="245" y="94"/>
                                <a:pt x="273" y="89"/>
                                <a:pt x="263" y="101"/>
                              </a:cubicBezTo>
                              <a:cubicBezTo>
                                <a:pt x="261" y="102"/>
                                <a:pt x="261" y="102"/>
                                <a:pt x="259" y="102"/>
                              </a:cubicBezTo>
                              <a:close/>
                              <a:moveTo>
                                <a:pt x="343" y="104"/>
                              </a:moveTo>
                              <a:cubicBezTo>
                                <a:pt x="333" y="97"/>
                                <a:pt x="348" y="91"/>
                                <a:pt x="348" y="101"/>
                              </a:cubicBezTo>
                              <a:cubicBezTo>
                                <a:pt x="347" y="104"/>
                                <a:pt x="346" y="104"/>
                                <a:pt x="343" y="104"/>
                              </a:cubicBezTo>
                              <a:close/>
                              <a:moveTo>
                                <a:pt x="241" y="106"/>
                              </a:moveTo>
                              <a:cubicBezTo>
                                <a:pt x="234" y="100"/>
                                <a:pt x="242" y="94"/>
                                <a:pt x="246" y="100"/>
                              </a:cubicBezTo>
                              <a:cubicBezTo>
                                <a:pt x="246" y="105"/>
                                <a:pt x="245" y="105"/>
                                <a:pt x="241" y="106"/>
                              </a:cubicBezTo>
                              <a:close/>
                              <a:moveTo>
                                <a:pt x="287" y="107"/>
                              </a:moveTo>
                              <a:cubicBezTo>
                                <a:pt x="280" y="101"/>
                                <a:pt x="285" y="96"/>
                                <a:pt x="292" y="96"/>
                              </a:cubicBezTo>
                              <a:cubicBezTo>
                                <a:pt x="294" y="106"/>
                                <a:pt x="296" y="105"/>
                                <a:pt x="287" y="107"/>
                              </a:cubicBezTo>
                              <a:close/>
                              <a:moveTo>
                                <a:pt x="326" y="108"/>
                              </a:moveTo>
                              <a:cubicBezTo>
                                <a:pt x="321" y="107"/>
                                <a:pt x="320" y="103"/>
                                <a:pt x="323" y="100"/>
                              </a:cubicBezTo>
                              <a:cubicBezTo>
                                <a:pt x="330" y="96"/>
                                <a:pt x="334" y="106"/>
                                <a:pt x="326" y="108"/>
                              </a:cubicBezTo>
                              <a:close/>
                              <a:moveTo>
                                <a:pt x="223" y="108"/>
                              </a:moveTo>
                              <a:cubicBezTo>
                                <a:pt x="216" y="100"/>
                                <a:pt x="231" y="99"/>
                                <a:pt x="227" y="107"/>
                              </a:cubicBezTo>
                              <a:cubicBezTo>
                                <a:pt x="226" y="108"/>
                                <a:pt x="225" y="108"/>
                                <a:pt x="223" y="108"/>
                              </a:cubicBezTo>
                              <a:close/>
                              <a:moveTo>
                                <a:pt x="271" y="110"/>
                              </a:moveTo>
                              <a:cubicBezTo>
                                <a:pt x="260" y="106"/>
                                <a:pt x="271" y="95"/>
                                <a:pt x="275" y="103"/>
                              </a:cubicBezTo>
                              <a:cubicBezTo>
                                <a:pt x="276" y="108"/>
                                <a:pt x="275" y="109"/>
                                <a:pt x="271" y="110"/>
                              </a:cubicBezTo>
                              <a:close/>
                              <a:moveTo>
                                <a:pt x="206" y="112"/>
                              </a:moveTo>
                              <a:cubicBezTo>
                                <a:pt x="201" y="108"/>
                                <a:pt x="206" y="107"/>
                                <a:pt x="209" y="107"/>
                              </a:cubicBezTo>
                              <a:cubicBezTo>
                                <a:pt x="209" y="111"/>
                                <a:pt x="210" y="111"/>
                                <a:pt x="206" y="112"/>
                              </a:cubicBezTo>
                              <a:close/>
                              <a:moveTo>
                                <a:pt x="306" y="112"/>
                              </a:moveTo>
                              <a:cubicBezTo>
                                <a:pt x="294" y="103"/>
                                <a:pt x="319" y="96"/>
                                <a:pt x="312" y="111"/>
                              </a:cubicBezTo>
                              <a:cubicBezTo>
                                <a:pt x="310" y="111"/>
                                <a:pt x="308" y="112"/>
                                <a:pt x="306" y="112"/>
                              </a:cubicBezTo>
                              <a:close/>
                              <a:moveTo>
                                <a:pt x="252" y="113"/>
                              </a:moveTo>
                              <a:cubicBezTo>
                                <a:pt x="243" y="106"/>
                                <a:pt x="257" y="99"/>
                                <a:pt x="257" y="109"/>
                              </a:cubicBezTo>
                              <a:cubicBezTo>
                                <a:pt x="256" y="113"/>
                                <a:pt x="255" y="112"/>
                                <a:pt x="252" y="113"/>
                              </a:cubicBezTo>
                              <a:close/>
                              <a:moveTo>
                                <a:pt x="335" y="115"/>
                              </a:moveTo>
                              <a:cubicBezTo>
                                <a:pt x="328" y="111"/>
                                <a:pt x="335" y="102"/>
                                <a:pt x="341" y="108"/>
                              </a:cubicBezTo>
                              <a:cubicBezTo>
                                <a:pt x="342" y="113"/>
                                <a:pt x="339" y="115"/>
                                <a:pt x="335" y="115"/>
                              </a:cubicBezTo>
                              <a:close/>
                              <a:moveTo>
                                <a:pt x="234" y="116"/>
                              </a:moveTo>
                              <a:cubicBezTo>
                                <a:pt x="228" y="111"/>
                                <a:pt x="235" y="105"/>
                                <a:pt x="239" y="110"/>
                              </a:cubicBezTo>
                              <a:cubicBezTo>
                                <a:pt x="239" y="115"/>
                                <a:pt x="239" y="115"/>
                                <a:pt x="234" y="116"/>
                              </a:cubicBezTo>
                              <a:close/>
                              <a:moveTo>
                                <a:pt x="280" y="117"/>
                              </a:moveTo>
                              <a:cubicBezTo>
                                <a:pt x="272" y="112"/>
                                <a:pt x="281" y="103"/>
                                <a:pt x="285" y="109"/>
                              </a:cubicBezTo>
                              <a:cubicBezTo>
                                <a:pt x="287" y="115"/>
                                <a:pt x="287" y="116"/>
                                <a:pt x="280" y="117"/>
                              </a:cubicBezTo>
                              <a:close/>
                              <a:moveTo>
                                <a:pt x="313" y="232"/>
                              </a:moveTo>
                              <a:cubicBezTo>
                                <a:pt x="309" y="228"/>
                                <a:pt x="309" y="224"/>
                                <a:pt x="304" y="224"/>
                              </a:cubicBezTo>
                              <a:cubicBezTo>
                                <a:pt x="295" y="216"/>
                                <a:pt x="286" y="209"/>
                                <a:pt x="278" y="201"/>
                              </a:cubicBezTo>
                              <a:cubicBezTo>
                                <a:pt x="290" y="198"/>
                                <a:pt x="281" y="198"/>
                                <a:pt x="284" y="191"/>
                              </a:cubicBezTo>
                              <a:cubicBezTo>
                                <a:pt x="295" y="188"/>
                                <a:pt x="290" y="190"/>
                                <a:pt x="291" y="180"/>
                              </a:cubicBezTo>
                              <a:cubicBezTo>
                                <a:pt x="299" y="178"/>
                                <a:pt x="299" y="180"/>
                                <a:pt x="298" y="170"/>
                              </a:cubicBezTo>
                              <a:cubicBezTo>
                                <a:pt x="290" y="169"/>
                                <a:pt x="287" y="174"/>
                                <a:pt x="288" y="163"/>
                              </a:cubicBezTo>
                              <a:cubicBezTo>
                                <a:pt x="289" y="161"/>
                                <a:pt x="293" y="160"/>
                                <a:pt x="296" y="161"/>
                              </a:cubicBezTo>
                              <a:cubicBezTo>
                                <a:pt x="298" y="170"/>
                                <a:pt x="296" y="169"/>
                                <a:pt x="305" y="168"/>
                              </a:cubicBezTo>
                              <a:cubicBezTo>
                                <a:pt x="310" y="158"/>
                                <a:pt x="301" y="159"/>
                                <a:pt x="296" y="160"/>
                              </a:cubicBezTo>
                              <a:cubicBezTo>
                                <a:pt x="294" y="151"/>
                                <a:pt x="293" y="152"/>
                                <a:pt x="302" y="150"/>
                              </a:cubicBezTo>
                              <a:cubicBezTo>
                                <a:pt x="304" y="136"/>
                                <a:pt x="297" y="145"/>
                                <a:pt x="292" y="141"/>
                              </a:cubicBezTo>
                              <a:cubicBezTo>
                                <a:pt x="290" y="134"/>
                                <a:pt x="289" y="132"/>
                                <a:pt x="299" y="132"/>
                              </a:cubicBezTo>
                              <a:cubicBezTo>
                                <a:pt x="301" y="142"/>
                                <a:pt x="299" y="141"/>
                                <a:pt x="308" y="139"/>
                              </a:cubicBezTo>
                              <a:cubicBezTo>
                                <a:pt x="314" y="130"/>
                                <a:pt x="304" y="131"/>
                                <a:pt x="299" y="131"/>
                              </a:cubicBezTo>
                              <a:cubicBezTo>
                                <a:pt x="296" y="116"/>
                                <a:pt x="300" y="127"/>
                                <a:pt x="306" y="120"/>
                              </a:cubicBezTo>
                              <a:cubicBezTo>
                                <a:pt x="304" y="110"/>
                                <a:pt x="305" y="114"/>
                                <a:pt x="296" y="114"/>
                              </a:cubicBezTo>
                              <a:cubicBezTo>
                                <a:pt x="293" y="99"/>
                                <a:pt x="297" y="109"/>
                                <a:pt x="302" y="102"/>
                              </a:cubicBezTo>
                              <a:cubicBezTo>
                                <a:pt x="301" y="93"/>
                                <a:pt x="300" y="94"/>
                                <a:pt x="293" y="96"/>
                              </a:cubicBezTo>
                              <a:cubicBezTo>
                                <a:pt x="291" y="94"/>
                                <a:pt x="291" y="90"/>
                                <a:pt x="290" y="88"/>
                              </a:cubicBezTo>
                              <a:cubicBezTo>
                                <a:pt x="281" y="87"/>
                                <a:pt x="282" y="92"/>
                                <a:pt x="280" y="81"/>
                              </a:cubicBezTo>
                              <a:cubicBezTo>
                                <a:pt x="289" y="77"/>
                                <a:pt x="296" y="77"/>
                                <a:pt x="304" y="75"/>
                              </a:cubicBezTo>
                              <a:cubicBezTo>
                                <a:pt x="309" y="66"/>
                                <a:pt x="320" y="76"/>
                                <a:pt x="323" y="68"/>
                              </a:cubicBezTo>
                              <a:cubicBezTo>
                                <a:pt x="326" y="67"/>
                                <a:pt x="330" y="66"/>
                                <a:pt x="333" y="66"/>
                              </a:cubicBezTo>
                              <a:cubicBezTo>
                                <a:pt x="335" y="70"/>
                                <a:pt x="340" y="68"/>
                                <a:pt x="341" y="63"/>
                              </a:cubicBezTo>
                              <a:cubicBezTo>
                                <a:pt x="345" y="62"/>
                                <a:pt x="345" y="62"/>
                                <a:pt x="350" y="61"/>
                              </a:cubicBezTo>
                              <a:cubicBezTo>
                                <a:pt x="353" y="67"/>
                                <a:pt x="358" y="65"/>
                                <a:pt x="359" y="59"/>
                              </a:cubicBezTo>
                              <a:cubicBezTo>
                                <a:pt x="363" y="57"/>
                                <a:pt x="363" y="57"/>
                                <a:pt x="368" y="57"/>
                              </a:cubicBezTo>
                              <a:cubicBezTo>
                                <a:pt x="369" y="59"/>
                                <a:pt x="373" y="68"/>
                                <a:pt x="367" y="64"/>
                              </a:cubicBezTo>
                              <a:cubicBezTo>
                                <a:pt x="361" y="62"/>
                                <a:pt x="358" y="71"/>
                                <a:pt x="367" y="72"/>
                              </a:cubicBezTo>
                              <a:cubicBezTo>
                                <a:pt x="364" y="81"/>
                                <a:pt x="361" y="88"/>
                                <a:pt x="357" y="96"/>
                              </a:cubicBezTo>
                              <a:cubicBezTo>
                                <a:pt x="358" y="99"/>
                                <a:pt x="357" y="100"/>
                                <a:pt x="356" y="103"/>
                              </a:cubicBezTo>
                              <a:cubicBezTo>
                                <a:pt x="350" y="101"/>
                                <a:pt x="348" y="109"/>
                                <a:pt x="354" y="111"/>
                              </a:cubicBezTo>
                              <a:cubicBezTo>
                                <a:pt x="353" y="112"/>
                                <a:pt x="353" y="117"/>
                                <a:pt x="351" y="117"/>
                              </a:cubicBezTo>
                              <a:cubicBezTo>
                                <a:pt x="348" y="104"/>
                                <a:pt x="336" y="126"/>
                                <a:pt x="351" y="121"/>
                              </a:cubicBezTo>
                              <a:cubicBezTo>
                                <a:pt x="348" y="128"/>
                                <a:pt x="346" y="135"/>
                                <a:pt x="344" y="141"/>
                              </a:cubicBezTo>
                              <a:cubicBezTo>
                                <a:pt x="335" y="144"/>
                                <a:pt x="343" y="148"/>
                                <a:pt x="340" y="154"/>
                              </a:cubicBezTo>
                              <a:cubicBezTo>
                                <a:pt x="333" y="148"/>
                                <a:pt x="328" y="161"/>
                                <a:pt x="338" y="161"/>
                              </a:cubicBezTo>
                              <a:cubicBezTo>
                                <a:pt x="338" y="162"/>
                                <a:pt x="338" y="162"/>
                                <a:pt x="333" y="181"/>
                              </a:cubicBezTo>
                              <a:cubicBezTo>
                                <a:pt x="324" y="183"/>
                                <a:pt x="332" y="188"/>
                                <a:pt x="329" y="193"/>
                              </a:cubicBezTo>
                              <a:cubicBezTo>
                                <a:pt x="323" y="189"/>
                                <a:pt x="318" y="198"/>
                                <a:pt x="327" y="201"/>
                              </a:cubicBezTo>
                              <a:cubicBezTo>
                                <a:pt x="325" y="207"/>
                                <a:pt x="323" y="214"/>
                                <a:pt x="321" y="220"/>
                              </a:cubicBezTo>
                              <a:cubicBezTo>
                                <a:pt x="320" y="221"/>
                                <a:pt x="315" y="226"/>
                                <a:pt x="319" y="227"/>
                              </a:cubicBezTo>
                              <a:cubicBezTo>
                                <a:pt x="317" y="235"/>
                                <a:pt x="318" y="229"/>
                                <a:pt x="313" y="232"/>
                              </a:cubicBezTo>
                              <a:close/>
                              <a:moveTo>
                                <a:pt x="317" y="119"/>
                              </a:moveTo>
                              <a:cubicBezTo>
                                <a:pt x="310" y="113"/>
                                <a:pt x="318" y="105"/>
                                <a:pt x="323" y="112"/>
                              </a:cubicBezTo>
                              <a:cubicBezTo>
                                <a:pt x="324" y="117"/>
                                <a:pt x="322" y="118"/>
                                <a:pt x="317" y="119"/>
                              </a:cubicBezTo>
                              <a:close/>
                              <a:moveTo>
                                <a:pt x="216" y="119"/>
                              </a:moveTo>
                              <a:cubicBezTo>
                                <a:pt x="209" y="114"/>
                                <a:pt x="223" y="108"/>
                                <a:pt x="220" y="118"/>
                              </a:cubicBezTo>
                              <a:cubicBezTo>
                                <a:pt x="219" y="119"/>
                                <a:pt x="219" y="119"/>
                                <a:pt x="216" y="119"/>
                              </a:cubicBezTo>
                              <a:close/>
                              <a:moveTo>
                                <a:pt x="263" y="120"/>
                              </a:moveTo>
                              <a:cubicBezTo>
                                <a:pt x="254" y="115"/>
                                <a:pt x="265" y="107"/>
                                <a:pt x="268" y="114"/>
                              </a:cubicBezTo>
                              <a:cubicBezTo>
                                <a:pt x="268" y="119"/>
                                <a:pt x="267" y="120"/>
                                <a:pt x="263" y="120"/>
                              </a:cubicBezTo>
                              <a:close/>
                              <a:moveTo>
                                <a:pt x="199" y="122"/>
                              </a:moveTo>
                              <a:cubicBezTo>
                                <a:pt x="196" y="121"/>
                                <a:pt x="197" y="120"/>
                                <a:pt x="197" y="118"/>
                              </a:cubicBezTo>
                              <a:cubicBezTo>
                                <a:pt x="202" y="115"/>
                                <a:pt x="204" y="121"/>
                                <a:pt x="199" y="122"/>
                              </a:cubicBezTo>
                              <a:close/>
                              <a:moveTo>
                                <a:pt x="246" y="123"/>
                              </a:moveTo>
                              <a:cubicBezTo>
                                <a:pt x="239" y="121"/>
                                <a:pt x="242" y="114"/>
                                <a:pt x="249" y="116"/>
                              </a:cubicBezTo>
                              <a:cubicBezTo>
                                <a:pt x="250" y="120"/>
                                <a:pt x="250" y="122"/>
                                <a:pt x="246" y="123"/>
                              </a:cubicBezTo>
                              <a:close/>
                              <a:moveTo>
                                <a:pt x="290" y="125"/>
                              </a:moveTo>
                              <a:cubicBezTo>
                                <a:pt x="284" y="119"/>
                                <a:pt x="288" y="113"/>
                                <a:pt x="296" y="115"/>
                              </a:cubicBezTo>
                              <a:cubicBezTo>
                                <a:pt x="297" y="124"/>
                                <a:pt x="299" y="123"/>
                                <a:pt x="290" y="125"/>
                              </a:cubicBezTo>
                              <a:close/>
                              <a:moveTo>
                                <a:pt x="329" y="126"/>
                              </a:moveTo>
                              <a:cubicBezTo>
                                <a:pt x="325" y="125"/>
                                <a:pt x="324" y="121"/>
                                <a:pt x="326" y="118"/>
                              </a:cubicBezTo>
                              <a:cubicBezTo>
                                <a:pt x="334" y="114"/>
                                <a:pt x="337" y="123"/>
                                <a:pt x="329" y="126"/>
                              </a:cubicBezTo>
                              <a:close/>
                              <a:moveTo>
                                <a:pt x="227" y="126"/>
                              </a:moveTo>
                              <a:cubicBezTo>
                                <a:pt x="225" y="123"/>
                                <a:pt x="224" y="124"/>
                                <a:pt x="226" y="120"/>
                              </a:cubicBezTo>
                              <a:cubicBezTo>
                                <a:pt x="231" y="117"/>
                                <a:pt x="235" y="126"/>
                                <a:pt x="227" y="126"/>
                              </a:cubicBezTo>
                              <a:close/>
                              <a:moveTo>
                                <a:pt x="274" y="128"/>
                              </a:moveTo>
                              <a:cubicBezTo>
                                <a:pt x="270" y="126"/>
                                <a:pt x="269" y="123"/>
                                <a:pt x="271" y="120"/>
                              </a:cubicBezTo>
                              <a:cubicBezTo>
                                <a:pt x="278" y="115"/>
                                <a:pt x="283" y="125"/>
                                <a:pt x="274" y="128"/>
                              </a:cubicBezTo>
                              <a:close/>
                              <a:moveTo>
                                <a:pt x="210" y="130"/>
                              </a:moveTo>
                              <a:cubicBezTo>
                                <a:pt x="209" y="129"/>
                                <a:pt x="209" y="129"/>
                                <a:pt x="208" y="128"/>
                              </a:cubicBezTo>
                              <a:cubicBezTo>
                                <a:pt x="208" y="118"/>
                                <a:pt x="218" y="127"/>
                                <a:pt x="210" y="130"/>
                              </a:cubicBezTo>
                              <a:close/>
                              <a:moveTo>
                                <a:pt x="194" y="130"/>
                              </a:moveTo>
                              <a:cubicBezTo>
                                <a:pt x="193" y="129"/>
                                <a:pt x="193" y="128"/>
                                <a:pt x="192" y="127"/>
                              </a:cubicBezTo>
                              <a:cubicBezTo>
                                <a:pt x="194" y="127"/>
                                <a:pt x="195" y="128"/>
                                <a:pt x="194" y="130"/>
                              </a:cubicBezTo>
                              <a:close/>
                              <a:moveTo>
                                <a:pt x="310" y="130"/>
                              </a:moveTo>
                              <a:cubicBezTo>
                                <a:pt x="303" y="125"/>
                                <a:pt x="310" y="116"/>
                                <a:pt x="315" y="121"/>
                              </a:cubicBezTo>
                              <a:cubicBezTo>
                                <a:pt x="317" y="128"/>
                                <a:pt x="316" y="128"/>
                                <a:pt x="310" y="130"/>
                              </a:cubicBezTo>
                              <a:close/>
                              <a:moveTo>
                                <a:pt x="255" y="131"/>
                              </a:moveTo>
                              <a:cubicBezTo>
                                <a:pt x="247" y="125"/>
                                <a:pt x="259" y="118"/>
                                <a:pt x="261" y="127"/>
                              </a:cubicBezTo>
                              <a:cubicBezTo>
                                <a:pt x="260" y="130"/>
                                <a:pt x="259" y="130"/>
                                <a:pt x="255" y="131"/>
                              </a:cubicBezTo>
                              <a:close/>
                              <a:moveTo>
                                <a:pt x="238" y="134"/>
                              </a:moveTo>
                              <a:cubicBezTo>
                                <a:pt x="230" y="128"/>
                                <a:pt x="242" y="122"/>
                                <a:pt x="242" y="131"/>
                              </a:cubicBezTo>
                              <a:cubicBezTo>
                                <a:pt x="240" y="133"/>
                                <a:pt x="240" y="133"/>
                                <a:pt x="238" y="134"/>
                              </a:cubicBezTo>
                              <a:close/>
                              <a:moveTo>
                                <a:pt x="284" y="135"/>
                              </a:moveTo>
                              <a:cubicBezTo>
                                <a:pt x="276" y="131"/>
                                <a:pt x="282" y="122"/>
                                <a:pt x="289" y="127"/>
                              </a:cubicBezTo>
                              <a:cubicBezTo>
                                <a:pt x="290" y="133"/>
                                <a:pt x="291" y="133"/>
                                <a:pt x="284" y="135"/>
                              </a:cubicBezTo>
                              <a:close/>
                              <a:moveTo>
                                <a:pt x="322" y="137"/>
                              </a:moveTo>
                              <a:cubicBezTo>
                                <a:pt x="306" y="129"/>
                                <a:pt x="336" y="122"/>
                                <a:pt x="325" y="136"/>
                              </a:cubicBezTo>
                              <a:cubicBezTo>
                                <a:pt x="324" y="136"/>
                                <a:pt x="323" y="136"/>
                                <a:pt x="322" y="137"/>
                              </a:cubicBezTo>
                              <a:close/>
                              <a:moveTo>
                                <a:pt x="220" y="137"/>
                              </a:moveTo>
                              <a:cubicBezTo>
                                <a:pt x="217" y="132"/>
                                <a:pt x="217" y="131"/>
                                <a:pt x="223" y="131"/>
                              </a:cubicBezTo>
                              <a:cubicBezTo>
                                <a:pt x="226" y="135"/>
                                <a:pt x="224" y="136"/>
                                <a:pt x="220" y="137"/>
                              </a:cubicBezTo>
                              <a:close/>
                              <a:moveTo>
                                <a:pt x="266" y="138"/>
                              </a:moveTo>
                              <a:cubicBezTo>
                                <a:pt x="258" y="133"/>
                                <a:pt x="268" y="125"/>
                                <a:pt x="271" y="132"/>
                              </a:cubicBezTo>
                              <a:cubicBezTo>
                                <a:pt x="271" y="137"/>
                                <a:pt x="270" y="138"/>
                                <a:pt x="266" y="138"/>
                              </a:cubicBezTo>
                              <a:close/>
                              <a:moveTo>
                                <a:pt x="205" y="138"/>
                              </a:moveTo>
                              <a:cubicBezTo>
                                <a:pt x="204" y="138"/>
                                <a:pt x="203" y="137"/>
                                <a:pt x="202" y="136"/>
                              </a:cubicBezTo>
                              <a:cubicBezTo>
                                <a:pt x="202" y="132"/>
                                <a:pt x="208" y="138"/>
                                <a:pt x="205" y="138"/>
                              </a:cubicBezTo>
                              <a:close/>
                              <a:moveTo>
                                <a:pt x="249" y="141"/>
                              </a:moveTo>
                              <a:cubicBezTo>
                                <a:pt x="243" y="138"/>
                                <a:pt x="246" y="132"/>
                                <a:pt x="252" y="134"/>
                              </a:cubicBezTo>
                              <a:cubicBezTo>
                                <a:pt x="254" y="138"/>
                                <a:pt x="254" y="140"/>
                                <a:pt x="249" y="141"/>
                              </a:cubicBezTo>
                              <a:close/>
                              <a:moveTo>
                                <a:pt x="331" y="143"/>
                              </a:moveTo>
                              <a:cubicBezTo>
                                <a:pt x="324" y="137"/>
                                <a:pt x="334" y="130"/>
                                <a:pt x="337" y="137"/>
                              </a:cubicBezTo>
                              <a:cubicBezTo>
                                <a:pt x="337" y="143"/>
                                <a:pt x="336" y="143"/>
                                <a:pt x="331" y="143"/>
                              </a:cubicBezTo>
                              <a:close/>
                              <a:moveTo>
                                <a:pt x="230" y="144"/>
                              </a:moveTo>
                              <a:cubicBezTo>
                                <a:pt x="225" y="139"/>
                                <a:pt x="233" y="135"/>
                                <a:pt x="235" y="139"/>
                              </a:cubicBezTo>
                              <a:cubicBezTo>
                                <a:pt x="235" y="144"/>
                                <a:pt x="235" y="144"/>
                                <a:pt x="230" y="144"/>
                              </a:cubicBezTo>
                              <a:close/>
                              <a:moveTo>
                                <a:pt x="277" y="146"/>
                              </a:moveTo>
                              <a:cubicBezTo>
                                <a:pt x="262" y="138"/>
                                <a:pt x="291" y="131"/>
                                <a:pt x="281" y="144"/>
                              </a:cubicBezTo>
                              <a:cubicBezTo>
                                <a:pt x="280" y="145"/>
                                <a:pt x="280" y="145"/>
                                <a:pt x="277" y="146"/>
                              </a:cubicBezTo>
                              <a:close/>
                              <a:moveTo>
                                <a:pt x="215" y="147"/>
                              </a:moveTo>
                              <a:cubicBezTo>
                                <a:pt x="214" y="146"/>
                                <a:pt x="212" y="144"/>
                                <a:pt x="211" y="143"/>
                              </a:cubicBezTo>
                              <a:cubicBezTo>
                                <a:pt x="213" y="140"/>
                                <a:pt x="219" y="142"/>
                                <a:pt x="215" y="147"/>
                              </a:cubicBezTo>
                              <a:close/>
                              <a:moveTo>
                                <a:pt x="313" y="147"/>
                              </a:moveTo>
                              <a:cubicBezTo>
                                <a:pt x="307" y="143"/>
                                <a:pt x="312" y="135"/>
                                <a:pt x="318" y="139"/>
                              </a:cubicBezTo>
                              <a:cubicBezTo>
                                <a:pt x="322" y="144"/>
                                <a:pt x="319" y="147"/>
                                <a:pt x="313" y="147"/>
                              </a:cubicBezTo>
                              <a:close/>
                              <a:moveTo>
                                <a:pt x="260" y="149"/>
                              </a:moveTo>
                              <a:cubicBezTo>
                                <a:pt x="251" y="144"/>
                                <a:pt x="260" y="136"/>
                                <a:pt x="264" y="142"/>
                              </a:cubicBezTo>
                              <a:cubicBezTo>
                                <a:pt x="265" y="147"/>
                                <a:pt x="264" y="148"/>
                                <a:pt x="260" y="149"/>
                              </a:cubicBezTo>
                              <a:close/>
                              <a:moveTo>
                                <a:pt x="241" y="152"/>
                              </a:moveTo>
                              <a:cubicBezTo>
                                <a:pt x="235" y="146"/>
                                <a:pt x="242" y="141"/>
                                <a:pt x="246" y="146"/>
                              </a:cubicBezTo>
                              <a:cubicBezTo>
                                <a:pt x="246" y="151"/>
                                <a:pt x="246" y="151"/>
                                <a:pt x="241" y="152"/>
                              </a:cubicBezTo>
                              <a:close/>
                              <a:moveTo>
                                <a:pt x="287" y="153"/>
                              </a:moveTo>
                              <a:cubicBezTo>
                                <a:pt x="281" y="147"/>
                                <a:pt x="286" y="140"/>
                                <a:pt x="292" y="144"/>
                              </a:cubicBezTo>
                              <a:cubicBezTo>
                                <a:pt x="294" y="152"/>
                                <a:pt x="295" y="151"/>
                                <a:pt x="287" y="153"/>
                              </a:cubicBezTo>
                              <a:close/>
                              <a:moveTo>
                                <a:pt x="326" y="155"/>
                              </a:moveTo>
                              <a:cubicBezTo>
                                <a:pt x="322" y="153"/>
                                <a:pt x="321" y="152"/>
                                <a:pt x="322" y="148"/>
                              </a:cubicBezTo>
                              <a:cubicBezTo>
                                <a:pt x="328" y="140"/>
                                <a:pt x="335" y="152"/>
                                <a:pt x="326" y="155"/>
                              </a:cubicBezTo>
                              <a:close/>
                              <a:moveTo>
                                <a:pt x="225" y="155"/>
                              </a:moveTo>
                              <a:cubicBezTo>
                                <a:pt x="222" y="152"/>
                                <a:pt x="222" y="152"/>
                                <a:pt x="221" y="152"/>
                              </a:cubicBezTo>
                              <a:cubicBezTo>
                                <a:pt x="223" y="143"/>
                                <a:pt x="233" y="152"/>
                                <a:pt x="225" y="155"/>
                              </a:cubicBezTo>
                              <a:close/>
                              <a:moveTo>
                                <a:pt x="269" y="156"/>
                              </a:moveTo>
                              <a:cubicBezTo>
                                <a:pt x="262" y="150"/>
                                <a:pt x="271" y="143"/>
                                <a:pt x="275" y="150"/>
                              </a:cubicBezTo>
                              <a:cubicBezTo>
                                <a:pt x="275" y="155"/>
                                <a:pt x="274" y="156"/>
                                <a:pt x="269" y="156"/>
                              </a:cubicBezTo>
                              <a:close/>
                              <a:moveTo>
                                <a:pt x="306" y="158"/>
                              </a:moveTo>
                              <a:cubicBezTo>
                                <a:pt x="300" y="155"/>
                                <a:pt x="303" y="145"/>
                                <a:pt x="312" y="149"/>
                              </a:cubicBezTo>
                              <a:cubicBezTo>
                                <a:pt x="314" y="157"/>
                                <a:pt x="313" y="157"/>
                                <a:pt x="306" y="158"/>
                              </a:cubicBezTo>
                              <a:close/>
                              <a:moveTo>
                                <a:pt x="252" y="159"/>
                              </a:moveTo>
                              <a:cubicBezTo>
                                <a:pt x="245" y="155"/>
                                <a:pt x="253" y="147"/>
                                <a:pt x="257" y="154"/>
                              </a:cubicBezTo>
                              <a:cubicBezTo>
                                <a:pt x="257" y="158"/>
                                <a:pt x="256" y="159"/>
                                <a:pt x="252" y="159"/>
                              </a:cubicBezTo>
                              <a:close/>
                              <a:moveTo>
                                <a:pt x="234" y="162"/>
                              </a:moveTo>
                              <a:cubicBezTo>
                                <a:pt x="231" y="160"/>
                                <a:pt x="232" y="160"/>
                                <a:pt x="232" y="157"/>
                              </a:cubicBezTo>
                              <a:cubicBezTo>
                                <a:pt x="235" y="151"/>
                                <a:pt x="244" y="161"/>
                                <a:pt x="234" y="162"/>
                              </a:cubicBezTo>
                              <a:close/>
                              <a:moveTo>
                                <a:pt x="280" y="163"/>
                              </a:moveTo>
                              <a:cubicBezTo>
                                <a:pt x="272" y="158"/>
                                <a:pt x="281" y="151"/>
                                <a:pt x="285" y="155"/>
                              </a:cubicBezTo>
                              <a:cubicBezTo>
                                <a:pt x="287" y="162"/>
                                <a:pt x="287" y="162"/>
                                <a:pt x="280" y="163"/>
                              </a:cubicBezTo>
                              <a:close/>
                              <a:moveTo>
                                <a:pt x="318" y="165"/>
                              </a:moveTo>
                              <a:cubicBezTo>
                                <a:pt x="311" y="161"/>
                                <a:pt x="315" y="153"/>
                                <a:pt x="322" y="157"/>
                              </a:cubicBezTo>
                              <a:cubicBezTo>
                                <a:pt x="325" y="161"/>
                                <a:pt x="323" y="164"/>
                                <a:pt x="318" y="165"/>
                              </a:cubicBezTo>
                              <a:close/>
                              <a:moveTo>
                                <a:pt x="263" y="167"/>
                              </a:moveTo>
                              <a:cubicBezTo>
                                <a:pt x="260" y="165"/>
                                <a:pt x="259" y="165"/>
                                <a:pt x="259" y="162"/>
                              </a:cubicBezTo>
                              <a:cubicBezTo>
                                <a:pt x="264" y="151"/>
                                <a:pt x="274" y="165"/>
                                <a:pt x="263" y="167"/>
                              </a:cubicBezTo>
                              <a:close/>
                              <a:moveTo>
                                <a:pt x="199" y="169"/>
                              </a:moveTo>
                              <a:cubicBezTo>
                                <a:pt x="192" y="165"/>
                                <a:pt x="204" y="159"/>
                                <a:pt x="202" y="168"/>
                              </a:cubicBezTo>
                              <a:cubicBezTo>
                                <a:pt x="201" y="169"/>
                                <a:pt x="200" y="169"/>
                                <a:pt x="199" y="169"/>
                              </a:cubicBezTo>
                              <a:close/>
                              <a:moveTo>
                                <a:pt x="245" y="170"/>
                              </a:moveTo>
                              <a:cubicBezTo>
                                <a:pt x="239" y="166"/>
                                <a:pt x="242" y="160"/>
                                <a:pt x="249" y="163"/>
                              </a:cubicBezTo>
                              <a:cubicBezTo>
                                <a:pt x="251" y="167"/>
                                <a:pt x="250" y="169"/>
                                <a:pt x="245" y="170"/>
                              </a:cubicBezTo>
                              <a:close/>
                              <a:moveTo>
                                <a:pt x="328" y="172"/>
                              </a:moveTo>
                              <a:cubicBezTo>
                                <a:pt x="320" y="165"/>
                                <a:pt x="334" y="157"/>
                                <a:pt x="334" y="169"/>
                              </a:cubicBezTo>
                              <a:cubicBezTo>
                                <a:pt x="332" y="172"/>
                                <a:pt x="331" y="172"/>
                                <a:pt x="328" y="172"/>
                              </a:cubicBezTo>
                              <a:close/>
                              <a:moveTo>
                                <a:pt x="273" y="174"/>
                              </a:moveTo>
                              <a:cubicBezTo>
                                <a:pt x="267" y="170"/>
                                <a:pt x="270" y="163"/>
                                <a:pt x="278" y="166"/>
                              </a:cubicBezTo>
                              <a:cubicBezTo>
                                <a:pt x="281" y="172"/>
                                <a:pt x="278" y="173"/>
                                <a:pt x="273" y="174"/>
                              </a:cubicBezTo>
                              <a:close/>
                              <a:moveTo>
                                <a:pt x="310" y="176"/>
                              </a:moveTo>
                              <a:cubicBezTo>
                                <a:pt x="302" y="170"/>
                                <a:pt x="310" y="163"/>
                                <a:pt x="316" y="168"/>
                              </a:cubicBezTo>
                              <a:cubicBezTo>
                                <a:pt x="317" y="175"/>
                                <a:pt x="316" y="175"/>
                                <a:pt x="310" y="176"/>
                              </a:cubicBezTo>
                              <a:close/>
                              <a:moveTo>
                                <a:pt x="209" y="176"/>
                              </a:moveTo>
                              <a:cubicBezTo>
                                <a:pt x="206" y="175"/>
                                <a:pt x="206" y="170"/>
                                <a:pt x="211" y="170"/>
                              </a:cubicBezTo>
                              <a:cubicBezTo>
                                <a:pt x="214" y="173"/>
                                <a:pt x="215" y="176"/>
                                <a:pt x="209" y="176"/>
                              </a:cubicBezTo>
                              <a:close/>
                              <a:moveTo>
                                <a:pt x="256" y="177"/>
                              </a:moveTo>
                              <a:cubicBezTo>
                                <a:pt x="247" y="173"/>
                                <a:pt x="257" y="164"/>
                                <a:pt x="261" y="172"/>
                              </a:cubicBezTo>
                              <a:cubicBezTo>
                                <a:pt x="261" y="176"/>
                                <a:pt x="260" y="177"/>
                                <a:pt x="256" y="177"/>
                              </a:cubicBezTo>
                              <a:close/>
                              <a:moveTo>
                                <a:pt x="191" y="180"/>
                              </a:moveTo>
                              <a:cubicBezTo>
                                <a:pt x="190" y="178"/>
                                <a:pt x="189" y="178"/>
                                <a:pt x="189" y="176"/>
                              </a:cubicBezTo>
                              <a:cubicBezTo>
                                <a:pt x="192" y="169"/>
                                <a:pt x="200" y="179"/>
                                <a:pt x="191" y="180"/>
                              </a:cubicBezTo>
                              <a:close/>
                              <a:moveTo>
                                <a:pt x="283" y="182"/>
                              </a:moveTo>
                              <a:cubicBezTo>
                                <a:pt x="272" y="172"/>
                                <a:pt x="294" y="166"/>
                                <a:pt x="289" y="180"/>
                              </a:cubicBezTo>
                              <a:cubicBezTo>
                                <a:pt x="287" y="181"/>
                                <a:pt x="285" y="181"/>
                                <a:pt x="283" y="182"/>
                              </a:cubicBezTo>
                              <a:close/>
                              <a:moveTo>
                                <a:pt x="322" y="183"/>
                              </a:moveTo>
                              <a:cubicBezTo>
                                <a:pt x="318" y="182"/>
                                <a:pt x="317" y="180"/>
                                <a:pt x="318" y="176"/>
                              </a:cubicBezTo>
                              <a:cubicBezTo>
                                <a:pt x="324" y="168"/>
                                <a:pt x="332" y="181"/>
                                <a:pt x="322" y="183"/>
                              </a:cubicBezTo>
                              <a:close/>
                              <a:moveTo>
                                <a:pt x="220" y="184"/>
                              </a:moveTo>
                              <a:cubicBezTo>
                                <a:pt x="211" y="178"/>
                                <a:pt x="224" y="175"/>
                                <a:pt x="224" y="183"/>
                              </a:cubicBezTo>
                              <a:cubicBezTo>
                                <a:pt x="223" y="184"/>
                                <a:pt x="221" y="184"/>
                                <a:pt x="220" y="184"/>
                              </a:cubicBezTo>
                              <a:close/>
                              <a:moveTo>
                                <a:pt x="267" y="185"/>
                              </a:moveTo>
                              <a:cubicBezTo>
                                <a:pt x="254" y="179"/>
                                <a:pt x="274" y="169"/>
                                <a:pt x="271" y="182"/>
                              </a:cubicBezTo>
                              <a:cubicBezTo>
                                <a:pt x="270" y="184"/>
                                <a:pt x="269" y="184"/>
                                <a:pt x="267" y="185"/>
                              </a:cubicBezTo>
                              <a:close/>
                              <a:moveTo>
                                <a:pt x="303" y="187"/>
                              </a:moveTo>
                              <a:cubicBezTo>
                                <a:pt x="296" y="183"/>
                                <a:pt x="300" y="174"/>
                                <a:pt x="308" y="178"/>
                              </a:cubicBezTo>
                              <a:cubicBezTo>
                                <a:pt x="310" y="185"/>
                                <a:pt x="309" y="186"/>
                                <a:pt x="303" y="187"/>
                              </a:cubicBezTo>
                              <a:close/>
                              <a:moveTo>
                                <a:pt x="202" y="187"/>
                              </a:moveTo>
                              <a:cubicBezTo>
                                <a:pt x="199" y="185"/>
                                <a:pt x="200" y="183"/>
                                <a:pt x="201" y="181"/>
                              </a:cubicBezTo>
                              <a:cubicBezTo>
                                <a:pt x="207" y="179"/>
                                <a:pt x="209" y="186"/>
                                <a:pt x="202" y="187"/>
                              </a:cubicBezTo>
                              <a:close/>
                              <a:moveTo>
                                <a:pt x="264" y="189"/>
                              </a:moveTo>
                              <a:cubicBezTo>
                                <a:pt x="262" y="187"/>
                                <a:pt x="262" y="187"/>
                                <a:pt x="262" y="187"/>
                              </a:cubicBezTo>
                              <a:cubicBezTo>
                                <a:pt x="263" y="187"/>
                                <a:pt x="264" y="188"/>
                                <a:pt x="264" y="189"/>
                              </a:cubicBezTo>
                              <a:close/>
                              <a:moveTo>
                                <a:pt x="231" y="191"/>
                              </a:moveTo>
                              <a:cubicBezTo>
                                <a:pt x="228" y="190"/>
                                <a:pt x="228" y="189"/>
                                <a:pt x="228" y="186"/>
                              </a:cubicBezTo>
                              <a:cubicBezTo>
                                <a:pt x="230" y="186"/>
                                <a:pt x="237" y="191"/>
                                <a:pt x="231" y="191"/>
                              </a:cubicBezTo>
                              <a:close/>
                              <a:moveTo>
                                <a:pt x="276" y="192"/>
                              </a:moveTo>
                              <a:cubicBezTo>
                                <a:pt x="268" y="188"/>
                                <a:pt x="280" y="173"/>
                                <a:pt x="283" y="189"/>
                              </a:cubicBezTo>
                              <a:cubicBezTo>
                                <a:pt x="281" y="192"/>
                                <a:pt x="279" y="192"/>
                                <a:pt x="276" y="192"/>
                              </a:cubicBezTo>
                              <a:close/>
                              <a:moveTo>
                                <a:pt x="315" y="194"/>
                              </a:moveTo>
                              <a:cubicBezTo>
                                <a:pt x="312" y="193"/>
                                <a:pt x="311" y="191"/>
                                <a:pt x="311" y="188"/>
                              </a:cubicBezTo>
                              <a:cubicBezTo>
                                <a:pt x="314" y="178"/>
                                <a:pt x="327" y="191"/>
                                <a:pt x="315" y="194"/>
                              </a:cubicBezTo>
                              <a:close/>
                              <a:moveTo>
                                <a:pt x="213" y="195"/>
                              </a:moveTo>
                              <a:cubicBezTo>
                                <a:pt x="205" y="188"/>
                                <a:pt x="218" y="183"/>
                                <a:pt x="217" y="193"/>
                              </a:cubicBezTo>
                              <a:cubicBezTo>
                                <a:pt x="216" y="195"/>
                                <a:pt x="215" y="194"/>
                                <a:pt x="213" y="195"/>
                              </a:cubicBezTo>
                              <a:close/>
                              <a:moveTo>
                                <a:pt x="296" y="198"/>
                              </a:moveTo>
                              <a:cubicBezTo>
                                <a:pt x="292" y="196"/>
                                <a:pt x="292" y="193"/>
                                <a:pt x="293" y="189"/>
                              </a:cubicBezTo>
                              <a:cubicBezTo>
                                <a:pt x="302" y="184"/>
                                <a:pt x="307" y="195"/>
                                <a:pt x="296" y="198"/>
                              </a:cubicBezTo>
                              <a:close/>
                              <a:moveTo>
                                <a:pt x="195" y="198"/>
                              </a:moveTo>
                              <a:cubicBezTo>
                                <a:pt x="188" y="193"/>
                                <a:pt x="197" y="188"/>
                                <a:pt x="199" y="193"/>
                              </a:cubicBezTo>
                              <a:cubicBezTo>
                                <a:pt x="199" y="196"/>
                                <a:pt x="199" y="198"/>
                                <a:pt x="195" y="198"/>
                              </a:cubicBezTo>
                              <a:close/>
                              <a:moveTo>
                                <a:pt x="275" y="199"/>
                              </a:moveTo>
                              <a:cubicBezTo>
                                <a:pt x="273" y="197"/>
                                <a:pt x="271" y="195"/>
                                <a:pt x="270" y="194"/>
                              </a:cubicBezTo>
                              <a:cubicBezTo>
                                <a:pt x="273" y="193"/>
                                <a:pt x="276" y="194"/>
                                <a:pt x="275" y="199"/>
                              </a:cubicBezTo>
                              <a:close/>
                              <a:moveTo>
                                <a:pt x="241" y="199"/>
                              </a:moveTo>
                              <a:cubicBezTo>
                                <a:pt x="239" y="198"/>
                                <a:pt x="238" y="197"/>
                                <a:pt x="238" y="195"/>
                              </a:cubicBezTo>
                              <a:cubicBezTo>
                                <a:pt x="239" y="195"/>
                                <a:pt x="244" y="198"/>
                                <a:pt x="241" y="199"/>
                              </a:cubicBezTo>
                              <a:close/>
                              <a:moveTo>
                                <a:pt x="223" y="202"/>
                              </a:moveTo>
                              <a:cubicBezTo>
                                <a:pt x="218" y="199"/>
                                <a:pt x="222" y="192"/>
                                <a:pt x="227" y="195"/>
                              </a:cubicBezTo>
                              <a:cubicBezTo>
                                <a:pt x="229" y="200"/>
                                <a:pt x="228" y="202"/>
                                <a:pt x="223" y="202"/>
                              </a:cubicBezTo>
                              <a:close/>
                              <a:moveTo>
                                <a:pt x="307" y="205"/>
                              </a:moveTo>
                              <a:cubicBezTo>
                                <a:pt x="298" y="200"/>
                                <a:pt x="307" y="190"/>
                                <a:pt x="312" y="198"/>
                              </a:cubicBezTo>
                              <a:cubicBezTo>
                                <a:pt x="313" y="203"/>
                                <a:pt x="312" y="204"/>
                                <a:pt x="307" y="205"/>
                              </a:cubicBezTo>
                              <a:close/>
                              <a:moveTo>
                                <a:pt x="288" y="208"/>
                              </a:moveTo>
                              <a:cubicBezTo>
                                <a:pt x="288" y="208"/>
                                <a:pt x="287" y="208"/>
                                <a:pt x="287" y="208"/>
                              </a:cubicBezTo>
                              <a:cubicBezTo>
                                <a:pt x="283" y="188"/>
                                <a:pt x="306" y="205"/>
                                <a:pt x="288" y="208"/>
                              </a:cubicBezTo>
                              <a:close/>
                              <a:moveTo>
                                <a:pt x="234" y="210"/>
                              </a:moveTo>
                              <a:cubicBezTo>
                                <a:pt x="232" y="208"/>
                                <a:pt x="231" y="208"/>
                                <a:pt x="231" y="205"/>
                              </a:cubicBezTo>
                              <a:cubicBezTo>
                                <a:pt x="234" y="194"/>
                                <a:pt x="246" y="208"/>
                                <a:pt x="234" y="210"/>
                              </a:cubicBezTo>
                              <a:close/>
                              <a:moveTo>
                                <a:pt x="317" y="211"/>
                              </a:moveTo>
                              <a:cubicBezTo>
                                <a:pt x="308" y="205"/>
                                <a:pt x="323" y="196"/>
                                <a:pt x="323" y="209"/>
                              </a:cubicBezTo>
                              <a:cubicBezTo>
                                <a:pt x="321" y="211"/>
                                <a:pt x="321" y="211"/>
                                <a:pt x="317" y="211"/>
                              </a:cubicBezTo>
                              <a:close/>
                              <a:moveTo>
                                <a:pt x="217" y="213"/>
                              </a:moveTo>
                              <a:cubicBezTo>
                                <a:pt x="209" y="208"/>
                                <a:pt x="217" y="201"/>
                                <a:pt x="221" y="207"/>
                              </a:cubicBezTo>
                              <a:cubicBezTo>
                                <a:pt x="221" y="212"/>
                                <a:pt x="221" y="212"/>
                                <a:pt x="217" y="213"/>
                              </a:cubicBezTo>
                              <a:close/>
                              <a:moveTo>
                                <a:pt x="300" y="215"/>
                              </a:moveTo>
                              <a:cubicBezTo>
                                <a:pt x="293" y="212"/>
                                <a:pt x="297" y="204"/>
                                <a:pt x="303" y="206"/>
                              </a:cubicBezTo>
                              <a:cubicBezTo>
                                <a:pt x="307" y="211"/>
                                <a:pt x="306" y="214"/>
                                <a:pt x="300" y="215"/>
                              </a:cubicBezTo>
                              <a:close/>
                              <a:moveTo>
                                <a:pt x="245" y="217"/>
                              </a:moveTo>
                              <a:cubicBezTo>
                                <a:pt x="234" y="210"/>
                                <a:pt x="252" y="202"/>
                                <a:pt x="250" y="215"/>
                              </a:cubicBezTo>
                              <a:cubicBezTo>
                                <a:pt x="249" y="217"/>
                                <a:pt x="247" y="217"/>
                                <a:pt x="245" y="217"/>
                              </a:cubicBezTo>
                              <a:close/>
                              <a:moveTo>
                                <a:pt x="226" y="220"/>
                              </a:moveTo>
                              <a:cubicBezTo>
                                <a:pt x="218" y="213"/>
                                <a:pt x="232" y="206"/>
                                <a:pt x="232" y="217"/>
                              </a:cubicBezTo>
                              <a:cubicBezTo>
                                <a:pt x="231" y="220"/>
                                <a:pt x="229" y="220"/>
                                <a:pt x="226" y="220"/>
                              </a:cubicBezTo>
                              <a:close/>
                              <a:moveTo>
                                <a:pt x="310" y="222"/>
                              </a:moveTo>
                              <a:cubicBezTo>
                                <a:pt x="301" y="216"/>
                                <a:pt x="316" y="207"/>
                                <a:pt x="316" y="219"/>
                              </a:cubicBezTo>
                              <a:cubicBezTo>
                                <a:pt x="314" y="222"/>
                                <a:pt x="314" y="222"/>
                                <a:pt x="310" y="222"/>
                              </a:cubicBezTo>
                              <a:close/>
                              <a:moveTo>
                                <a:pt x="255" y="225"/>
                              </a:moveTo>
                              <a:cubicBezTo>
                                <a:pt x="248" y="219"/>
                                <a:pt x="254" y="212"/>
                                <a:pt x="260" y="216"/>
                              </a:cubicBezTo>
                              <a:cubicBezTo>
                                <a:pt x="262" y="223"/>
                                <a:pt x="262" y="223"/>
                                <a:pt x="255" y="225"/>
                              </a:cubicBezTo>
                              <a:close/>
                              <a:moveTo>
                                <a:pt x="237" y="228"/>
                              </a:moveTo>
                              <a:cubicBezTo>
                                <a:pt x="229" y="221"/>
                                <a:pt x="240" y="214"/>
                                <a:pt x="243" y="221"/>
                              </a:cubicBezTo>
                              <a:cubicBezTo>
                                <a:pt x="244" y="227"/>
                                <a:pt x="242" y="227"/>
                                <a:pt x="237" y="228"/>
                              </a:cubicBezTo>
                              <a:close/>
                              <a:moveTo>
                                <a:pt x="220" y="231"/>
                              </a:moveTo>
                              <a:cubicBezTo>
                                <a:pt x="211" y="227"/>
                                <a:pt x="221" y="218"/>
                                <a:pt x="225" y="225"/>
                              </a:cubicBezTo>
                              <a:cubicBezTo>
                                <a:pt x="225" y="230"/>
                                <a:pt x="225" y="230"/>
                                <a:pt x="220" y="231"/>
                              </a:cubicBezTo>
                              <a:close/>
                              <a:moveTo>
                                <a:pt x="247" y="235"/>
                              </a:moveTo>
                              <a:cubicBezTo>
                                <a:pt x="241" y="231"/>
                                <a:pt x="246" y="222"/>
                                <a:pt x="253" y="226"/>
                              </a:cubicBezTo>
                              <a:cubicBezTo>
                                <a:pt x="255" y="235"/>
                                <a:pt x="256" y="234"/>
                                <a:pt x="247" y="235"/>
                              </a:cubicBezTo>
                              <a:close/>
                              <a:moveTo>
                                <a:pt x="230" y="239"/>
                              </a:moveTo>
                              <a:cubicBezTo>
                                <a:pt x="224" y="233"/>
                                <a:pt x="228" y="227"/>
                                <a:pt x="235" y="230"/>
                              </a:cubicBezTo>
                              <a:cubicBezTo>
                                <a:pt x="237" y="237"/>
                                <a:pt x="237" y="237"/>
                                <a:pt x="230" y="239"/>
                              </a:cubicBezTo>
                              <a:close/>
                              <a:moveTo>
                                <a:pt x="267" y="240"/>
                              </a:moveTo>
                              <a:cubicBezTo>
                                <a:pt x="260" y="237"/>
                                <a:pt x="265" y="227"/>
                                <a:pt x="273" y="232"/>
                              </a:cubicBezTo>
                              <a:cubicBezTo>
                                <a:pt x="274" y="239"/>
                                <a:pt x="274" y="239"/>
                                <a:pt x="267" y="240"/>
                              </a:cubicBezTo>
                              <a:close/>
                              <a:moveTo>
                                <a:pt x="195" y="246"/>
                              </a:moveTo>
                              <a:cubicBezTo>
                                <a:pt x="194" y="245"/>
                                <a:pt x="193" y="245"/>
                                <a:pt x="192" y="244"/>
                              </a:cubicBezTo>
                              <a:cubicBezTo>
                                <a:pt x="188" y="227"/>
                                <a:pt x="211" y="243"/>
                                <a:pt x="195" y="246"/>
                              </a:cubicBezTo>
                              <a:close/>
                              <a:moveTo>
                                <a:pt x="279" y="247"/>
                              </a:moveTo>
                              <a:cubicBezTo>
                                <a:pt x="272" y="245"/>
                                <a:pt x="275" y="236"/>
                                <a:pt x="282" y="238"/>
                              </a:cubicBezTo>
                              <a:cubicBezTo>
                                <a:pt x="285" y="243"/>
                                <a:pt x="285" y="246"/>
                                <a:pt x="279" y="247"/>
                              </a:cubicBezTo>
                              <a:close/>
                              <a:moveTo>
                                <a:pt x="222" y="250"/>
                              </a:moveTo>
                              <a:cubicBezTo>
                                <a:pt x="211" y="242"/>
                                <a:pt x="234" y="233"/>
                                <a:pt x="229" y="248"/>
                              </a:cubicBezTo>
                              <a:cubicBezTo>
                                <a:pt x="227" y="249"/>
                                <a:pt x="224" y="249"/>
                                <a:pt x="222" y="250"/>
                              </a:cubicBezTo>
                              <a:close/>
                              <a:moveTo>
                                <a:pt x="260" y="251"/>
                              </a:moveTo>
                              <a:cubicBezTo>
                                <a:pt x="250" y="245"/>
                                <a:pt x="265" y="234"/>
                                <a:pt x="266" y="248"/>
                              </a:cubicBezTo>
                              <a:cubicBezTo>
                                <a:pt x="265" y="251"/>
                                <a:pt x="263" y="251"/>
                                <a:pt x="260" y="251"/>
                              </a:cubicBezTo>
                              <a:close/>
                              <a:moveTo>
                                <a:pt x="205" y="253"/>
                              </a:moveTo>
                              <a:cubicBezTo>
                                <a:pt x="198" y="249"/>
                                <a:pt x="205" y="239"/>
                                <a:pt x="210" y="245"/>
                              </a:cubicBezTo>
                              <a:cubicBezTo>
                                <a:pt x="212" y="252"/>
                                <a:pt x="212" y="252"/>
                                <a:pt x="205" y="253"/>
                              </a:cubicBezTo>
                              <a:close/>
                              <a:moveTo>
                                <a:pt x="289" y="254"/>
                              </a:moveTo>
                              <a:cubicBezTo>
                                <a:pt x="280" y="249"/>
                                <a:pt x="295" y="238"/>
                                <a:pt x="295" y="251"/>
                              </a:cubicBezTo>
                              <a:cubicBezTo>
                                <a:pt x="292" y="254"/>
                                <a:pt x="292" y="254"/>
                                <a:pt x="289" y="254"/>
                              </a:cubicBezTo>
                              <a:close/>
                              <a:moveTo>
                                <a:pt x="272" y="258"/>
                              </a:moveTo>
                              <a:cubicBezTo>
                                <a:pt x="268" y="257"/>
                                <a:pt x="268" y="255"/>
                                <a:pt x="268" y="251"/>
                              </a:cubicBezTo>
                              <a:cubicBezTo>
                                <a:pt x="275" y="244"/>
                                <a:pt x="282" y="256"/>
                                <a:pt x="272" y="258"/>
                              </a:cubicBezTo>
                              <a:close/>
                              <a:moveTo>
                                <a:pt x="253" y="262"/>
                              </a:moveTo>
                              <a:cubicBezTo>
                                <a:pt x="242" y="256"/>
                                <a:pt x="259" y="245"/>
                                <a:pt x="259" y="258"/>
                              </a:cubicBezTo>
                              <a:cubicBezTo>
                                <a:pt x="258" y="261"/>
                                <a:pt x="256" y="261"/>
                                <a:pt x="253" y="262"/>
                              </a:cubicBezTo>
                              <a:close/>
                              <a:moveTo>
                                <a:pt x="235" y="265"/>
                              </a:moveTo>
                              <a:cubicBezTo>
                                <a:pt x="227" y="261"/>
                                <a:pt x="235" y="253"/>
                                <a:pt x="241" y="257"/>
                              </a:cubicBezTo>
                              <a:cubicBezTo>
                                <a:pt x="242" y="263"/>
                                <a:pt x="242" y="264"/>
                                <a:pt x="235" y="265"/>
                              </a:cubicBezTo>
                              <a:close/>
                              <a:moveTo>
                                <a:pt x="217" y="269"/>
                              </a:moveTo>
                              <a:cubicBezTo>
                                <a:pt x="209" y="263"/>
                                <a:pt x="216" y="260"/>
                                <a:pt x="222" y="259"/>
                              </a:cubicBezTo>
                              <a:cubicBezTo>
                                <a:pt x="226" y="266"/>
                                <a:pt x="223" y="268"/>
                                <a:pt x="217" y="269"/>
                              </a:cubicBezTo>
                              <a:close/>
                              <a:moveTo>
                                <a:pt x="199" y="272"/>
                              </a:moveTo>
                              <a:cubicBezTo>
                                <a:pt x="193" y="264"/>
                                <a:pt x="197" y="264"/>
                                <a:pt x="204" y="263"/>
                              </a:cubicBezTo>
                              <a:cubicBezTo>
                                <a:pt x="209" y="269"/>
                                <a:pt x="206" y="272"/>
                                <a:pt x="199" y="272"/>
                              </a:cubicBezTo>
                              <a:close/>
                              <a:moveTo>
                                <a:pt x="229" y="276"/>
                              </a:moveTo>
                              <a:cubicBezTo>
                                <a:pt x="217" y="270"/>
                                <a:pt x="234" y="260"/>
                                <a:pt x="234" y="272"/>
                              </a:cubicBezTo>
                              <a:cubicBezTo>
                                <a:pt x="233" y="275"/>
                                <a:pt x="232" y="275"/>
                                <a:pt x="229" y="276"/>
                              </a:cubicBezTo>
                              <a:close/>
                              <a:moveTo>
                                <a:pt x="211" y="280"/>
                              </a:moveTo>
                              <a:cubicBezTo>
                                <a:pt x="204" y="275"/>
                                <a:pt x="208" y="267"/>
                                <a:pt x="216" y="271"/>
                              </a:cubicBezTo>
                              <a:cubicBezTo>
                                <a:pt x="217" y="277"/>
                                <a:pt x="217" y="279"/>
                                <a:pt x="211" y="280"/>
                              </a:cubicBezTo>
                              <a:close/>
                              <a:moveTo>
                                <a:pt x="193" y="283"/>
                              </a:moveTo>
                              <a:cubicBezTo>
                                <a:pt x="186" y="279"/>
                                <a:pt x="190" y="271"/>
                                <a:pt x="198" y="274"/>
                              </a:cubicBezTo>
                              <a:cubicBezTo>
                                <a:pt x="199" y="280"/>
                                <a:pt x="200" y="282"/>
                                <a:pt x="193" y="283"/>
                              </a:cubicBezTo>
                              <a:close/>
                              <a:moveTo>
                                <a:pt x="152" y="272"/>
                              </a:moveTo>
                              <a:cubicBezTo>
                                <a:pt x="148" y="266"/>
                                <a:pt x="150" y="260"/>
                                <a:pt x="159" y="263"/>
                              </a:cubicBezTo>
                              <a:cubicBezTo>
                                <a:pt x="160" y="270"/>
                                <a:pt x="162" y="272"/>
                                <a:pt x="152" y="272"/>
                              </a:cubicBezTo>
                              <a:close/>
                              <a:moveTo>
                                <a:pt x="89" y="276"/>
                              </a:moveTo>
                              <a:cubicBezTo>
                                <a:pt x="82" y="269"/>
                                <a:pt x="91" y="263"/>
                                <a:pt x="95" y="270"/>
                              </a:cubicBezTo>
                              <a:cubicBezTo>
                                <a:pt x="95" y="275"/>
                                <a:pt x="94" y="275"/>
                                <a:pt x="89" y="276"/>
                              </a:cubicBezTo>
                              <a:close/>
                              <a:moveTo>
                                <a:pt x="182" y="276"/>
                              </a:moveTo>
                              <a:cubicBezTo>
                                <a:pt x="174" y="271"/>
                                <a:pt x="179" y="266"/>
                                <a:pt x="187" y="266"/>
                              </a:cubicBezTo>
                              <a:cubicBezTo>
                                <a:pt x="191" y="274"/>
                                <a:pt x="188" y="275"/>
                                <a:pt x="182" y="276"/>
                              </a:cubicBezTo>
                              <a:close/>
                              <a:moveTo>
                                <a:pt x="136" y="276"/>
                              </a:moveTo>
                              <a:cubicBezTo>
                                <a:pt x="126" y="269"/>
                                <a:pt x="142" y="259"/>
                                <a:pt x="142" y="273"/>
                              </a:cubicBezTo>
                              <a:cubicBezTo>
                                <a:pt x="140" y="276"/>
                                <a:pt x="139" y="275"/>
                                <a:pt x="136" y="276"/>
                              </a:cubicBezTo>
                              <a:close/>
                              <a:moveTo>
                                <a:pt x="164" y="280"/>
                              </a:moveTo>
                              <a:cubicBezTo>
                                <a:pt x="152" y="270"/>
                                <a:pt x="175" y="265"/>
                                <a:pt x="170" y="278"/>
                              </a:cubicBezTo>
                              <a:cubicBezTo>
                                <a:pt x="166" y="279"/>
                                <a:pt x="166" y="279"/>
                                <a:pt x="164" y="280"/>
                              </a:cubicBezTo>
                              <a:close/>
                              <a:moveTo>
                                <a:pt x="147" y="283"/>
                              </a:moveTo>
                              <a:cubicBezTo>
                                <a:pt x="139" y="278"/>
                                <a:pt x="145" y="271"/>
                                <a:pt x="152" y="275"/>
                              </a:cubicBezTo>
                              <a:cubicBezTo>
                                <a:pt x="153" y="280"/>
                                <a:pt x="153" y="282"/>
                                <a:pt x="147" y="283"/>
                              </a:cubicBezTo>
                              <a:close/>
                              <a:moveTo>
                                <a:pt x="175" y="287"/>
                              </a:moveTo>
                              <a:cubicBezTo>
                                <a:pt x="164" y="279"/>
                                <a:pt x="181" y="271"/>
                                <a:pt x="181" y="283"/>
                              </a:cubicBezTo>
                              <a:cubicBezTo>
                                <a:pt x="180" y="286"/>
                                <a:pt x="178" y="286"/>
                                <a:pt x="175" y="287"/>
                              </a:cubicBezTo>
                              <a:close/>
                              <a:moveTo>
                                <a:pt x="130" y="287"/>
                              </a:moveTo>
                              <a:cubicBezTo>
                                <a:pt x="118" y="283"/>
                                <a:pt x="132" y="270"/>
                                <a:pt x="135" y="282"/>
                              </a:cubicBezTo>
                              <a:cubicBezTo>
                                <a:pt x="134" y="285"/>
                                <a:pt x="133" y="286"/>
                                <a:pt x="130" y="287"/>
                              </a:cubicBezTo>
                              <a:close/>
                              <a:moveTo>
                                <a:pt x="158" y="290"/>
                              </a:moveTo>
                              <a:cubicBezTo>
                                <a:pt x="154" y="289"/>
                                <a:pt x="153" y="287"/>
                                <a:pt x="155" y="283"/>
                              </a:cubicBezTo>
                              <a:cubicBezTo>
                                <a:pt x="161" y="276"/>
                                <a:pt x="168" y="288"/>
                                <a:pt x="158" y="290"/>
                              </a:cubicBezTo>
                              <a:close/>
                              <a:moveTo>
                                <a:pt x="139" y="294"/>
                              </a:moveTo>
                              <a:cubicBezTo>
                                <a:pt x="128" y="286"/>
                                <a:pt x="151" y="280"/>
                                <a:pt x="144" y="292"/>
                              </a:cubicBezTo>
                              <a:cubicBezTo>
                                <a:pt x="142" y="293"/>
                                <a:pt x="141" y="293"/>
                                <a:pt x="139" y="294"/>
                              </a:cubicBezTo>
                              <a:close/>
                              <a:moveTo>
                                <a:pt x="93" y="294"/>
                              </a:moveTo>
                              <a:cubicBezTo>
                                <a:pt x="90" y="291"/>
                                <a:pt x="89" y="290"/>
                                <a:pt x="91" y="286"/>
                              </a:cubicBezTo>
                              <a:cubicBezTo>
                                <a:pt x="97" y="280"/>
                                <a:pt x="104" y="292"/>
                                <a:pt x="93" y="294"/>
                              </a:cubicBezTo>
                              <a:close/>
                              <a:moveTo>
                                <a:pt x="168" y="297"/>
                              </a:moveTo>
                              <a:cubicBezTo>
                                <a:pt x="157" y="289"/>
                                <a:pt x="179" y="283"/>
                                <a:pt x="173" y="296"/>
                              </a:cubicBezTo>
                              <a:cubicBezTo>
                                <a:pt x="171" y="297"/>
                                <a:pt x="170" y="297"/>
                                <a:pt x="168" y="297"/>
                              </a:cubicBezTo>
                              <a:close/>
                              <a:moveTo>
                                <a:pt x="121" y="297"/>
                              </a:moveTo>
                              <a:cubicBezTo>
                                <a:pt x="114" y="291"/>
                                <a:pt x="124" y="284"/>
                                <a:pt x="127" y="291"/>
                              </a:cubicBezTo>
                              <a:cubicBezTo>
                                <a:pt x="127" y="296"/>
                                <a:pt x="126" y="297"/>
                                <a:pt x="121" y="297"/>
                              </a:cubicBezTo>
                              <a:close/>
                              <a:moveTo>
                                <a:pt x="150" y="301"/>
                              </a:moveTo>
                              <a:cubicBezTo>
                                <a:pt x="141" y="293"/>
                                <a:pt x="156" y="286"/>
                                <a:pt x="156" y="298"/>
                              </a:cubicBezTo>
                              <a:cubicBezTo>
                                <a:pt x="153" y="301"/>
                                <a:pt x="153" y="300"/>
                                <a:pt x="150" y="301"/>
                              </a:cubicBezTo>
                              <a:close/>
                              <a:moveTo>
                                <a:pt x="132" y="304"/>
                              </a:moveTo>
                              <a:cubicBezTo>
                                <a:pt x="124" y="298"/>
                                <a:pt x="135" y="291"/>
                                <a:pt x="138" y="298"/>
                              </a:cubicBezTo>
                              <a:cubicBezTo>
                                <a:pt x="138" y="303"/>
                                <a:pt x="137" y="304"/>
                                <a:pt x="132" y="304"/>
                              </a:cubicBezTo>
                              <a:close/>
                              <a:moveTo>
                                <a:pt x="115" y="308"/>
                              </a:moveTo>
                              <a:cubicBezTo>
                                <a:pt x="105" y="302"/>
                                <a:pt x="120" y="293"/>
                                <a:pt x="120" y="304"/>
                              </a:cubicBezTo>
                              <a:cubicBezTo>
                                <a:pt x="119" y="307"/>
                                <a:pt x="117" y="308"/>
                                <a:pt x="115" y="308"/>
                              </a:cubicBezTo>
                              <a:close/>
                              <a:moveTo>
                                <a:pt x="126" y="315"/>
                              </a:moveTo>
                              <a:cubicBezTo>
                                <a:pt x="117" y="310"/>
                                <a:pt x="127" y="301"/>
                                <a:pt x="131" y="310"/>
                              </a:cubicBezTo>
                              <a:cubicBezTo>
                                <a:pt x="131" y="313"/>
                                <a:pt x="129" y="315"/>
                                <a:pt x="126" y="315"/>
                              </a:cubicBezTo>
                              <a:close/>
                              <a:moveTo>
                                <a:pt x="0" y="388"/>
                              </a:moveTo>
                              <a:cubicBezTo>
                                <a:pt x="0" y="386"/>
                                <a:pt x="0" y="386"/>
                                <a:pt x="0" y="385"/>
                              </a:cubicBezTo>
                              <a:cubicBezTo>
                                <a:pt x="2" y="385"/>
                                <a:pt x="3" y="385"/>
                                <a:pt x="5" y="383"/>
                              </a:cubicBezTo>
                              <a:cubicBezTo>
                                <a:pt x="5" y="380"/>
                                <a:pt x="4" y="379"/>
                                <a:pt x="1" y="379"/>
                              </a:cubicBezTo>
                              <a:cubicBezTo>
                                <a:pt x="1" y="373"/>
                                <a:pt x="1" y="359"/>
                                <a:pt x="3" y="356"/>
                              </a:cubicBezTo>
                              <a:cubicBezTo>
                                <a:pt x="9" y="359"/>
                                <a:pt x="12" y="350"/>
                                <a:pt x="4" y="350"/>
                              </a:cubicBezTo>
                              <a:cubicBezTo>
                                <a:pt x="4" y="350"/>
                                <a:pt x="3" y="351"/>
                                <a:pt x="3" y="351"/>
                              </a:cubicBezTo>
                              <a:cubicBezTo>
                                <a:pt x="3" y="345"/>
                                <a:pt x="4" y="341"/>
                                <a:pt x="5" y="336"/>
                              </a:cubicBezTo>
                              <a:cubicBezTo>
                                <a:pt x="5" y="332"/>
                                <a:pt x="5" y="329"/>
                                <a:pt x="6" y="326"/>
                              </a:cubicBezTo>
                              <a:cubicBezTo>
                                <a:pt x="9" y="331"/>
                                <a:pt x="15" y="326"/>
                                <a:pt x="11" y="322"/>
                              </a:cubicBezTo>
                              <a:cubicBezTo>
                                <a:pt x="9" y="321"/>
                                <a:pt x="7" y="321"/>
                                <a:pt x="6" y="323"/>
                              </a:cubicBezTo>
                              <a:cubicBezTo>
                                <a:pt x="6" y="319"/>
                                <a:pt x="6" y="312"/>
                                <a:pt x="9" y="309"/>
                              </a:cubicBezTo>
                              <a:cubicBezTo>
                                <a:pt x="9" y="305"/>
                                <a:pt x="9" y="302"/>
                                <a:pt x="10" y="299"/>
                              </a:cubicBezTo>
                              <a:cubicBezTo>
                                <a:pt x="10" y="299"/>
                                <a:pt x="10" y="299"/>
                                <a:pt x="10" y="300"/>
                              </a:cubicBezTo>
                              <a:cubicBezTo>
                                <a:pt x="18" y="301"/>
                                <a:pt x="18" y="292"/>
                                <a:pt x="11" y="292"/>
                              </a:cubicBezTo>
                              <a:cubicBezTo>
                                <a:pt x="14" y="280"/>
                                <a:pt x="14" y="280"/>
                                <a:pt x="16" y="272"/>
                              </a:cubicBezTo>
                              <a:cubicBezTo>
                                <a:pt x="20" y="270"/>
                                <a:pt x="22" y="267"/>
                                <a:pt x="18" y="264"/>
                              </a:cubicBezTo>
                              <a:cubicBezTo>
                                <a:pt x="18" y="262"/>
                                <a:pt x="18" y="262"/>
                                <a:pt x="19" y="259"/>
                              </a:cubicBezTo>
                              <a:cubicBezTo>
                                <a:pt x="19" y="259"/>
                                <a:pt x="19" y="259"/>
                                <a:pt x="19" y="259"/>
                              </a:cubicBezTo>
                              <a:cubicBezTo>
                                <a:pt x="23" y="266"/>
                                <a:pt x="33" y="255"/>
                                <a:pt x="23" y="253"/>
                              </a:cubicBezTo>
                              <a:cubicBezTo>
                                <a:pt x="21" y="253"/>
                                <a:pt x="21" y="253"/>
                                <a:pt x="20" y="255"/>
                              </a:cubicBezTo>
                              <a:cubicBezTo>
                                <a:pt x="21" y="249"/>
                                <a:pt x="21" y="249"/>
                                <a:pt x="23" y="241"/>
                              </a:cubicBezTo>
                              <a:cubicBezTo>
                                <a:pt x="23" y="241"/>
                                <a:pt x="23" y="241"/>
                                <a:pt x="24" y="241"/>
                              </a:cubicBezTo>
                              <a:cubicBezTo>
                                <a:pt x="24" y="238"/>
                                <a:pt x="24" y="238"/>
                                <a:pt x="25" y="232"/>
                              </a:cubicBezTo>
                              <a:cubicBezTo>
                                <a:pt x="26" y="233"/>
                                <a:pt x="26" y="233"/>
                                <a:pt x="27" y="233"/>
                              </a:cubicBezTo>
                              <a:cubicBezTo>
                                <a:pt x="28" y="235"/>
                                <a:pt x="29" y="238"/>
                                <a:pt x="30" y="242"/>
                              </a:cubicBezTo>
                              <a:cubicBezTo>
                                <a:pt x="24" y="243"/>
                                <a:pt x="25" y="250"/>
                                <a:pt x="31" y="250"/>
                              </a:cubicBezTo>
                              <a:cubicBezTo>
                                <a:pt x="32" y="250"/>
                                <a:pt x="33" y="250"/>
                                <a:pt x="33" y="249"/>
                              </a:cubicBezTo>
                              <a:cubicBezTo>
                                <a:pt x="36" y="255"/>
                                <a:pt x="39" y="261"/>
                                <a:pt x="41" y="267"/>
                              </a:cubicBezTo>
                              <a:cubicBezTo>
                                <a:pt x="41" y="272"/>
                                <a:pt x="38" y="274"/>
                                <a:pt x="45" y="276"/>
                              </a:cubicBezTo>
                              <a:cubicBezTo>
                                <a:pt x="47" y="279"/>
                                <a:pt x="49" y="282"/>
                                <a:pt x="50" y="285"/>
                              </a:cubicBezTo>
                              <a:cubicBezTo>
                                <a:pt x="45" y="285"/>
                                <a:pt x="44" y="285"/>
                                <a:pt x="44" y="290"/>
                              </a:cubicBezTo>
                              <a:cubicBezTo>
                                <a:pt x="46" y="295"/>
                                <a:pt x="51" y="294"/>
                                <a:pt x="52" y="289"/>
                              </a:cubicBezTo>
                              <a:cubicBezTo>
                                <a:pt x="54" y="291"/>
                                <a:pt x="54" y="291"/>
                                <a:pt x="55" y="294"/>
                              </a:cubicBezTo>
                              <a:cubicBezTo>
                                <a:pt x="53" y="298"/>
                                <a:pt x="56" y="300"/>
                                <a:pt x="59" y="301"/>
                              </a:cubicBezTo>
                              <a:cubicBezTo>
                                <a:pt x="61" y="304"/>
                                <a:pt x="63" y="308"/>
                                <a:pt x="66" y="311"/>
                              </a:cubicBezTo>
                              <a:cubicBezTo>
                                <a:pt x="65" y="311"/>
                                <a:pt x="65" y="311"/>
                                <a:pt x="64" y="310"/>
                              </a:cubicBezTo>
                              <a:cubicBezTo>
                                <a:pt x="53" y="310"/>
                                <a:pt x="61" y="324"/>
                                <a:pt x="66" y="315"/>
                              </a:cubicBezTo>
                              <a:cubicBezTo>
                                <a:pt x="66" y="313"/>
                                <a:pt x="66" y="313"/>
                                <a:pt x="66" y="312"/>
                              </a:cubicBezTo>
                              <a:cubicBezTo>
                                <a:pt x="66" y="312"/>
                                <a:pt x="66" y="312"/>
                                <a:pt x="66" y="312"/>
                              </a:cubicBezTo>
                              <a:cubicBezTo>
                                <a:pt x="68" y="315"/>
                                <a:pt x="71" y="317"/>
                                <a:pt x="69" y="320"/>
                              </a:cubicBezTo>
                              <a:cubicBezTo>
                                <a:pt x="69" y="324"/>
                                <a:pt x="70" y="325"/>
                                <a:pt x="74" y="326"/>
                              </a:cubicBezTo>
                              <a:cubicBezTo>
                                <a:pt x="76" y="329"/>
                                <a:pt x="80" y="333"/>
                                <a:pt x="81" y="337"/>
                              </a:cubicBezTo>
                              <a:cubicBezTo>
                                <a:pt x="81" y="337"/>
                                <a:pt x="80" y="337"/>
                                <a:pt x="80" y="338"/>
                              </a:cubicBezTo>
                              <a:cubicBezTo>
                                <a:pt x="79" y="335"/>
                                <a:pt x="78" y="336"/>
                                <a:pt x="76" y="335"/>
                              </a:cubicBezTo>
                              <a:cubicBezTo>
                                <a:pt x="72" y="337"/>
                                <a:pt x="73" y="338"/>
                                <a:pt x="73" y="342"/>
                              </a:cubicBezTo>
                              <a:cubicBezTo>
                                <a:pt x="67" y="345"/>
                                <a:pt x="61" y="348"/>
                                <a:pt x="55" y="352"/>
                              </a:cubicBezTo>
                              <a:cubicBezTo>
                                <a:pt x="51" y="347"/>
                                <a:pt x="48" y="351"/>
                                <a:pt x="48" y="355"/>
                              </a:cubicBezTo>
                              <a:cubicBezTo>
                                <a:pt x="38" y="361"/>
                                <a:pt x="34" y="364"/>
                                <a:pt x="30" y="366"/>
                              </a:cubicBezTo>
                              <a:cubicBezTo>
                                <a:pt x="29" y="366"/>
                                <a:pt x="29" y="365"/>
                                <a:pt x="28" y="365"/>
                              </a:cubicBezTo>
                              <a:cubicBezTo>
                                <a:pt x="23" y="364"/>
                                <a:pt x="24" y="366"/>
                                <a:pt x="24" y="370"/>
                              </a:cubicBezTo>
                              <a:cubicBezTo>
                                <a:pt x="16" y="376"/>
                                <a:pt x="8" y="382"/>
                                <a:pt x="0" y="388"/>
                              </a:cubicBezTo>
                              <a:close/>
                            </a:path>
                          </a:pathLst>
                        </a:custGeom>
                        <a:noFill/>
                        <a:ln w="0">
                          <a:solidFill>
                            <a:srgbClr val="DCF0F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4E393E" id="Grupo 1" o:spid="_x0000_s1026" style="position:absolute;margin-left:279pt;margin-top:-100.5pt;width:229pt;height:135pt;z-index:-251657216" coordorigin="6627,13424" coordsize="4384,2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" o:allowincell="f">
              <v:shape id="Freeform 5" o:spid="_x0000_s1027" style="position:absolute;left:7435;top:14678;width:3576;height:1080;visibility:visible;mso-wrap-style:square;v-text-anchor:top" coordsize="44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" path="m380,180c367,168,353,156,341,143v2,-4,-1,-6,-4,-4c327,131,317,120,307,111v-3,-3,-11,-10,-13,-14c299,96,293,86,289,94v-5,-3,-3,-14,-10,-9c277,83,273,76,271,77v-4,-4,-4,-4,-27,-25c249,50,266,48,268,46v3,-2,7,-3,11,-3c283,46,284,44,286,40v3,,7,-2,10,-2c299,43,304,41,303,36v4,-1,8,-2,11,-3c315,41,324,35,320,31v3,-1,13,-3,13,-3c328,38,346,30,336,27,367,18,399,11,431,3v4,,10,-1,16,-3l447,25v-3,-1,-2,1,-2,3c446,28,447,28,447,27r,46c447,73,447,72,447,72v-3,,-2,,-2,2c446,74,447,74,447,73r,9c446,91,436,143,428,180r-48,xm347,180r-17,c331,177,326,178,326,180r-41,c285,179,284,179,283,178v-2,,-4,,-4,2l238,180v1,,1,-1,1,-1c237,175,233,177,233,180r-31,c204,171,207,161,209,152v6,-1,8,-7,2,-7c212,137,214,130,216,123v4,-2,-1,-10,3,-12c225,116,229,104,220,105v1,-7,1,-7,4,-21c235,82,222,71,228,71v1,2,2,2,5,2c234,74,266,102,267,105v-7,,1,13,4,4c272,110,277,113,275,114v,5,1,5,6,5c295,133,312,145,325,160v-6,-3,-1,11,2,2c329,164,331,166,333,168v,4,1,4,4,4c338,173,342,175,342,177v1,,2,1,5,3xm179,180r-32,c145,174,140,177,139,180r-13,c126,180,125,180,124,180r-10,c116,180,117,179,118,178v,-10,-12,-3,-4,2l100,180v,-6,-7,-3,-7,l80,180v-1,,-1,,-1,l68,180v1,,2,,3,-1c75,169,58,174,67,180r-13,c53,174,46,177,47,180r-3,c43,179,42,178,41,176v5,-4,,-9,-4,-5c34,168,33,164,29,162,24,156,19,151,15,145v9,-8,-2,-11,-4,-5c,138,16,133,17,133v3,,9,4,9,-3c27,129,27,129,36,125v,9,12,5,6,-2c56,117,56,117,62,115v7,4,8,-8,16,-6c80,117,90,110,86,106v3,-2,7,-3,11,-4c90,117,114,104,101,101v,-1,20,-8,21,-8c125,96,130,95,129,91v3,-2,6,-3,10,-4c141,95,148,91,147,84v10,-3,10,-3,10,-3c152,93,173,86,161,79v8,-2,14,-5,22,-7c184,75,187,73,189,72v2,-4,6,-5,11,-6c201,71,204,68,204,72v-4,18,-4,18,-4,18c192,90,201,103,196,103v-3,-6,-12,2,-4,6c193,109,194,109,195,108v,1,-4,20,-5,22c184,130,184,136,189,137v-3,11,-5,23,-8,34c177,167,171,176,180,176v,1,,2,-1,4xm392,178v-1,-2,-1,-3,1,-2c394,177,393,178,392,178xm410,174v,-1,-1,-2,1,-2c411,173,411,174,410,174xm399,167v-2,-2,2,-4,2,c400,167,400,167,399,167xm417,163v,-1,-1,-2,1,-1c418,163,418,163,417,163xm388,160v-2,-2,2,-6,2,c390,160,389,160,388,160xm406,156v-2,-1,2,-4,2,c407,156,407,156,406,156xm424,152v,-1,,-1,1,-1c425,152,425,152,424,152xm395,150v-2,-2,2,-6,2,-1c397,149,396,149,395,150xm413,146v-1,-2,,-3,2,-3c416,145,415,145,413,146xm431,142v,-2,,-2,1,-2c432,141,432,141,431,142xm403,139v-3,-2,1,-6,1,c404,139,403,139,403,139xm420,135v-1,-2,,-2,2,-2c423,134,422,135,420,135xm392,132v-5,-3,4,-6,2,-1c393,132,393,132,392,132xm410,128v-3,-1,2,-6,2,c411,128,410,128,410,128xm428,124v-2,-1,-1,-2,1,-2c430,123,429,124,428,124xm399,121v-5,-3,4,-6,2,c400,121,400,121,399,121xm417,117v-3,-1,2,-6,2,c418,117,417,117,417,117xm389,115v-5,-3,,-6,2,-4c391,114,391,113,389,115xm435,114v-1,-2,-1,-3,1,-3c436,113,436,113,435,114xm407,111v-6,-3,3,-7,1,-1c408,110,407,110,407,111xm424,107v-2,-1,-1,-4,2,-3c426,106,426,106,424,107xm395,103v-3,-3,,-3,2,-3c400,103,397,103,395,103xm441,102v,-2,,-1,2,-1c443,103,443,102,441,102xm414,100v-6,-3,3,-7,1,-1c415,100,414,100,414,100xm431,96v-2,-2,-1,-4,2,-2c433,96,433,96,431,96xm402,93v-3,-4,,-4,3,-4c405,93,405,92,402,93xm421,89v-4,-2,1,-6,2,-1c422,89,421,89,421,89xm392,86v-4,-2,-2,-5,1,-4c396,84,394,85,392,86xm439,85v-1,,-1,,-2,-1c437,80,442,83,439,85xm409,82v-3,-2,3,-7,3,-1c411,82,411,82,409,82xm427,78v,-1,,-2,,-3c429,74,432,78,427,78xm399,75v-4,-6,6,-5,2,c400,75,399,75,399,75xm417,71v-4,-3,2,-6,2,-1c418,71,418,71,417,71xm389,68v-7,-2,2,-9,2,-1c390,68,390,68,389,68xm434,67v-1,-2,,-4,3,-2c437,67,437,67,434,67xm406,65v-6,-5,6,-7,2,-1c407,64,407,64,406,65xm424,61v-2,-2,-1,-2,-1,-3c426,55,429,60,424,61xm395,57v-3,-3,,-6,3,-3c398,57,398,57,395,57xm442,57v-3,-2,2,-6,2,-1c443,56,442,57,442,57xm414,54v-7,-4,4,-7,2,-1c415,53,414,53,414,54xm431,50v-5,-3,4,-6,2,-1c433,49,432,50,431,50xm402,47v-5,-6,7,-7,2,-1c404,47,403,47,402,47xm421,43v-4,-2,-3,-4,1,-4c424,41,422,42,421,43xm392,40v-4,-2,-2,-7,2,-5c395,38,395,39,392,40xm439,39v-6,-3,3,-6,1,c440,39,439,39,439,39xm409,36v-3,-2,-1,-5,2,-5c414,34,412,36,409,36xm427,32v-5,-3,6,-7,2,c429,32,428,32,427,32xm399,29v-7,-4,6,-9,3,-1c401,29,400,29,399,29xm417,25v-1,,-1,,-2,c415,16,424,24,417,25xm434,21v-1,-1,-1,-1,-1,-3c436,15,439,21,434,21xm405,18v,-1,,-1,-1,-2c406,9,413,17,405,18xm424,14v-6,-3,4,-7,2,c425,14,425,14,424,14xm442,11v-5,-3,4,-7,2,-1c443,10,443,10,442,11xm363,37v-6,-6,4,-9,4,-3c366,36,365,36,363,37xm381,33v-5,-3,3,-10,3,-2c383,33,382,33,381,33xm352,30v-5,-5,2,-9,4,-5c356,29,355,29,352,30xm370,26v-4,-4,,-8,4,-5c374,25,374,25,370,26xm388,22v-2,-2,-2,-2,-2,-4c391,14,394,21,388,22xm253,180v-7,-4,3,-11,3,-2c255,179,255,179,253,180xm299,179v-7,-4,6,-9,3,-1c301,179,300,179,299,179xm271,176v-7,-5,3,-9,3,-2c273,176,273,176,271,176xm316,175v-3,-4,4,-7,4,-1c319,175,318,175,316,175xm241,172v-4,-4,1,-8,4,-4c246,172,246,172,241,172xm288,172v-5,-3,4,-10,4,-1c290,172,290,172,288,172xm381,171v-3,-1,2,-6,2,c382,171,382,171,381,171xm259,169v-1,-2,-3,-4,,-6c265,163,265,168,259,169xm306,169v-5,-4,3,-9,3,-3c309,168,308,168,306,169xm231,166v-9,-6,8,-12,3,-1c233,165,232,165,231,166xm278,165v-7,-5,3,-9,3,-2c281,165,280,165,278,165xm371,164v-5,-3,3,-6,1,c372,164,371,164,371,164xm249,162v-8,-6,6,-10,4,-2c252,162,251,162,249,162xm296,162v-8,-5,6,-10,2,-1c297,161,297,161,296,162xm267,158v-6,-3,1,-9,4,-4c271,158,270,158,267,158xm313,158v-2,-2,-1,-2,-1,-4c316,150,319,157,313,158xm359,157v-3,-3,,-4,3,-4c364,156,361,157,359,157xm238,155v-6,-4,1,-10,4,-4c242,154,242,155,238,155xm285,155v-4,-2,-3,-8,3,-6c289,153,288,154,285,155xm378,154v-5,-3,4,-7,2,-1c379,153,379,153,378,154xm256,151v-3,-1,-3,-3,-2,-5c261,143,263,150,256,151xm303,151v-8,-6,6,-9,2,-1c305,150,304,151,303,151xm349,150v-1,,-1,-1,-2,-1c348,141,356,149,349,150xm273,147v-4,-4,2,-8,5,-4c278,147,277,147,273,147xm367,147v-3,-2,-2,-4,2,-4c370,145,370,146,367,147xm245,144v-6,-4,2,-10,5,-4c250,144,249,144,245,144xm291,144v,-1,-1,-1,-1,-2c290,132,302,143,291,144xm385,143v-5,-3,4,-7,2,-1c386,142,386,143,385,143xm263,141v-4,-3,-2,-9,4,-6c268,139,267,140,263,141xm356,140v-7,-5,7,-8,2,-1c357,139,357,140,356,140xm234,137v-5,-3,1,-10,5,-5c239,137,239,137,234,137xm282,137v-7,-2,-1,-9,3,-5c285,135,285,136,282,137xm374,136v-5,-4,4,-7,2,-1c376,135,375,136,374,136xm252,133v-6,-5,5,-11,5,-1c255,134,254,133,252,133xm346,133v-7,-4,5,-9,2,-1c347,132,346,133,346,133xm270,130v-6,-4,2,-10,4,-4c274,129,274,130,270,130xm363,129v-2,-1,-1,-3,,-5c367,124,367,128,363,129xm243,127v-9,-4,1,-13,3,-4c246,126,245,126,243,127xm334,126v-6,-7,8,-7,3,-1c336,125,335,126,334,126xm382,125v-4,-2,-3,-4,1,-4c384,124,384,124,382,125xm259,123v-5,-8,5,-11,5,-2c262,123,261,123,259,123xm353,122v-4,-2,-2,-6,2,-5c356,120,356,122,353,122xm231,120v-7,-7,5,-12,5,-3c235,119,233,119,231,120xm324,119v-7,-5,4,-9,4,-3c327,118,326,118,324,119xm370,118v-2,-1,-1,-3,,-4c375,114,375,118,370,118xm249,116v-6,-4,-2,-9,3,-7c254,113,254,115,249,116xm341,115v-3,-4,-1,-5,3,-5c347,113,344,115,341,115xm313,112v-5,-3,1,-9,4,-5c317,111,317,111,313,112xm360,111v-7,-3,5,-8,2,c362,111,361,111,360,111xm238,109v-8,-5,5,-13,5,-3c241,109,241,109,238,109xm331,108v-6,-5,4,-9,4,-2c334,108,333,108,331,108xm377,107v-5,-3,6,-7,3,c379,107,379,107,377,107xm256,105v-9,-7,8,-11,4,-1c259,105,259,105,256,105xm303,105v-1,,-2,-1,-2,-1c297,93,313,101,303,105xm348,104v-3,-4,-1,-5,3,-5c354,102,352,104,348,104xm320,101v-6,-4,4,-11,4,-2c323,101,322,101,320,101xm367,101v-7,-4,5,-9,2,-1c369,100,368,100,367,101xm245,98v-3,-2,-2,-2,-2,-5c247,86,255,97,245,98xm338,97v-5,-3,,-8,3,-4c342,96,342,97,338,97xm384,97v-1,-2,-1,-4,,-5c389,92,389,96,384,97xm310,94v-3,-1,-3,-3,-2,-6c314,86,316,93,310,94xm356,93v-2,-1,-2,-2,-1,-4c360,87,361,93,356,93xm236,91v-10,-3,1,-13,4,-4c239,90,239,90,236,91xm327,90v-4,-3,1,-9,4,-4c331,90,331,90,327,90xm374,90v-7,-4,6,-9,3,-1c376,89,375,90,374,90xm299,87v-6,-4,1,-10,4,-4c303,87,302,86,299,87xm346,87v-6,-4,-1,-8,3,-5c349,85,349,86,346,87xm317,83v-3,-1,-3,-3,-2,-5c321,75,323,83,317,83xm363,83v-3,-4,-2,-5,2,-5c368,81,366,82,363,83xm288,80v-7,-4,4,-13,4,-2c291,80,290,80,288,80xm334,80v-6,-4,4,-11,4,-2c337,80,336,79,334,80xm381,79v-3,-1,-2,-4,,-5c385,75,385,78,381,79xm306,76v-6,-4,1,-10,4,-4c310,76,310,76,306,76xm353,76v-7,-5,4,-10,3,-1c355,76,354,76,353,76xm278,73v-10,-7,7,-11,4,-2c280,73,279,73,278,73xm324,73v,-1,-1,-1,-2,-1c319,60,335,69,324,73xm370,72v-2,-2,-1,-2,-1,-4c374,65,376,71,370,72xm295,69v-7,-4,4,-13,4,-1c298,70,297,69,295,69xm341,69v-4,-7,4,-9,4,-2c344,69,343,69,341,69xm266,66v-7,-6,5,-13,5,-2c270,66,268,66,266,66xm313,66v-8,-6,7,-11,4,-2c316,65,315,65,313,66xm360,65v-1,,-1,-1,-2,-1c356,54,369,63,360,65xm285,62v-10,-6,7,-11,4,-1c287,62,286,62,285,62xm331,62v,,-1,-1,-2,-1c326,50,342,59,331,62xm377,61v-4,-6,5,-7,3,-1c379,61,378,61,377,61xm257,59v-3,-2,-4,-2,-4,-5c256,46,267,56,257,59xm302,58v-7,-4,5,-12,5,-1c305,59,304,58,302,58xm348,58v-1,-2,-3,-4,,-6c355,52,354,58,348,58xm273,55v-7,-6,5,-13,5,-2c277,55,276,55,273,55xm320,55v-8,-6,7,-11,4,-1c323,55,322,55,320,55xm367,55v-4,-3,-2,-7,3,-6c371,53,370,54,367,55xm292,52v-9,-5,4,-13,4,-3c295,51,294,51,292,52xm338,51v-6,-4,,-9,4,-5c342,50,342,50,338,51xm384,51v-6,-5,6,-9,3,-1c386,50,386,50,384,51xm309,48v-1,-2,-4,-5,,-7c316,41,316,47,309,48xm356,47v-3,-3,-3,-5,2,-6c361,44,360,47,356,47xm327,44v-6,-3,2,-10,5,-4c332,43,331,44,327,44xm374,44v,-1,-1,-1,-2,-2c370,34,383,40,374,44xm345,40v-6,-5,4,-10,4,-1c348,40,346,40,345,40xm167,123v-9,-4,3,-12,5,-5c172,122,171,123,167,123xm120,123v-7,-6,4,-12,6,-3c125,123,124,123,120,123xm149,127v-9,-6,5,-14,5,-3c153,127,152,127,149,127xm102,127v-7,-6,4,-13,6,-4c107,127,106,127,102,127xm224,130v-9,-6,7,-11,4,-1c227,130,226,130,224,130xm178,131v-10,-6,5,-13,5,-4c181,130,181,130,178,131xm131,131v-9,-6,5,-14,5,-3c135,130,134,130,131,131xm160,134v-2,-2,-3,-2,-3,-5c160,121,171,131,160,134xm113,134v-8,-6,5,-13,5,-3c117,134,116,134,113,134xm142,138v-8,-4,2,-13,5,-5c147,137,146,137,142,138xm95,138v-8,-6,6,-14,6,-3c99,137,98,138,95,138xm217,141v-6,-4,-2,-9,3,-7c222,138,222,140,217,141xm170,141v-6,-5,1,-11,5,-5c175,140,175,141,170,141xm124,141v-9,-5,5,-13,5,-3c128,141,128,141,124,141xm154,145v-4,-1,-4,-2,-4,-5c153,132,163,142,154,145xm107,145v-8,-4,1,-13,4,-5c111,144,110,144,107,145xm227,148v-1,-2,-3,-5,,-7c234,141,234,147,227,148xm181,148v-8,-5,5,-13,5,-2c184,148,184,148,181,148xm136,149v-8,-3,-2,-12,3,-7c140,146,139,147,136,149xm163,152v-5,-8,2,-10,5,-6c168,151,168,151,163,152xm118,152v-8,-3,-2,-11,3,-6c123,150,122,151,118,152xm145,155v-6,-4,1,-11,5,-5c150,155,150,155,145,155xm100,156v-8,-3,-2,-12,3,-7c105,153,104,154,100,156xm220,159v-6,-7,5,-12,5,-2c223,159,222,158,220,159xm174,159v-7,-4,2,-12,5,-5c179,158,178,158,174,159xm127,159v-5,-5,1,-11,5,-6c132,158,132,159,127,159xm156,162v-8,-7,8,-11,4,-1c159,162,158,162,156,162xm109,162v-5,-4,2,-11,6,-5c115,162,114,162,109,162xm138,166v-8,-5,5,-13,5,-2c141,166,141,166,138,166xm92,166v-1,,-2,-1,-2,-2c90,150,105,165,92,166xm213,169v-8,-6,7,-10,4,-1c216,169,215,169,213,169xm167,170v-5,-4,-2,-10,3,-7c172,167,172,168,167,170xm120,170v-7,-5,5,-13,5,-3c123,170,123,169,120,170xm150,173v-9,-5,4,-12,4,-3c153,172,152,173,150,173xm103,173v-8,-6,4,-12,4,-2c105,173,105,173,103,173xm224,176v-6,-3,,-9,4,-5c229,175,227,175,224,176xm131,177v-8,-6,5,-12,5,-3c135,176,134,176,131,177xm206,180v-5,-3,-2,-9,4,-6c211,178,210,180,206,180xm159,180v-1,-2,-3,-5,,-7c166,173,166,180,159,180xm196,81v-13,-6,9,-15,4,-1c199,80,197,81,196,81xm178,85v-9,-5,,-13,5,-7c183,82,182,83,178,85xm189,92v-4,-2,-6,-5,-1,-9c194,82,196,89,189,92xm171,95v-13,-6,9,-15,4,-1c173,94,172,95,171,95xm153,99v-9,-4,1,-14,5,-6c158,97,157,98,153,99xm181,102v-3,-2,-3,-2,-3,-6c185,89,191,101,181,102xm135,102v-10,-6,5,-14,5,-3c139,102,138,102,135,102xm164,106v-8,-4,-1,-13,4,-6c169,103,168,105,164,106xm117,106v-9,-5,2,-14,5,-5c122,104,121,106,117,106xm146,110v-10,-5,3,-15,5,-5c150,108,150,109,146,110xm174,113v-9,-6,5,-14,5,-3c178,113,176,113,174,113xm128,113v-13,-6,10,-14,4,-1c130,113,130,113,128,113xm156,116v-9,-6,5,-13,5,-2c160,116,158,116,156,116xm110,117v-13,-7,10,-15,4,-2c113,116,113,116,110,117xm185,120v-9,-7,5,-13,5,-3c189,119,188,120,185,120xm138,120v-9,-8,8,-13,5,-2c141,120,140,120,138,120xm93,120v-5,-2,-5,-3,-3,-7c97,108,101,118,93,120xm227,102v-6,-5,1,-11,5,-6c232,101,232,101,227,102xm75,124v-13,-6,9,-15,4,-1c77,123,76,123,75,124xm57,127v-12,-6,8,-15,4,-1c60,126,59,127,57,127xm85,131v-11,-6,9,-14,5,-2c88,131,87,130,85,131xm67,134v-9,-6,5,-13,5,-3c71,134,69,134,67,134xm49,138v-8,-6,5,-14,5,-3c53,138,52,138,49,138xm78,141v-9,-6,5,-13,5,-2c82,141,80,141,78,141xm32,141v-10,-5,4,-13,4,-3c35,141,35,141,32,141xm60,145v-9,-5,5,-14,5,-3c64,145,63,144,60,145xm89,149v-11,-8,8,-13,4,-3c91,148,91,148,89,149xm43,149v-3,-2,-4,-2,-4,-6c42,135,54,146,43,149xm71,152v-9,-6,5,-13,5,-3c74,151,74,151,71,152xm25,152v-8,-3,-1,-11,4,-6c30,150,29,151,25,152xm54,156v-8,-3,-2,-12,3,-7c59,153,57,154,54,156xm35,159v-9,-7,7,-12,5,-2c38,159,37,159,35,159xm82,159v-3,-1,-3,-1,-3,-4c82,146,92,156,82,159xm63,162v-8,-6,8,-11,5,-2c67,163,66,162,63,162xm45,166v,,-1,-1,-2,-2c43,150,58,165,45,166xm74,170v-7,-5,1,-11,5,-6c79,169,79,169,74,170xm56,173v-3,-2,-3,-4,-1,-6c61,163,65,173,56,173xm85,177v-7,-6,2,-11,5,-5c90,176,89,176,85,177xe" fillcolor="#c8e7fb" stroked="f">
                <v:path arrowok="t" o:connecttype="custom" o:connectlocs="2368,228;3560,444;1864,1080;2248,714;944,1068;296,1026;976,558;1560,648;3208,1002;3392,912;3360,810;3208,726;3256,666;3448,576;3496,504;3336,426;3160,342;3232,276;3272,216;3240,108;3072,186;2024,1080;2304,1032;1872,990;2368,972;2280,930;2776,894;2328,864;2256,822;2192,756;3056,750;2960,708;2896,666;2048,630;1960,588;2840,534;2392,522;2672,480;2256,426;2728,414;2648,372;2784,312;2336,312;2616,264;1008,720;1424,786;760,828;1200,840;1088,894;1760,954;920,942;1336,1020;1048,1062;1464,468;1448,612;1392,678;1520,702;600,744;624,846;312,858;280,954;448,1038" o:connectangles="0,0,0,0,0,0,0,0,0,0,0,0,0,0,0,0,0,0,0,0,0,0,0,0,0,0,0,0,0,0,0,0,0,0,0,0,0,0,0,0,0,0,0,0,0,0,0,0,0,0,0,0,0,0,0,0,0,0,0,0,0,0"/>
                <o:lock v:ext="edit" verticies="t"/>
              </v:shape>
              <v:shape id="Freeform 6" o:spid="_x0000_s1028" style="position:absolute;left:7435;top:14678;width:3576;height:1080;visibility:visible;mso-wrap-style:square;v-text-anchor:top" coordsize="44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" path="m380,180c367,168,353,156,341,143v2,-4,-1,-6,-4,-4c327,131,317,120,307,111v-3,-3,-11,-10,-13,-14c299,96,293,86,289,94v-5,-3,-3,-14,-10,-9c277,83,273,76,271,77v-4,-4,-4,-4,-27,-25c249,50,266,48,268,46v3,-2,7,-3,11,-3c283,46,284,44,286,40v3,,7,-2,10,-2c299,43,304,41,303,36v4,-1,8,-2,11,-3c315,41,324,35,320,31v3,-1,13,-3,13,-3c328,38,346,30,336,27,367,18,399,11,431,3v4,,10,-1,16,-3l447,25v-3,-1,-2,1,-2,3c446,28,447,28,447,27r,46c447,73,447,72,447,72v-3,,-2,,-2,2c446,74,447,74,447,73r,9c446,91,436,143,428,180r-48,xm347,180r-17,c331,177,326,178,326,180r-41,c285,179,284,179,283,178v-2,,-4,,-4,2l238,180v1,,1,-1,1,-1c237,175,233,177,233,180r-31,c204,171,207,161,209,152v6,-1,8,-7,2,-7c212,137,214,130,216,123v4,-2,-1,-10,3,-12c225,116,229,104,220,105v1,-7,1,-7,4,-21c235,82,222,71,228,71v1,2,2,2,5,2c234,74,266,102,267,105v-7,,1,13,4,4c272,110,277,113,275,114v,5,1,5,6,5c295,133,312,145,325,160v-6,-3,-1,11,2,2c329,164,331,166,333,168v,4,1,4,4,4c338,173,342,175,342,177v1,,2,1,5,3xm179,180r-32,c145,174,140,177,139,180r-13,c126,180,125,180,124,180r-10,c116,180,117,179,118,178v,-10,-12,-3,-4,2l100,180v,-6,-7,-3,-7,l80,180v-1,,-1,,-1,l68,180v1,,2,,3,-1c75,169,58,174,67,180r-13,c53,174,46,177,47,180r-3,c43,179,42,178,41,176v5,-4,,-9,-4,-5c34,168,33,164,29,162,24,156,19,151,15,145v9,-8,-2,-11,-4,-5c,138,16,133,17,133v3,,9,4,9,-3c27,129,27,129,36,125v,9,12,5,6,-2c56,117,56,117,62,115v7,4,8,-8,16,-6c80,117,90,110,86,106v3,-2,7,-3,11,-4c90,117,114,104,101,101v,-1,20,-8,21,-8c125,96,130,95,129,91v3,-2,6,-3,10,-4c141,95,148,91,147,84v10,-3,10,-3,10,-3c152,93,173,86,161,79v8,-2,14,-5,22,-7c184,75,187,73,189,72v2,-4,6,-5,11,-6c201,71,204,68,204,72v-4,18,-4,18,-4,18c192,90,201,103,196,103v-3,-6,-12,2,-4,6c193,109,194,109,195,108v,1,-4,20,-5,22c184,130,184,136,189,137v-3,11,-5,23,-8,34c177,167,171,176,180,176v,1,,2,-1,4xm392,178v-1,-2,-1,-3,1,-2c394,177,393,178,392,178xm410,174v,-1,-1,-2,1,-2c411,173,411,174,410,174xm399,167v-2,-2,2,-4,2,c400,167,400,167,399,167xm417,163v,-1,-1,-2,1,-1c418,163,418,163,417,163xm388,160v-2,-2,2,-6,2,c390,160,389,160,388,160xm406,156v-2,-1,2,-4,2,c407,156,407,156,406,156xm424,152v,-1,,-1,1,-1c425,152,425,152,424,152xm395,150v-2,-2,2,-6,2,-1c397,149,396,149,395,150xm413,146v-1,-2,,-3,2,-3c416,145,415,145,413,146xm431,142v,-2,,-2,1,-2c432,141,432,141,431,142xm403,139v-3,-2,1,-6,1,c404,139,403,139,403,139xm420,135v-1,-2,,-2,2,-2c423,134,422,135,420,135xm392,132v-5,-3,4,-6,2,-1c393,132,393,132,392,132xm410,128v-3,-1,2,-6,2,c411,128,410,128,410,128xm428,124v-2,-1,-1,-2,1,-2c430,123,429,124,428,124xm399,121v-5,-3,4,-6,2,c400,121,400,121,399,121xm417,117v-3,-1,2,-6,2,c418,117,417,117,417,117xm389,115v-5,-3,,-6,2,-4c391,114,391,113,389,115xm435,114v-1,-2,-1,-3,1,-3c436,113,436,113,435,114xm407,111v-6,-3,3,-7,1,-1c408,110,407,110,407,111xm424,107v-2,-1,-1,-4,2,-3c426,106,426,106,424,107xm395,103v-3,-3,,-3,2,-3c400,103,397,103,395,103xm441,102v,-2,,-1,2,-1c443,103,443,102,441,102xm414,100v-6,-3,3,-7,1,-1c415,100,414,100,414,100xm431,96v-2,-2,-1,-4,2,-2c433,96,433,96,431,96xm402,93v-3,-4,,-4,3,-4c405,93,405,92,402,93xm421,89v-4,-2,1,-6,2,-1c422,89,421,89,421,89xm392,86v-4,-2,-2,-5,1,-4c396,84,394,85,392,86xm439,85v-1,,-1,,-2,-1c437,80,442,83,439,85xm409,82v-3,-2,3,-7,3,-1c411,82,411,82,409,82xm427,78v,-1,,-2,,-3c429,74,432,78,427,78xm399,75v-4,-6,6,-5,2,c400,75,399,75,399,75xm417,71v-4,-3,2,-6,2,-1c418,71,418,71,417,71xm389,68v-7,-2,2,-9,2,-1c390,68,390,68,389,68xm434,67v-1,-2,,-4,3,-2c437,67,437,67,434,67xm406,65v-6,-5,6,-7,2,-1c407,64,407,64,406,65xm424,61v-2,-2,-1,-2,-1,-3c426,55,429,60,424,61xm395,57v-3,-3,,-6,3,-3c398,57,398,57,395,57xm442,57v-3,-2,2,-6,2,-1c443,56,442,57,442,57xm414,54v-7,-4,4,-7,2,-1c415,53,414,53,414,54xm431,50v-5,-3,4,-6,2,-1c433,49,432,50,431,50xm402,47v-5,-6,7,-7,2,-1c404,47,403,47,402,47xm421,43v-4,-2,-3,-4,1,-4c424,41,422,42,421,43xm392,40v-4,-2,-2,-7,2,-5c395,38,395,39,392,40xm439,39v-6,-3,3,-6,1,c440,39,439,39,439,39xm409,36v-3,-2,-1,-5,2,-5c414,34,412,36,409,36xm427,32v-5,-3,6,-7,2,c429,32,428,32,427,32xm399,29v-7,-4,6,-9,3,-1c401,29,400,29,399,29xm417,25v-1,,-1,,-2,c415,16,424,24,417,25xm434,21v-1,-1,-1,-1,-1,-3c436,15,439,21,434,21xm405,18v,-1,,-1,-1,-2c406,9,413,17,405,18xm424,14v-6,-3,4,-7,2,c425,14,425,14,424,14xm442,11v-5,-3,4,-7,2,-1c443,10,443,10,442,11xm363,37v-6,-6,4,-9,4,-3c366,36,365,36,363,37xm381,33v-5,-3,3,-10,3,-2c383,33,382,33,381,33xm352,30v-5,-5,2,-9,4,-5c356,29,355,29,352,30xm370,26v-4,-4,,-8,4,-5c374,25,374,25,370,26xm388,22v-2,-2,-2,-2,-2,-4c391,14,394,21,388,22xm253,180v-7,-4,3,-11,3,-2c255,179,255,179,253,180xm299,179v-7,-4,6,-9,3,-1c301,179,300,179,299,179xm271,176v-7,-5,3,-9,3,-2c273,176,273,176,271,176xm316,175v-3,-4,4,-7,4,-1c319,175,318,175,316,175xm241,172v-4,-4,1,-8,4,-4c246,172,246,172,241,172xm288,172v-5,-3,4,-10,4,-1c290,172,290,172,288,172xm381,171v-3,-1,2,-6,2,c382,171,382,171,381,171xm259,169v-1,-2,-3,-4,,-6c265,163,265,168,259,169xm306,169v-5,-4,3,-9,3,-3c309,168,308,168,306,169xm231,166v-9,-6,8,-12,3,-1c233,165,232,165,231,166xm278,165v-7,-5,3,-9,3,-2c281,165,280,165,278,165xm371,164v-5,-3,3,-6,1,c372,164,371,164,371,164xm249,162v-8,-6,6,-10,4,-2c252,162,251,162,249,162xm296,162v-8,-5,6,-10,2,-1c297,161,297,161,296,162xm267,158v-6,-3,1,-9,4,-4c271,158,270,158,267,158xm313,158v-2,-2,-1,-2,-1,-4c316,150,319,157,313,158xm359,157v-3,-3,,-4,3,-4c364,156,361,157,359,157xm238,155v-6,-4,1,-10,4,-4c242,154,242,155,238,155xm285,155v-4,-2,-3,-8,3,-6c289,153,288,154,285,155xm378,154v-5,-3,4,-7,2,-1c379,153,379,153,378,154xm256,151v-3,-1,-3,-3,-2,-5c261,143,263,150,256,151xm303,151v-8,-6,6,-9,2,-1c305,150,304,151,303,151xm349,150v-1,,-1,-1,-2,-1c348,141,356,149,349,150xm273,147v-4,-4,2,-8,5,-4c278,147,277,147,273,147xm367,147v-3,-2,-2,-4,2,-4c370,145,370,146,367,147xm245,144v-6,-4,2,-10,5,-4c250,144,249,144,245,144xm291,144v,-1,-1,-1,-1,-2c290,132,302,143,291,144xm385,143v-5,-3,4,-7,2,-1c386,142,386,143,385,143xm263,141v-4,-3,-2,-9,4,-6c268,139,267,140,263,141xm356,140v-7,-5,7,-8,2,-1c357,139,357,140,356,140xm234,137v-5,-3,1,-10,5,-5c239,137,239,137,234,137xm282,137v-7,-2,-1,-9,3,-5c285,135,285,136,282,137xm374,136v-5,-4,4,-7,2,-1c376,135,375,136,374,136xm252,133v-6,-5,5,-11,5,-1c255,134,254,133,252,133xm346,133v-7,-4,5,-9,2,-1c347,132,346,133,346,133xm270,130v-6,-4,2,-10,4,-4c274,129,274,130,270,130xm363,129v-2,-1,-1,-3,,-5c367,124,367,128,363,129xm243,127v-9,-4,1,-13,3,-4c246,126,245,126,243,127xm334,126v-6,-7,8,-7,3,-1c336,125,335,126,334,126xm382,125v-4,-2,-3,-4,1,-4c384,124,384,124,382,125xm259,123v-5,-8,5,-11,5,-2c262,123,261,123,259,123xm353,122v-4,-2,-2,-6,2,-5c356,120,356,122,353,122xm231,120v-7,-7,5,-12,5,-3c235,119,233,119,231,120xm324,119v-7,-5,4,-9,4,-3c327,118,326,118,324,119xm370,118v-2,-1,-1,-3,,-4c375,114,375,118,370,118xm249,116v-6,-4,-2,-9,3,-7c254,113,254,115,249,116xm341,115v-3,-4,-1,-5,3,-5c347,113,344,115,341,115xm313,112v-5,-3,1,-9,4,-5c317,111,317,111,313,112xm360,111v-7,-3,5,-8,2,c362,111,361,111,360,111xm238,109v-8,-5,5,-13,5,-3c241,109,241,109,238,109xm331,108v-6,-5,4,-9,4,-2c334,108,333,108,331,108xm377,107v-5,-3,6,-7,3,c379,107,379,107,377,107xm256,105v-9,-7,8,-11,4,-1c259,105,259,105,256,105xm303,105v-1,,-2,-1,-2,-1c297,93,313,101,303,105xm348,104v-3,-4,-1,-5,3,-5c354,102,352,104,348,104xm320,101v-6,-4,4,-11,4,-2c323,101,322,101,320,101xm367,101v-7,-4,5,-9,2,-1c369,100,368,100,367,101xm245,98v-3,-2,-2,-2,-2,-5c247,86,255,97,245,98xm338,97v-5,-3,,-8,3,-4c342,96,342,97,338,97xm384,97v-1,-2,-1,-4,,-5c389,92,389,96,384,97xm310,94v-3,-1,-3,-3,-2,-6c314,86,316,93,310,94xm356,93v-2,-1,-2,-2,-1,-4c360,87,361,93,356,93xm236,91v-10,-3,1,-13,4,-4c239,90,239,90,236,91xm327,90v-4,-3,1,-9,4,-4c331,90,331,90,327,90xm374,90v-7,-4,6,-9,3,-1c376,89,375,90,374,90xm299,87v-6,-4,1,-10,4,-4c303,87,302,86,299,87xm346,87v-6,-4,-1,-8,3,-5c349,85,349,86,346,87xm317,83v-3,-1,-3,-3,-2,-5c321,75,323,83,317,83xm363,83v-3,-4,-2,-5,2,-5c368,81,366,82,363,83xm288,80v-7,-4,4,-13,4,-2c291,80,290,80,288,80xm334,80v-6,-4,4,-11,4,-2c337,80,336,79,334,80xm381,79v-3,-1,-2,-4,,-5c385,75,385,78,381,79xm306,76v-6,-4,1,-10,4,-4c310,76,310,76,306,76xm353,76v-7,-5,4,-10,3,-1c355,76,354,76,353,76xm278,73v-10,-7,7,-11,4,-2c280,73,279,73,278,73xm324,73v,-1,-1,-1,-2,-1c319,60,335,69,324,73xm370,72v-2,-2,-1,-2,-1,-4c374,65,376,71,370,72xm295,69v-7,-4,4,-13,4,-1c298,70,297,69,295,69xm341,69v-4,-7,4,-9,4,-2c344,69,343,69,341,69xm266,66v-7,-6,5,-13,5,-2c270,66,268,66,266,66xm313,66v-8,-6,7,-11,4,-2c316,65,315,65,313,66xm360,65v-1,,-1,-1,-2,-1c356,54,369,63,360,65xm285,62v-10,-6,7,-11,4,-1c287,62,286,62,285,62xm331,62v,,-1,-1,-2,-1c326,50,342,59,331,62xm377,61v-4,-6,5,-7,3,-1c379,61,378,61,377,61xm257,59v-3,-2,-4,-2,-4,-5c256,46,267,56,257,59xm302,58v-7,-4,5,-12,5,-1c305,59,304,58,302,58xm348,58v-1,-2,-3,-4,,-6c355,52,354,58,348,58xm273,55v-7,-6,5,-13,5,-2c277,55,276,55,273,55xm320,55v-8,-6,7,-11,4,-1c323,55,322,55,320,55xm367,55v-4,-3,-2,-7,3,-6c371,53,370,54,367,55xm292,52v-9,-5,4,-13,4,-3c295,51,294,51,292,52xm338,51v-6,-4,,-9,4,-5c342,50,342,50,338,51xm384,51v-6,-5,6,-9,3,-1c386,50,386,50,384,51xm309,48v-1,-2,-4,-5,,-7c316,41,316,47,309,48xm356,47v-3,-3,-3,-5,2,-6c361,44,360,47,356,47xm327,44v-6,-3,2,-10,5,-4c332,43,331,44,327,44xm374,44v,-1,-1,-1,-2,-2c370,34,383,40,374,44xm345,40v-6,-5,4,-10,4,-1c348,40,346,40,345,40xm167,123v-9,-4,3,-12,5,-5c172,122,171,123,167,123xm120,123v-7,-6,4,-12,6,-3c125,123,124,123,120,123xm149,127v-9,-6,5,-14,5,-3c153,127,152,127,149,127xm102,127v-7,-6,4,-13,6,-4c107,127,106,127,102,127xm224,130v-9,-6,7,-11,4,-1c227,130,226,130,224,130xm178,131v-10,-6,5,-13,5,-4c181,130,181,130,178,131xm131,131v-9,-6,5,-14,5,-3c135,130,134,130,131,131xm160,134v-2,-2,-3,-2,-3,-5c160,121,171,131,160,134xm113,134v-8,-6,5,-13,5,-3c117,134,116,134,113,134xm142,138v-8,-4,2,-13,5,-5c147,137,146,137,142,138xm95,138v-8,-6,6,-14,6,-3c99,137,98,138,95,138xm217,141v-6,-4,-2,-9,3,-7c222,138,222,140,217,141xm170,141v-6,-5,1,-11,5,-5c175,140,175,141,170,141xm124,141v-9,-5,5,-13,5,-3c128,141,128,141,124,141xm154,145v-4,-1,-4,-2,-4,-5c153,132,163,142,154,145xm107,145v-8,-4,1,-13,4,-5c111,144,110,144,107,145xm227,148v-1,-2,-3,-5,,-7c234,141,234,147,227,148xm181,148v-8,-5,5,-13,5,-2c184,148,184,148,181,148xm136,149v-8,-3,-2,-12,3,-7c140,146,139,147,136,149xm163,152v-5,-8,2,-10,5,-6c168,151,168,151,163,152xm118,152v-8,-3,-2,-11,3,-6c123,150,122,151,118,152xm145,155v-6,-4,1,-11,5,-5c150,155,150,155,145,155xm100,156v-8,-3,-2,-12,3,-7c105,153,104,154,100,156xm220,159v-6,-7,5,-12,5,-2c223,159,222,158,220,159xm174,159v-7,-4,2,-12,5,-5c179,158,178,158,174,159xm127,159v-5,-5,1,-11,5,-6c132,158,132,159,127,159xm156,162v-8,-7,8,-11,4,-1c159,162,158,162,156,162xm109,162v-5,-4,2,-11,6,-5c115,162,114,162,109,162xm138,166v-8,-5,5,-13,5,-2c141,166,141,166,138,166xm92,166v-1,,-2,-1,-2,-2c90,150,105,165,92,166xm213,169v-8,-6,7,-10,4,-1c216,169,215,169,213,169xm167,170v-5,-4,-2,-10,3,-7c172,167,172,168,167,170xm120,170v-7,-5,5,-13,5,-3c123,170,123,169,120,170xm150,173v-9,-5,4,-12,4,-3c153,172,152,173,150,173xm103,173v-8,-6,4,-12,4,-2c105,173,105,173,103,173xm224,176v-6,-3,,-9,4,-5c229,175,227,175,224,176xm131,177v-8,-6,5,-12,5,-3c135,176,134,176,131,177xm206,180v-5,-3,-2,-9,4,-6c211,178,210,180,206,180xm159,180v-1,-2,-3,-5,,-7c166,173,166,180,159,180xm196,81v-13,-6,9,-15,4,-1c199,80,197,81,196,81xm178,85v-9,-5,,-13,5,-7c183,82,182,83,178,85xm189,92v-4,-2,-6,-5,-1,-9c194,82,196,89,189,92xm171,95v-13,-6,9,-15,4,-1c173,94,172,95,171,95xm153,99v-9,-4,1,-14,5,-6c158,97,157,98,153,99xm181,102v-3,-2,-3,-2,-3,-6c185,89,191,101,181,102xm135,102v-10,-6,5,-14,5,-3c139,102,138,102,135,102xm164,106v-8,-4,-1,-13,4,-6c169,103,168,105,164,106xm117,106v-9,-5,2,-14,5,-5c122,104,121,106,117,106xm146,110v-10,-5,3,-15,5,-5c150,108,150,109,146,110xm174,113v-9,-6,5,-14,5,-3c178,113,176,113,174,113xm128,113v-13,-6,10,-14,4,-1c130,113,130,113,128,113xm156,116v-9,-6,5,-13,5,-2c160,116,158,116,156,116xm110,117v-13,-7,10,-15,4,-2c113,116,113,116,110,117xm185,120v-9,-7,5,-13,5,-3c189,119,188,120,185,120xm138,120v-9,-8,8,-13,5,-2c141,120,140,120,138,120xm93,120v-5,-2,-5,-3,-3,-7c97,108,101,118,93,120xm227,102v-6,-5,1,-11,5,-6c232,101,232,101,227,102xm75,124v-13,-6,9,-15,4,-1c77,123,76,123,75,124xm57,127v-12,-6,8,-15,4,-1c60,126,59,127,57,127xm85,131v-11,-6,9,-14,5,-2c88,131,87,130,85,131xm67,134v-9,-6,5,-13,5,-3c71,134,69,134,67,134xm49,138v-8,-6,5,-14,5,-3c53,138,52,138,49,138xm78,141v-9,-6,5,-13,5,-2c82,141,80,141,78,141xm32,141v-10,-5,4,-13,4,-3c35,141,35,141,32,141xm60,145v-9,-5,5,-14,5,-3c64,145,63,144,60,145xm89,149v-11,-8,8,-13,4,-3c91,148,91,148,89,149xm43,149v-3,-2,-4,-2,-4,-6c42,135,54,146,43,149xm71,152v-9,-6,5,-13,5,-3c74,151,74,151,71,152xm25,152v-8,-3,-1,-11,4,-6c30,150,29,151,25,152xm54,156v-8,-3,-2,-12,3,-7c59,153,57,154,54,156xm35,159v-9,-7,7,-12,5,-2c38,159,37,159,35,159xm82,159v-3,-1,-3,-1,-3,-4c82,146,92,156,82,159xm63,162v-8,-6,8,-11,5,-2c67,163,66,162,63,162xm45,166v,,-1,-1,-2,-2c43,150,58,165,45,166xm74,170v-7,-5,1,-11,5,-6c79,169,79,169,74,170xm56,173v-3,-2,-3,-4,-1,-6c61,163,65,173,56,173xm85,177v-7,-6,2,-11,5,-5c90,176,89,176,85,177xe" filled="f" strokecolor="#dcf0fd" strokeweight="0">
                <v:path arrowok="t" o:connecttype="custom" o:connectlocs="2368,228;3560,444;1864,1080;2248,714;944,1068;296,1026;976,558;1560,648;3208,1002;3392,912;3360,810;3208,726;3256,666;3448,576;3496,504;3336,426;3160,342;3232,276;3272,216;3240,108;3072,186;2024,1080;2304,1032;1872,990;2368,972;2280,930;2776,894;2328,864;2256,822;2192,756;3056,750;2960,708;2896,666;2048,630;1960,588;2840,534;2392,522;2672,480;2256,426;2728,414;2648,372;2784,312;2336,312;2616,264;1008,720;1424,786;760,828;1200,840;1088,894;1760,954;920,942;1336,1020;1048,1062;1464,468;1448,612;1392,678;1520,702;600,744;624,846;312,858;280,954;448,1038" o:connectangles="0,0,0,0,0,0,0,0,0,0,0,0,0,0,0,0,0,0,0,0,0,0,0,0,0,0,0,0,0,0,0,0,0,0,0,0,0,0,0,0,0,0,0,0,0,0,0,0,0,0,0,0,0,0,0,0,0,0,0,0,0,0"/>
                <o:lock v:ext="edit" verticies="t"/>
              </v:shape>
              <v:shape id="Freeform 7" o:spid="_x0000_s1029" style="position:absolute;left:9339;top:13670;width:1672;height:1176;visibility:visible;mso-wrap-style:square;v-text-anchor:top" coordsize="20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" path="m1,196v2,-7,4,-15,6,-22c13,174,15,168,9,165v4,-15,5,7,11,-6c19,154,14,153,12,157v1,-8,3,-15,5,-23c24,135,25,128,20,126v,-1,1,-6,2,-6c25,130,36,117,26,115v-2,1,-3,1,-3,2c23,110,27,102,29,95v5,1,7,-7,2,-8c31,86,32,82,33,82v7,9,12,-9,2,-5c34,72,39,60,40,56v4,-2,5,-4,3,-7c42,48,44,44,44,43v3,7,13,-7,3,-6c46,33,51,22,52,17v1,1,2,1,3,2c90,46,128,69,161,99v-7,4,4,8,3,2c168,105,168,105,170,107v1,1,-2,4,3,4c175,110,198,130,209,140r,7c201,148,189,149,188,151v-5,1,-9,2,-14,3c174,152,172,153,170,153v-1,4,-12,7,-14,3c153,156,152,156,152,159v-4,1,-9,2,-13,3c139,158,134,158,134,163v-4,1,-8,2,-12,3c121,161,115,162,116,168v-4,1,-8,2,-12,3c104,163,95,167,99,172v-12,3,-12,3,-13,3c92,168,73,168,81,176v-12,4,-56,16,-56,15c21,190,20,191,19,194v-4,1,-7,2,-10,2c7,192,3,194,1,196xm209,5r,3c208,5,205,9,208,11v,-1,1,-1,1,-1l209,54v-3,-2,-4,1,-2,3c208,57,209,57,209,56r,44c209,100,207,99,206,101v,1,,1,1,3c208,103,209,103,209,103r,16c206,117,201,108,199,111,176,92,154,72,129,54,113,41,112,42,112,41v9,-4,-3,-12,-4,-2c106,37,104,35,101,34v9,-5,-3,-12,-3,-3c95,30,93,28,91,27,99,23,88,14,87,23,82,21,82,21,81,19,87,15,78,8,76,16,61,7,84,7,84,8v2,1,5,1,5,-1c103,6,117,3,131,4v-3,4,6,6,5,c134,3,151,4,154,3v5,,20,-2,24,c172,9,187,7,180,3v10,,20,1,29,2xm10,191v-10,-6,9,-13,5,-1c13,191,13,191,10,191xm29,188v-8,-5,2,-13,5,-5c34,187,33,187,29,188xm47,184v-8,-3,,-12,4,-5c51,182,51,183,47,184xm17,181v-9,-8,9,-13,6,-2c21,181,19,181,17,181xm64,180v-8,-4,5,-12,5,-2c68,180,66,180,64,180xm36,177v-10,-5,5,-14,5,-3c40,177,38,177,36,177xm53,173v-6,-4,1,-11,5,-5c58,172,58,173,53,173xm25,170v-7,-4,1,-13,5,-5c30,169,29,170,25,170xm71,170v-8,-8,8,-12,5,-2c74,169,73,169,71,170xm43,166v-7,-3,-1,-11,4,-6c49,164,47,166,43,166xm89,166v-7,-5,4,-13,4,-2c92,166,91,166,89,166xm60,162v-6,-5,2,-10,5,-5c65,162,65,162,60,162xm107,162v-4,-3,-2,-8,4,-6c112,160,111,162,107,162xm22,152v-8,-3,-1,-13,5,-6c27,150,26,151,22,152xm30,142v-1,-1,-3,-1,-4,-2c22,126,43,137,30,142xm32,159v-9,-6,5,-13,5,-3c36,159,35,159,32,159xm79,159v-6,-4,-2,-9,3,-7c84,156,83,158,79,159xm124,158v-1,-2,-1,-2,-1,-5c128,149,133,158,124,158xm51,156v-3,-2,-4,-2,-4,-5c51,143,60,152,51,156xm96,155v-7,-11,10,-7,3,c98,155,97,155,96,155xm143,155v-6,-6,5,-10,3,-2c145,154,144,154,143,155xm67,152v,-1,-1,-1,-2,-2c65,136,79,151,67,152xm114,151v-8,-5,8,-11,4,c116,151,116,151,114,151xm160,151v-3,-4,,-7,4,-5c165,150,163,150,160,151xm39,149v-9,-6,5,-14,5,-4c43,148,42,148,39,149xm86,148v-10,-6,7,-12,4,-1c88,148,88,148,86,148xm132,147v-6,-3,4,-11,4,-1c135,148,134,147,132,147xm178,147v-5,-6,7,-7,3,c180,147,179,147,178,147xm58,145v-10,-5,2,-13,4,-4c61,144,61,144,58,145xm103,144v-2,-2,-2,-2,-2,-5c107,134,112,144,103,144xm150,144v-4,-3,-2,-7,3,-5c154,142,154,143,150,144xm197,143v-4,-2,-2,-4,2,-4c200,141,199,142,197,143xm75,141v-7,-4,2,-12,5,-5c80,140,78,141,75,141xm122,141v-7,-4,3,-12,3,-2c124,140,123,140,122,141xm168,140v-4,-2,-2,-7,3,-5c172,138,171,139,168,140xm94,137v-4,-1,-5,-3,-2,-6c97,128,100,135,94,137xm99,126v-6,-10,11,-7,4,c102,126,101,126,99,126xm146,126v-6,-5,5,-9,4,-1c149,126,148,126,146,126xm71,123v-6,-5,2,-11,5,-5c76,123,75,123,71,123xm118,123v-9,-5,8,-11,3,-1c120,123,120,123,118,123xm164,122v-1,-2,-1,-2,-1,-4c168,115,170,121,164,122xm90,120v-10,-6,7,-12,3,-2c92,119,92,119,90,120xm135,119v-5,-4,4,-11,4,-2c138,119,137,119,135,119xm107,116v-3,-2,-2,-3,-2,-5c111,106,115,115,107,116xm154,115v-8,-5,8,-8,2,c155,115,155,115,154,115xm78,112v-6,-4,2,-11,5,-4c83,112,82,112,78,112xm125,112v-6,-3,,-9,4,-5c129,111,129,111,125,112xm97,109v-8,-4,1,-10,4,-6c101,107,101,108,97,109xm143,108v-7,-3,4,-10,4,-2c146,108,145,108,143,108xm114,105v-4,-2,-2,-8,4,-6c119,102,119,104,114,105xm86,102v-9,-7,8,-12,4,-2c88,101,87,102,86,102xm131,101v-4,-5,3,-8,5,-4c136,101,135,101,131,101xm103,98v-3,-5,-2,-7,3,-7c109,95,108,97,103,98xm150,97v-6,-4,2,-9,4,-2c153,97,152,97,150,97xm197,97v-6,-4,4,-7,2,-1c198,96,197,96,197,97xm74,95c68,84,83,85,79,94v-2,,-3,,-5,1xm122,94v-6,-3,-1,-9,3,-5c126,92,125,94,122,94xm93,91v-10,-6,7,-12,4,-1c96,90,96,90,93,91xm139,90v-1,-2,-3,-4,,-6c145,84,144,90,139,90xm186,90v-7,-5,7,-8,2,-1c187,89,186,90,186,90xm111,87v-9,-6,7,-10,4,-1c113,87,112,87,111,87xm203,86v-3,-3,3,-7,3,-1c205,86,205,86,203,86xm82,84v-8,-7,7,-11,4,-2c85,84,84,84,82,84xm128,83v-7,-7,9,-8,3,c130,83,129,83,128,83xm175,83v-2,-1,-2,-3,-1,-5c179,77,180,81,175,83xm99,80v-4,-8,5,-10,5,-2c102,80,102,80,99,80xm193,79v,-1,-1,-1,-1,-1c192,70,200,78,193,79xm71,77v-9,-8,9,-11,4,-1c74,77,73,77,71,77xm118,76v-9,-5,8,-11,3,c120,76,119,76,118,76xm164,76v-4,-7,5,-8,3,-1c166,75,165,75,164,76xm90,73c80,67,97,61,93,72v-1,1,-1,1,-3,1xm182,72v-5,-6,7,-7,2,c183,72,183,72,182,72xm107,69v-7,-8,7,-9,4,-1c110,69,108,69,107,69xm154,69v-8,-6,6,-9,3,-1c156,68,155,69,154,69xm200,68v-3,-4,,-4,2,-4c203,68,203,67,200,68xm78,66v-8,-7,8,-11,5,-2c81,66,80,66,78,66xm172,65v-7,-4,5,-9,2,-1c173,64,173,65,172,65xm96,62v-7,-5,6,-13,4,c98,62,97,62,96,62xm143,62v-6,-5,4,-9,4,-3c146,61,145,61,143,62xm189,61v-1,-1,-1,-2,-1,-3c192,54,195,60,189,61xm160,58v-1,-2,-1,-2,-1,-4c164,50,167,57,160,58xm86,55c76,49,93,43,90,54v-2,1,-2,1,-4,1xm132,55v-6,-4,4,-11,4,-2c135,55,134,54,132,55xm178,54v-5,-5,7,-6,3,c180,54,179,54,178,54xm150,51v-6,-4,2,-8,3,-4c153,50,153,50,150,51xm197,50v-4,-2,-2,-5,2,-3c199,49,200,49,197,50xm75,48v-6,-4,1,-11,5,-5c80,47,78,48,75,48xm122,48v-8,-3,3,-12,3,-2c124,47,123,47,122,48xm168,47v-4,-2,-2,-6,3,-5c172,45,171,47,168,47xm139,44v-6,-5,4,-9,4,-3c142,44,141,43,139,44xm186,43v-2,-1,-2,-2,-2,-3c188,36,191,42,186,43xm157,40v-2,-2,-2,-2,-1,-4c161,32,163,39,157,40xm203,39v-1,-1,,-1,,-3c205,34,209,39,203,39xm128,37v-5,-4,4,-11,4,-2c131,37,130,37,128,37xm175,36v-3,-3,,-6,3,-4c178,36,178,36,175,36xm147,33v-6,-4,1,-8,3,-4c150,32,150,32,147,33xm193,32v-3,-2,-1,-5,2,-3c195,31,196,31,193,32xm118,30v-7,-4,1,-9,4,-5c122,29,122,29,118,30xm165,29v-4,-2,-2,-6,2,-4c168,27,168,29,165,29xm136,26v-6,-5,3,-9,3,-3c139,26,138,26,136,26xm182,25v-2,-1,-1,-2,-1,-3c185,18,187,25,182,25xm107,23v-8,-6,8,-11,3,-1c109,23,109,23,107,23xm153,22v-1,-2,-1,-2,-1,-4c157,14,160,21,153,22xm200,21v-1,-1,-1,-1,-1,-3c202,16,205,21,200,21xm125,19v-6,-4,4,-11,4,-2c128,19,127,19,125,19xm171,18v-2,-3,,-6,3,-4c176,18,174,18,171,18xm97,16v-9,-6,6,-11,3,-2c99,15,98,15,97,16xm143,15v-6,-4,2,-8,3,-4c146,14,146,14,143,15xm190,15v-4,-3,-2,-6,2,-4c192,14,192,13,190,15xm115,12v-8,-3,3,-12,3,-2c117,11,116,12,115,12xm161,11v-4,-2,-2,-6,3,-4c165,10,164,10,161,11xm47,138v-7,-3,-1,-12,4,-6c52,136,50,137,47,138xm139,137v-1,-2,-3,-3,-1,-6c143,129,146,136,139,137xm186,136v-3,-2,-2,-4,2,-4c190,134,189,136,186,136xm64,134v-7,-6,5,-13,5,-2c67,134,66,134,64,134xm111,134v-6,-4,1,-11,4,-5c115,132,114,133,111,134xm157,133v-5,-3,3,-10,3,-1c159,133,158,133,157,133xm36,131v-8,-4,,-13,5,-6c41,130,40,130,36,131xm82,130v-8,-4,5,-12,5,-3c86,130,85,130,82,130xm128,130v-2,-2,-1,-3,-1,-5c131,120,136,129,128,130xm175,129v-2,-1,-2,-2,-1,-4c179,123,180,128,175,129xm54,127v-7,-3,-1,-11,4,-6c59,124,58,127,54,127xm43,120v-9,-6,5,-13,5,-3c46,120,46,120,43,120xm62,116v-9,-3,-1,-12,3,-5c66,114,65,115,62,116xm33,113v-1,,-2,-1,-3,-1c26,97,47,109,33,113xm50,109v-9,-5,5,-13,5,-3c54,109,53,109,50,109xm67,105v-7,-5,5,-13,5,-2c71,106,70,105,67,105xm39,102v-9,-6,5,-13,5,-3c43,102,42,102,39,102xm58,99v-5,-4,-5,-7,,-9c65,92,63,97,58,99xm46,91v-8,-6,5,-13,5,-3c50,91,49,91,46,91xm65,88v-8,-3,,-12,4,-6c69,86,69,87,65,88xm54,81c47,77,53,69,58,74v1,4,,6,-4,7xm43,73v-9,-6,5,-12,5,-3c46,73,46,73,43,73xm62,70v-9,-5,,-12,3,-6c65,68,65,69,62,70xm50,63c43,59,49,51,54,56v2,4,,6,-4,7xm67,59v-6,-5,3,-11,5,-5c72,58,72,59,67,59xm58,52v-8,-3,,-12,4,-6c62,50,62,51,58,52xm64,41v-9,-7,9,-11,4,-1c67,41,65,41,64,41xm55,34c46,31,54,22,58,28v,4,,5,-3,6xe" fillcolor="#c8e7fb" stroked="f">
                <v:path arrowok="t" o:connecttype="custom" o:connectlocs="176,720;344,294;1384,666;1112,972;200,1146;1672,324;1592,666;648,114;1440,18;376,1104;512,1080;240,990;712,996;856,972;296,936;408,936;1144,930;1312,876;1056,882;464,870;1592,834;1344,840;792,756;968,732;1080,714;1232,690;808,618;688,612;824,588;632,564;1112,540;888,522;1048,498;1544,474;944,456;1472,432;1600,408;1376,390;1504,348;1056,330;1200,306;1000,276;1488,258;1624,234;1200,174;1320,174;1456,150;1592,108;776,96;1520,90;408,792;512,804;1256,798;1016,750;344,720;264,678;352,594;520,528;344,438;576,324;440,204" o:connectangles="0,0,0,0,0,0,0,0,0,0,0,0,0,0,0,0,0,0,0,0,0,0,0,0,0,0,0,0,0,0,0,0,0,0,0,0,0,0,0,0,0,0,0,0,0,0,0,0,0,0,0,0,0,0,0,0,0,0,0,0,0"/>
                <o:lock v:ext="edit" verticies="t"/>
              </v:shape>
              <v:shape id="Freeform 8" o:spid="_x0000_s1030" style="position:absolute;left:9339;top:13670;width:1672;height:1176;visibility:visible;mso-wrap-style:square;v-text-anchor:top" coordsize="20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" path="m1,196v2,-7,4,-15,6,-22c13,174,15,168,9,165v4,-15,5,7,11,-6c19,154,14,153,12,157v1,-8,3,-15,5,-23c24,135,25,128,20,126v,-1,1,-6,2,-6c25,130,36,117,26,115v-2,1,-3,1,-3,2c23,110,27,102,29,95v5,1,7,-7,2,-8c31,86,32,82,33,82v7,9,12,-9,2,-5c34,72,39,60,40,56v4,-2,5,-4,3,-7c42,48,44,44,44,43v3,7,13,-7,3,-6c46,33,51,22,52,17v1,1,2,1,3,2c90,46,128,69,161,99v-7,4,4,8,3,2c168,105,168,105,170,107v1,1,-2,4,3,4c175,110,198,130,209,140r,7c201,148,189,149,188,151v-5,1,-9,2,-14,3c174,152,172,153,170,153v-1,4,-12,7,-14,3c153,156,152,156,152,159v-4,1,-9,2,-13,3c139,158,134,158,134,163v-4,1,-8,2,-12,3c121,161,115,162,116,168v-4,1,-8,2,-12,3c104,163,95,167,99,172v-12,3,-12,3,-13,3c92,168,73,168,81,176v-12,4,-56,16,-56,15c21,190,20,191,19,194v-4,1,-7,2,-10,2c7,192,3,194,1,196xm209,5r,3c208,5,205,9,208,11v,-1,1,-1,1,-1l209,54v-3,-2,-4,1,-2,3c208,57,209,57,209,56r,44c209,100,207,99,206,101v,1,,1,1,3c208,103,209,103,209,103r,16c206,117,201,108,199,111,176,92,154,72,129,54,113,41,112,42,112,41v9,-4,-3,-12,-4,-2c106,37,104,35,101,34v9,-5,-3,-12,-3,-3c95,30,93,28,91,27,99,23,88,14,87,23,82,21,82,21,81,19,87,15,78,8,76,16,61,7,84,7,84,8v2,1,5,1,5,-1c103,6,117,3,131,4v-3,4,6,6,5,c134,3,151,4,154,3v5,,20,-2,24,c172,9,187,7,180,3v10,,20,1,29,2xm10,191v-10,-6,9,-13,5,-1c13,191,13,191,10,191xm29,188v-8,-5,2,-13,5,-5c34,187,33,187,29,188xm47,184v-8,-3,,-12,4,-5c51,182,51,183,47,184xm17,181v-9,-8,9,-13,6,-2c21,181,19,181,17,181xm64,180v-8,-4,5,-12,5,-2c68,180,66,180,64,180xm36,177v-10,-5,5,-14,5,-3c40,177,38,177,36,177xm53,173v-6,-4,1,-11,5,-5c58,172,58,173,53,173xm25,170v-7,-4,1,-13,5,-5c30,169,29,170,25,170xm71,170v-8,-8,8,-12,5,-2c74,169,73,169,71,170xm43,166v-7,-3,-1,-11,4,-6c49,164,47,166,43,166xm89,166v-7,-5,4,-13,4,-2c92,166,91,166,89,166xm60,162v-6,-5,2,-10,5,-5c65,162,65,162,60,162xm107,162v-4,-3,-2,-8,4,-6c112,160,111,162,107,162xm22,152v-8,-3,-1,-13,5,-6c27,150,26,151,22,152xm30,142v-1,-1,-3,-1,-4,-2c22,126,43,137,30,142xm32,159v-9,-6,5,-13,5,-3c36,159,35,159,32,159xm79,159v-6,-4,-2,-9,3,-7c84,156,83,158,79,159xm124,158v-1,-2,-1,-2,-1,-5c128,149,133,158,124,158xm51,156v-3,-2,-4,-2,-4,-5c51,143,60,152,51,156xm96,155v-7,-11,10,-7,3,c98,155,97,155,96,155xm143,155v-6,-6,5,-10,3,-2c145,154,144,154,143,155xm67,152v,-1,-1,-1,-2,-2c65,136,79,151,67,152xm114,151v-8,-5,8,-11,4,c116,151,116,151,114,151xm160,151v-3,-4,,-7,4,-5c165,150,163,150,160,151xm39,149v-9,-6,5,-14,5,-4c43,148,42,148,39,149xm86,148v-10,-6,7,-12,4,-1c88,148,88,148,86,148xm132,147v-6,-3,4,-11,4,-1c135,148,134,147,132,147xm178,147v-5,-6,7,-7,3,c180,147,179,147,178,147xm58,145v-10,-5,2,-13,4,-4c61,144,61,144,58,145xm103,144v-2,-2,-2,-2,-2,-5c107,134,112,144,103,144xm150,144v-4,-3,-2,-7,3,-5c154,142,154,143,150,144xm197,143v-4,-2,-2,-4,2,-4c200,141,199,142,197,143xm75,141v-7,-4,2,-12,5,-5c80,140,78,141,75,141xm122,141v-7,-4,3,-12,3,-2c124,140,123,140,122,141xm168,140v-4,-2,-2,-7,3,-5c172,138,171,139,168,140xm94,137v-4,-1,-5,-3,-2,-6c97,128,100,135,94,137xm99,126v-6,-10,11,-7,4,c102,126,101,126,99,126xm146,126v-6,-5,5,-9,4,-1c149,126,148,126,146,126xm71,123v-6,-5,2,-11,5,-5c76,123,75,123,71,123xm118,123v-9,-5,8,-11,3,-1c120,123,120,123,118,123xm164,122v-1,-2,-1,-2,-1,-4c168,115,170,121,164,122xm90,120v-10,-6,7,-12,3,-2c92,119,92,119,90,120xm135,119v-5,-4,4,-11,4,-2c138,119,137,119,135,119xm107,116v-3,-2,-2,-3,-2,-5c111,106,115,115,107,116xm154,115v-8,-5,8,-8,2,c155,115,155,115,154,115xm78,112v-6,-4,2,-11,5,-4c83,112,82,112,78,112xm125,112v-6,-3,,-9,4,-5c129,111,129,111,125,112xm97,109v-8,-4,1,-10,4,-6c101,107,101,108,97,109xm143,108v-7,-3,4,-10,4,-2c146,108,145,108,143,108xm114,105v-4,-2,-2,-8,4,-6c119,102,119,104,114,105xm86,102v-9,-7,8,-12,4,-2c88,101,87,102,86,102xm131,101v-4,-5,3,-8,5,-4c136,101,135,101,131,101xm103,98v-3,-5,-2,-7,3,-7c109,95,108,97,103,98xm150,97v-6,-4,2,-9,4,-2c153,97,152,97,150,97xm197,97v-6,-4,4,-7,2,-1c198,96,197,96,197,97xm74,95c68,84,83,85,79,94v-2,,-3,,-5,1xm122,94v-6,-3,-1,-9,3,-5c126,92,125,94,122,94xm93,91v-10,-6,7,-12,4,-1c96,90,96,90,93,91xm139,90v-1,-2,-3,-4,,-6c145,84,144,90,139,90xm186,90v-7,-5,7,-8,2,-1c187,89,186,90,186,90xm111,87v-9,-6,7,-10,4,-1c113,87,112,87,111,87xm203,86v-3,-3,3,-7,3,-1c205,86,205,86,203,86xm82,84v-8,-7,7,-11,4,-2c85,84,84,84,82,84xm128,83v-7,-7,9,-8,3,c130,83,129,83,128,83xm175,83v-2,-1,-2,-3,-1,-5c179,77,180,81,175,83xm99,80v-4,-8,5,-10,5,-2c102,80,102,80,99,80xm193,79v,-1,-1,-1,-1,-1c192,70,200,78,193,79xm71,77v-9,-8,9,-11,4,-1c74,77,73,77,71,77xm118,76v-9,-5,8,-11,3,c120,76,119,76,118,76xm164,76v-4,-7,5,-8,3,-1c166,75,165,75,164,76xm90,73c80,67,97,61,93,72v-1,1,-1,1,-3,1xm182,72v-5,-6,7,-7,2,c183,72,183,72,182,72xm107,69v-7,-8,7,-9,4,-1c110,69,108,69,107,69xm154,69v-8,-6,6,-9,3,-1c156,68,155,69,154,69xm200,68v-3,-4,,-4,2,-4c203,68,203,67,200,68xm78,66v-8,-7,8,-11,5,-2c81,66,80,66,78,66xm172,65v-7,-4,5,-9,2,-1c173,64,173,65,172,65xm96,62v-7,-5,6,-13,4,c98,62,97,62,96,62xm143,62v-6,-5,4,-9,4,-3c146,61,145,61,143,62xm189,61v-1,-1,-1,-2,-1,-3c192,54,195,60,189,61xm160,58v-1,-2,-1,-2,-1,-4c164,50,167,57,160,58xm86,55c76,49,93,43,90,54v-2,1,-2,1,-4,1xm132,55v-6,-4,4,-11,4,-2c135,55,134,54,132,55xm178,54v-5,-5,7,-6,3,c180,54,179,54,178,54xm150,51v-6,-4,2,-8,3,-4c153,50,153,50,150,51xm197,50v-4,-2,-2,-5,2,-3c199,49,200,49,197,50xm75,48v-6,-4,1,-11,5,-5c80,47,78,48,75,48xm122,48v-8,-3,3,-12,3,-2c124,47,123,47,122,48xm168,47v-4,-2,-2,-6,3,-5c172,45,171,47,168,47xm139,44v-6,-5,4,-9,4,-3c142,44,141,43,139,44xm186,43v-2,-1,-2,-2,-2,-3c188,36,191,42,186,43xm157,40v-2,-2,-2,-2,-1,-4c161,32,163,39,157,40xm203,39v-1,-1,,-1,,-3c205,34,209,39,203,39xm128,37v-5,-4,4,-11,4,-2c131,37,130,37,128,37xm175,36v-3,-3,,-6,3,-4c178,36,178,36,175,36xm147,33v-6,-4,1,-8,3,-4c150,32,150,32,147,33xm193,32v-3,-2,-1,-5,2,-3c195,31,196,31,193,32xm118,30v-7,-4,1,-9,4,-5c122,29,122,29,118,30xm165,29v-4,-2,-2,-6,2,-4c168,27,168,29,165,29xm136,26v-6,-5,3,-9,3,-3c139,26,138,26,136,26xm182,25v-2,-1,-1,-2,-1,-3c185,18,187,25,182,25xm107,23v-8,-6,8,-11,3,-1c109,23,109,23,107,23xm153,22v-1,-2,-1,-2,-1,-4c157,14,160,21,153,22xm200,21v-1,-1,-1,-1,-1,-3c202,16,205,21,200,21xm125,19v-6,-4,4,-11,4,-2c128,19,127,19,125,19xm171,18v-2,-3,,-6,3,-4c176,18,174,18,171,18xm97,16v-9,-6,6,-11,3,-2c99,15,98,15,97,16xm143,15v-6,-4,2,-8,3,-4c146,14,146,14,143,15xm190,15v-4,-3,-2,-6,2,-4c192,14,192,13,190,15xm115,12v-8,-3,3,-12,3,-2c117,11,116,12,115,12xm161,11v-4,-2,-2,-6,3,-4c165,10,164,10,161,11xm47,138v-7,-3,-1,-12,4,-6c52,136,50,137,47,138xm139,137v-1,-2,-3,-3,-1,-6c143,129,146,136,139,137xm186,136v-3,-2,-2,-4,2,-4c190,134,189,136,186,136xm64,134v-7,-6,5,-13,5,-2c67,134,66,134,64,134xm111,134v-6,-4,1,-11,4,-5c115,132,114,133,111,134xm157,133v-5,-3,3,-10,3,-1c159,133,158,133,157,133xm36,131v-8,-4,,-13,5,-6c41,130,40,130,36,131xm82,130v-8,-4,5,-12,5,-3c86,130,85,130,82,130xm128,130v-2,-2,-1,-3,-1,-5c131,120,136,129,128,130xm175,129v-2,-1,-2,-2,-1,-4c179,123,180,128,175,129xm54,127v-7,-3,-1,-11,4,-6c59,124,58,127,54,127xm43,120v-9,-6,5,-13,5,-3c46,120,46,120,43,120xm62,116v-9,-3,-1,-12,3,-5c66,114,65,115,62,116xm33,113v-1,,-2,-1,-3,-1c26,97,47,109,33,113xm50,109v-9,-5,5,-13,5,-3c54,109,53,109,50,109xm67,105v-7,-5,5,-13,5,-2c71,106,70,105,67,105xm39,102v-9,-6,5,-13,5,-3c43,102,42,102,39,102xm58,99v-5,-4,-5,-7,,-9c65,92,63,97,58,99xm46,91v-8,-6,5,-13,5,-3c50,91,49,91,46,91xm65,88v-8,-3,,-12,4,-6c69,86,69,87,65,88xm54,81c47,77,53,69,58,74v1,4,,6,-4,7xm43,73v-9,-6,5,-12,5,-3c46,73,46,73,43,73xm62,70v-9,-5,,-12,3,-6c65,68,65,69,62,70xm50,63c43,59,49,51,54,56v2,4,,6,-4,7xm67,59v-6,-5,3,-11,5,-5c72,58,72,59,67,59xm58,52v-8,-3,,-12,4,-6c62,50,62,51,58,52xm64,41v-9,-7,9,-11,4,-1c67,41,65,41,64,41xm55,34c46,31,54,22,58,28v,4,,5,-3,6xe" filled="f" strokecolor="#dcf0fd" strokeweight="0">
                <v:path arrowok="t" o:connecttype="custom" o:connectlocs="176,720;344,294;1384,666;1112,972;200,1146;1672,324;1592,666;648,114;1440,18;376,1104;512,1080;240,990;712,996;856,972;296,936;408,936;1144,930;1312,876;1056,882;464,870;1592,834;1344,840;792,756;968,732;1080,714;1232,690;808,618;688,612;824,588;632,564;1112,540;888,522;1048,498;1544,474;944,456;1472,432;1600,408;1376,390;1504,348;1056,330;1200,306;1000,276;1488,258;1624,234;1200,174;1320,174;1456,150;1592,108;776,96;1520,90;408,792;512,804;1256,798;1016,750;344,720;264,678;352,594;520,528;344,438;576,324;440,204" o:connectangles="0,0,0,0,0,0,0,0,0,0,0,0,0,0,0,0,0,0,0,0,0,0,0,0,0,0,0,0,0,0,0,0,0,0,0,0,0,0,0,0,0,0,0,0,0,0,0,0,0,0,0,0,0,0,0,0,0,0,0,0,0"/>
                <o:lock v:ext="edit" verticies="t"/>
              </v:shape>
              <v:shape id="Freeform 9" o:spid="_x0000_s1031" style="position:absolute;left:6627;top:13424;width:2984;height:2328;visibility:visible;mso-wrap-style:square;v-text-anchor:top" coordsize="373,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" path="m187,209v-8,-4,7,-13,5,-2c192,209,189,210,187,209xm206,206v-3,-2,-3,-2,-3,-6c208,194,215,203,206,206xm198,216v-8,-5,5,-13,5,-2c203,216,201,216,198,216xm209,224v-10,-6,7,-15,5,-3c213,223,212,223,209,224xm203,235v-3,-1,-3,-1,-4,-4c199,218,215,232,203,235xm213,242v-12,-6,8,-17,5,-1c216,241,214,242,213,242xm8,375v-5,-3,-2,-8,3,-6c12,371,12,371,11,374v-1,,-2,,-3,1xm15,364v-2,-1,-3,-3,-2,-6c17,356,21,359,18,363v-1,1,-1,1,-3,1xm32,360v-1,-2,-1,-1,-1,-5c33,351,40,355,36,360v-1,,-1,,-4,xm22,353v-2,-2,-2,-2,-2,-5c23,344,29,347,25,353v,,,,-3,xm40,350v-9,-7,7,-12,4,-2c43,350,42,350,40,350xm58,346v-7,-4,1,-11,4,-5c62,345,62,346,58,346xm11,346c9,343,9,344,9,341v2,-4,10,-1,6,5c14,346,14,346,11,346xm29,343v-9,-7,8,-12,4,-2c32,343,31,343,29,343xm46,339v-1,-2,-3,-5,,-7c49,332,50,331,52,334v,5,-1,5,-6,5xm65,336v-1,-1,-2,-1,-3,-2c61,323,74,329,68,335v-1,,-2,1,-3,1xm19,336v-8,-6,4,-12,4,-3c22,335,21,335,19,336xm36,332v-2,-3,-4,-5,,-7c38,325,39,324,41,327v,5,-1,5,-5,5xm15,318v-3,-2,-3,-2,-3,-5c15,308,22,311,19,317v-2,1,-3,1,-4,1xm19,290v-11,-8,9,-13,4,-1c22,289,22,289,19,290xm55,329v-2,-1,-3,-1,-3,-3c50,316,64,322,58,328v-1,,-2,1,-3,1xm25,325v-6,-4,1,-11,5,-5c30,324,30,325,25,325xm44,322v-1,-1,-2,-2,-3,-3c40,309,53,315,47,321v-1,,-2,,-3,1xm34,315v-10,-4,2,-14,4,-4c37,314,36,314,34,315xm50,311v-7,-4,2,-12,6,-5c56,310,55,311,50,311xm23,307v-4,-1,-4,-2,-3,-6c24,297,30,302,26,307v-1,,-2,,-3,xm40,304v-8,-4,1,-13,5,-6c45,303,44,303,40,304xm29,297v-7,-4,1,-13,5,-5c34,295,33,296,29,297xm36,286v-8,-6,3,-13,6,-4c41,285,40,286,36,286xm25,279v-10,-7,9,-13,5,-2c29,279,27,279,25,279xm34,269v-1,-1,-3,-1,-4,-2c29,264,30,264,31,261v3,-1,3,-1,6,c38,264,38,264,37,267v-1,1,-2,1,-3,2xm237,8v,-3,-3,-1,4,-4c241,5,238,7,237,8xm261,19v-13,-9,11,-14,4,-2c264,18,263,18,261,19xm180,35v-3,-2,5,-5,6,-5c186,34,184,34,180,35xm191,42v-7,-5,-2,-12,5,-9c198,39,197,41,191,42xm173,45v-8,-6,3,-13,6,-6c179,44,178,45,173,45xm156,49v-4,-2,4,-4,5,-5c160,48,159,48,156,49xm185,52v-10,-5,2,-14,4,-5c189,51,188,52,185,52xm166,56v-7,-5,1,-13,5,-7c172,55,171,55,166,56xm148,59v-7,-2,-2,-9,3,-8c158,51,153,61,148,59xm177,63v-8,-4,2,-13,5,-6c182,61,181,62,177,63xm132,64v1,-2,3,-3,5,-4c137,62,133,63,132,64xm159,66v-7,-3,1,-13,5,-5c164,65,163,66,159,66xm277,68v,-2,,-3,-1,-5c269,62,265,67,266,55v2,,5,-1,7,-2c277,44,262,37,265,55v-3,1,-6,2,-8,1c254,46,255,48,263,46v1,-11,-11,-13,-9,c250,53,243,48,245,41v6,-2,6,-2,7,-2c253,29,250,30,243,32v-1,7,4,8,-6,10c234,40,233,37,234,33v7,-1,7,-1,8,-1c242,24,240,23,234,24v1,-2,4,-6,6,-6c242,30,257,15,244,13v3,-4,3,-4,3,-4c252,14,258,9,255,4v-7,-4,9,-1,10,c267,10,271,6,277,7v-6,7,7,12,7,2c288,9,299,13,304,16v2,2,7,2,11,4c314,27,321,23,327,25v-4,9,6,10,7,3c336,29,338,30,340,31v-14,5,10,13,4,2c346,33,363,42,367,44v-3,1,-26,5,-27,7c337,52,333,54,329,54v-5,-3,-16,8,-17,3c307,55,305,56,304,61v-5,1,-5,1,-9,2c293,57,285,57,286,66v-3,1,-6,2,-9,2xm187,69v-5,-4,-1,-9,5,-6c192,64,189,69,187,69xm142,70v-10,-6,4,-14,4,-3c145,69,144,70,142,70xm170,73v-8,-5,5,-13,5,-2c172,73,172,73,170,73xm123,73v-5,-3,2,-6,5,-7c130,72,128,73,123,73xm152,77v-6,-4,,-12,5,-6c157,75,156,76,152,77xm180,80v-7,-5,4,-10,5,-5c183,77,183,79,180,80xm134,80v-7,-6,4,-12,5,-3c137,80,138,80,134,80xm162,83v-6,-9,8,-8,5,c165,83,164,83,162,83xm146,87v-8,-3,,-12,4,-4c149,86,149,86,146,87xm174,91v-5,-4,-2,-10,3,-6c177,87,176,90,174,91xm156,94v-9,-5,7,-11,3,-1c157,94,157,94,156,94xm109,95v-8,-6,2,-12,5,-5c114,94,113,94,109,95xm184,97v1,-1,2,-4,3,-5c191,93,187,97,184,97xm167,101v-7,-5,3,-9,3,-4c169,100,169,101,167,101xm120,102v-4,-3,-3,-8,2,-8c126,98,126,101,120,102xm179,105v1,-2,3,-5,3,-1c181,104,180,105,179,105xm102,106v-9,-7,5,-14,5,-4c106,105,105,105,102,106xm131,108v-5,-3,-3,-9,4,-3c135,108,133,108,131,108xm112,112v-1,-3,-3,-2,-1,-6c117,101,122,112,112,112xm188,116v1,-2,2,-4,4,-2c191,115,190,115,188,116xm142,115v-8,-4,3,-8,3,-1c144,115,143,115,142,115xm147,122v,-2,2,-5,5,-3c151,120,149,122,147,122xm167,146v-4,-2,2,-6,2,c168,146,168,146,167,146xm178,153v-4,-2,-1,-3,2,-3c180,152,180,153,178,153xm159,157v-6,-4,7,-6,2,c161,157,160,157,159,157xm189,161v-4,-2,-2,-6,2,-4c191,160,192,160,189,161xm171,165v-2,-2,-2,-1,-2,-4c173,158,175,163,171,165xm153,169v-1,-5,4,-9,2,-1c154,169,153,169,153,169xm181,172v-2,-1,-2,-3,-1,-5c185,166,186,171,181,172xm163,176v-5,-4,,-8,3,-4c166,175,167,175,163,176xm173,183v,,-1,-1,-1,-2c172,171,184,182,173,183xm156,187v-9,-5,8,-10,3,-1c158,187,158,187,156,187xm95,116v-8,-4,1,-13,5,-5c100,115,99,116,95,116xm123,119v-4,-7,3,-9,5,-4c128,119,127,119,123,119xm80,121v1,-2,2,-3,3,-5c83,118,82,120,80,121xm105,123v-6,-5,2,-11,5,-5c110,122,110,123,105,123xm134,126v-2,-2,-2,-3,-1,-5c138,117,141,125,134,126xm89,127v-9,-4,-1,-13,4,-6c93,126,93,126,89,127xm116,130v-7,-5,5,-13,5,-2c119,130,118,130,116,130xm72,132v1,-2,2,-3,3,-5c76,130,75,132,72,132xm99,134v-9,-5,2,-12,5,-5c104,133,102,134,99,134xm125,135v,-4,3,-7,6,-3c129,133,127,134,125,135xm80,138v-7,-5,1,-13,6,-6c87,137,85,138,80,138xm138,144v-4,-3,-1,-4,3,-5c143,141,141,143,138,144xm132,155v-12,-5,8,-10,2,-1c133,154,132,155,132,155xm141,161v-2,-2,-2,-6,2,-5c143,157,142,160,141,161xm123,166v-5,-4,1,-11,5,-5c128,165,127,165,123,166xm134,173v-6,-5,4,-10,4,-4c137,172,137,172,134,173xm127,184v-7,-6,2,-10,4,-6c131,182,131,183,127,184xm109,141v-6,-4,2,-12,5,-5c114,140,113,140,109,141xm66,142v1,-1,2,-3,3,-4c69,140,69,141,66,142xm91,145v-9,-5,5,-14,5,-3c95,145,94,145,91,145xm74,149v-7,-3,-4,-12,4,-8c80,146,79,148,74,149xm100,151v-3,-8,7,-9,7,-4c105,149,103,150,100,151xm84,156v-6,-5,-1,-12,5,-8c91,153,89,155,84,156xm91,158v1,-3,1,-3,5,-3c94,156,93,157,91,158xm113,159v-5,-4,4,-6,4,-6c117,158,117,158,113,159xm66,160v-9,-6,3,-16,6,-5c71,160,70,159,66,160xm78,167v-12,-4,5,-17,5,-3c79,167,79,167,78,167xm106,170v-7,-4,,-12,4,-6c110,168,110,169,106,170xm57,171v-2,-9,-4,-10,6,-10c70,168,62,170,57,171xm88,174v-3,-1,5,-6,5,-5c93,173,92,173,88,174xm67,176v-1,-6,1,-10,8,-7c74,172,69,175,67,176xm116,177v-6,-5,2,-12,5,-5c121,176,120,176,116,177xm99,181v-9,-5,1,-13,5,-6c104,179,103,180,99,181xm59,183v,-4,1,-4,5,-4c60,182,60,182,59,183xm81,185v-9,-5,2,-13,5,-7c86,184,86,184,81,185xm109,188v-8,-7,5,-13,5,-3c113,188,112,188,109,188xm67,188v1,-1,1,-1,2,-1c68,187,68,188,67,188xm91,192v-8,-7,3,-13,6,-6c97,191,95,191,91,192xm73,196v-3,-2,-3,-5,-3,-8c77,182,86,193,73,196xm102,199v-6,-5,-2,-11,4,-8c109,196,107,198,102,199xm84,203v-9,-6,2,-14,6,-7c90,202,88,202,84,203xm35,205v3,-7,6,-15,10,-22c55,181,42,171,57,172v,2,1,5,1,8c49,182,49,181,52,190v-4,3,-8,,-9,7c40,200,38,202,35,205xm113,206v-8,-5,1,-13,5,-5c118,205,117,205,113,206xm57,208v-6,-4,-2,-12,5,-9c64,207,65,207,57,208xm95,210v-15,-9,14,-14,4,-1c98,209,96,210,95,210xm106,217v-8,-6,-1,-13,5,-7c113,215,110,216,106,217xm51,219v-12,-5,5,-18,5,-3c55,218,54,218,51,219xm86,221v-9,-14,13,-12,7,-1c91,220,89,221,86,221xm116,224v-6,-5,-2,-11,4,-8c120,219,119,224,116,224xm61,226v-7,-4,-3,-12,5,-9c67,223,68,225,61,226xm97,228v-5,-4,-2,-13,6,-9c105,227,105,227,97,228xm43,229v-8,-6,2,-13,6,-6c49,228,48,229,43,229xm71,233v-8,-7,4,-17,7,-3c76,233,74,233,71,233xm108,235v-9,-5,7,-18,7,-3c113,235,111,235,108,235xm55,237v-4,-2,-5,-4,-3,-8c59,224,64,234,55,237xm82,240v-3,-2,-3,-4,-3,-7c87,226,95,238,82,240xm66,244v-7,-2,-6,-10,1,-10c73,236,70,243,66,244xm92,247v-7,-5,-1,-10,6,-9c99,245,101,246,92,247xm76,251v-10,-5,,-13,4,-8c82,248,81,250,76,251xm57,254v-7,-6,3,-12,6,-6c63,253,62,254,57,254xm87,258v-11,-4,1,-17,5,-5c92,257,90,257,87,258xm68,261v-8,-6,2,-12,6,-6c74,261,73,261,68,261xm97,265v-8,-4,-3,-12,5,-8c103,262,103,264,97,265xm79,269v-8,-7,2,-13,5,-7c84,268,84,268,79,269xm61,272v-7,-5,,-12,5,-7c68,270,66,272,61,272xm72,279v-8,-4,-1,-12,5,-7c78,277,76,279,72,279xm83,286v-10,-6,5,-14,5,-3c87,286,86,286,83,286xm87,304v-9,-4,,-14,5,-5c92,303,90,303,87,304xm87,316v-2,-3,-3,-9,-6,-10c79,304,78,303,74,296v14,4,2,-16,-2,-4c67,292,73,282,65,281v-1,-1,-4,-5,-7,-11c52,264,60,257,50,256v-1,-3,-3,-6,-4,-9c59,247,49,231,44,242v-2,-4,-2,-9,-5,-11c36,226,36,226,35,222v3,-1,5,-6,1,-8c40,210,46,212,46,206v5,-5,9,-10,15,-13c63,205,73,188,73,205v-9,2,-9,1,-7,9c69,216,71,215,74,214v1,-8,-4,-10,7,-10c83,206,84,210,82,213v-8,1,-7,,-6,9c79,223,82,221,85,222v3,13,2,4,11,7c98,236,98,236,98,237v16,-3,4,6,14,7c111,246,111,248,110,250v-4,-16,-19,7,-1,4c109,254,107,262,107,264v-4,1,-2,6,-3,10c96,274,95,280,101,283v-3,11,-5,21,-8,31c91,312,88,315,87,316xm184,191v-5,-3,-1,-7,3,-7c189,188,189,190,184,191xm166,194v-4,-4,-1,-8,4,-6c172,193,170,194,166,194xm148,198v-6,-6,3,-9,5,-5c153,197,153,198,148,198xm177,202v-5,-4,-1,-10,4,-6c181,200,181,201,177,202xm159,205v-2,-2,-3,-2,-2,-6c163,195,168,205,159,205xm170,213v-1,-1,-2,-2,-3,-3c167,198,182,210,170,213xm152,216v-9,-6,5,-12,5,-3c156,216,155,216,152,216xm180,220v-8,-6,6,-13,6,-3c184,220,183,220,180,220xm163,224v-9,-4,1,-14,5,-6c168,222,167,223,163,224xm191,227v-8,-5,3,-13,6,-5c196,227,195,227,191,227xm174,231v-9,-5,2,-13,5,-5c178,230,178,230,174,231xm155,235v-8,-8,6,-14,6,-4c160,234,158,234,155,235xm185,239v-10,-4,1,-15,4,-6c189,237,189,237,185,239xm120,195v-9,-7,6,-13,5,-2c123,195,122,195,120,195xm142,209v-4,-2,-4,-4,-2,-7c146,199,150,208,142,209xm122,212v-2,-4,-2,-6,3,-7c124,207,123,210,122,212xm134,220v1,-4,1,-4,2,-8c143,213,139,219,134,220xm145,227v-10,-6,7,-14,5,-2c149,227,147,227,145,227xm131,231v,-2,1,-4,1,-6c134,227,132,229,131,231xm138,239v-1,-1,-2,-1,-3,-2c131,220,154,235,138,239xm167,242v-10,-4,1,-14,5,-6c172,241,171,241,167,242xm148,246v-10,-6,8,-17,6,-3c152,246,150,245,148,246xm176,249v-9,-11,10,-13,6,-1c180,249,178,249,176,249xm129,250v-10,-7,8,-18,7,-3c135,249,132,249,129,250xm158,253v-5,-5,-2,-11,6,-9c167,251,164,252,158,253xm187,257v-6,-4,-2,-13,6,-9c194,256,194,255,187,257xm139,257v-3,-14,8,-14,8,-2c146,256,141,256,139,257xm168,260v-6,-9,5,-16,8,-3c174,260,171,260,168,260xm106,326v-1,-4,,-5,1,-8c113,320,116,311,109,310v2,-7,2,-17,7,-23c116,285,115,280,117,279v9,2,9,-9,2,-9c122,250,123,280,131,267v1,,2,-12,-9,-6c122,261,122,249,128,251v2,11,2,6,11,6c141,266,139,266,149,264v,-4,-3,-15,8,-9c159,268,159,258,168,261v1,9,,8,10,7c178,264,175,260,178,258v8,-1,7,-1,9,7c197,266,195,262,195,255v9,-2,8,-2,10,7c219,262,210,257,213,252v12,-3,5,,10,6c241,259,219,246,239,247v,8,5,11,10,5c247,241,248,246,239,246v-1,-3,-2,-6,-1,-9c241,237,245,235,246,237v2,9,1,8,10,6c259,234,250,235,263,232v,-3,-1,-6,,-9c274,221,269,231,276,229v9,8,17,15,25,23c296,253,291,255,286,257v-2,-3,-13,5,-16,5c268,257,259,260,261,265v-3,2,-6,3,-9,4c251,259,239,263,244,271v-15,6,-15,6,-18,7c220,277,216,283,209,284v1,-3,-10,-6,-8,3c198,289,198,289,191,291v2,-13,-15,-3,-6,2c185,294,168,300,166,301v-4,-4,-8,-2,-9,3c154,306,152,307,149,308v-2,-11,-14,-2,-7,3c129,316,129,316,123,318v-5,-3,-7,-1,-8,4c112,323,109,324,106,326xm339,133v-5,-5,-3,-11,4,-9c346,129,345,132,339,133xm289,22v-10,-9,9,-13,5,-2c292,22,292,22,289,22xm272,26v-10,-4,1,-15,5,-7c277,24,277,25,272,26xm215,28v-3,-2,-2,-5,-3,-8c196,21,217,18,220,18v1,-2,,-3,,-4c234,6,230,18,229,16v-3,1,-6,1,-8,2c222,25,223,26,215,28xm299,29v-2,-2,-2,-2,-2,-6c300,14,312,28,299,29xm253,30v-6,-4,-3,-11,5,-9c260,28,259,28,253,30xm198,31v-7,-6,,-7,5,-9c207,28,203,30,198,31xm283,33v-5,-1,-6,-5,-3,-8c288,21,291,31,283,33xm226,35v-2,-1,4,-8,6,-8c233,34,234,33,226,35xm311,36v-10,-7,5,-14,5,-3c315,36,314,36,311,36xm263,37v-9,-7,7,-17,7,-4c269,37,267,36,263,37xm209,38v-14,-8,15,-16,1,c210,38,209,38,209,38xm294,40v-5,-1,-4,-2,-4,-6c294,25,304,38,294,40xm322,43v-11,-6,5,-14,5,-3c326,42,324,43,322,43xm274,44v-7,-5,1,-14,6,-7c281,43,280,43,274,44xm220,46v-4,-3,2,-9,4,-9c228,42,224,45,220,46xm351,47v-5,-2,-4,-2,-4,-6c353,34,360,44,351,47xm303,47v-7,-5,,-13,5,-7c310,45,307,47,303,47xm202,49v-7,-6,-1,-12,5,-7c207,44,203,47,202,49xm332,51v-7,-5,-2,-11,4,-8c338,48,337,49,332,51xm285,51v-11,-9,12,-14,5,-1c289,50,289,50,285,51xm231,53v-12,-5,5,-18,5,-4c235,52,234,52,231,53xm314,54v-8,-6,2,-13,6,-6c320,53,318,54,314,54xm213,56v-5,-2,,-6,3,-9c220,50,218,55,213,56xm296,58v-8,-5,2,-14,6,-6c302,57,301,57,296,58xm195,59v-7,-3,-2,-11,4,-7c199,54,197,57,195,59xm242,60v-10,-5,,-13,4,-8c247,57,248,58,242,60xm277,62v-5,-6,,-13,6,-9c285,61,285,60,277,62xm224,63v-7,-4,-3,-11,4,-8c230,59,229,62,224,63xm205,66v,,-1,,-1,-1c207,51,216,65,205,66xm252,67v-10,-8,6,-16,6,-3c256,66,254,66,252,67xm234,70v-3,-2,-4,-3,-2,-7c238,57,244,69,234,70xm216,73v-8,-3,2,-12,5,-5c221,72,221,73,216,73xm261,74v-2,-5,-2,-13,6,-9c269,73,269,71,261,74xm346,76v-6,-4,-3,-11,5,-8c353,73,352,75,346,76xm198,77v-2,-2,2,-6,3,-8c206,73,203,76,198,77xm245,77v-9,-5,1,-13,5,-6c250,76,250,76,245,77xm328,79v-9,-7,6,-14,6,-3c332,79,331,79,328,79xm227,81v-8,-4,2,-14,5,-5c232,79,231,80,227,81xm358,83v-14,-6,10,-14,3,-2c360,82,359,82,358,83xm311,83v-4,-2,-3,-2,-4,-6c312,68,323,81,311,83xm235,83v,-3,3,-6,7,-3c239,82,239,82,235,83xm209,84v-6,-6,1,-11,5,-6c214,83,214,83,209,84xm339,86v-10,-6,5,-14,5,-3c343,86,342,86,339,86xm291,87v-6,-14,8,-13,7,-2c297,87,293,87,291,87xm191,87v-1,-1,2,-6,3,-6c198,83,195,87,191,87xm218,90v-3,-7,6,-10,7,-3c222,88,220,89,218,90xm322,90v-10,-3,1,-15,5,-6c327,88,327,89,322,90xm267,92v-9,-4,-2,-8,4,-8c272,89,272,91,267,92xm350,93v-7,-4,-2,-10,4,-7c356,91,355,92,350,93xm302,94v-2,-3,-2,-4,-2,-7c306,78,317,93,302,94xm202,94v-7,-4,4,-12,4,-2c205,94,204,94,202,94xm249,95v-6,-4,-3,-6,5,-5c254,93,253,94,249,95xm332,97v-7,-6,,-12,5,-7c339,95,336,97,332,97xm230,98v2,-1,4,-2,6,-1c234,98,232,98,230,98xm277,99v-8,-4,-2,-12,5,-9c283,97,284,97,277,99xm314,101v-12,-7,9,-16,5,-2c317,100,316,101,314,101xm259,102v-14,-8,14,-13,4,-1c261,102,261,102,259,102xm343,104v-10,-7,5,-13,5,-3c347,104,346,104,343,104xm241,106v-7,-6,1,-12,5,-6c246,105,245,105,241,106xm287,107v-7,-6,-2,-11,5,-11c294,106,296,105,287,107xm326,108v-5,-1,-6,-5,-3,-8c330,96,334,106,326,108xm223,108v-7,-8,8,-9,4,-1c226,108,225,108,223,108xm271,110v-11,-4,,-15,4,-7c276,108,275,109,271,110xm206,112v-5,-4,,-5,3,-5c209,111,210,111,206,112xm306,112v-12,-9,13,-16,6,-1c310,111,308,112,306,112xm252,113v-9,-7,5,-14,5,-4c256,113,255,112,252,113xm335,115v-7,-4,,-13,6,-7c342,113,339,115,335,115xm234,116v-6,-5,1,-11,5,-6c239,115,239,115,234,116xm280,117v-8,-5,1,-14,5,-8c287,115,287,116,280,117xm313,232v-4,-4,-4,-8,-9,-8c295,216,286,209,278,201v12,-3,3,-3,6,-10c295,188,290,190,291,180v8,-2,8,,7,-10c290,169,287,174,288,163v1,-2,5,-3,8,-2c298,170,296,169,305,168v5,-10,-4,-9,-9,-8c294,151,293,152,302,150v2,-14,-5,-5,-10,-9c290,134,289,132,299,132v2,10,,9,9,7c314,130,304,131,299,131v-3,-15,1,-4,7,-11c304,110,305,114,296,114v-3,-15,1,-5,6,-12c301,93,300,94,293,96v-2,-2,-2,-6,-3,-8c281,87,282,92,280,81v9,-4,16,-4,24,-6c309,66,320,76,323,68v3,-1,7,-2,10,-2c335,70,340,68,341,63v4,-1,4,-1,9,-2c353,67,358,65,359,59v4,-2,4,-2,9,-2c369,59,373,68,367,64v-6,-2,-9,7,,8c364,81,361,88,357,96v1,3,,4,-1,7c350,101,348,109,354,111v-1,1,-1,6,-3,6c348,104,336,126,351,121v-3,7,-5,14,-7,20c335,144,343,148,340,154v-7,-6,-12,7,-2,7c338,162,338,162,333,181v-9,2,-1,7,-4,12c323,189,318,198,327,201v-2,6,-4,13,-6,19c320,221,315,226,319,227v-2,8,-1,2,-6,5xm317,119v-7,-6,1,-14,6,-7c324,117,322,118,317,119xm216,119v-7,-5,7,-11,4,-1c219,119,219,119,216,119xm263,120v-9,-5,2,-13,5,-6c268,119,267,120,263,120xm199,122v-3,-1,-2,-2,-2,-4c202,115,204,121,199,122xm246,123v-7,-2,-4,-9,3,-7c250,120,250,122,246,123xm290,125v-6,-6,-2,-12,6,-10c297,124,299,123,290,125xm329,126v-4,-1,-5,-5,-3,-8c334,114,337,123,329,126xm227,126v-2,-3,-3,-2,-1,-6c231,117,235,126,227,126xm274,128v-4,-2,-5,-5,-3,-8c278,115,283,125,274,128xm210,130v-1,-1,-1,-1,-2,-2c208,118,218,127,210,130xm194,130v-1,-1,-1,-2,-2,-3c194,127,195,128,194,130xm310,130v-7,-5,,-14,5,-9c317,128,316,128,310,130xm255,131v-8,-6,4,-13,6,-4c260,130,259,130,255,131xm238,134v-8,-6,4,-12,4,-3c240,133,240,133,238,134xm284,135v-8,-4,-2,-13,5,-8c290,133,291,133,284,135xm322,137v-16,-8,14,-15,3,-1c324,136,323,136,322,137xm220,137v-3,-5,-3,-6,3,-6c226,135,224,136,220,137xm266,138v-8,-5,2,-13,5,-6c271,137,270,138,266,138xm205,138v-1,,-2,-1,-3,-2c202,132,208,138,205,138xm249,141v-6,-3,-3,-9,3,-7c254,138,254,140,249,141xm331,143v-7,-6,3,-13,6,-6c337,143,336,143,331,143xm230,144v-5,-5,3,-9,5,-5c235,144,235,144,230,144xm277,146v-15,-8,14,-15,4,-2c280,145,280,145,277,146xm215,147v-1,-1,-3,-3,-4,-4c213,140,219,142,215,147xm313,147v-6,-4,-1,-12,5,-8c322,144,319,147,313,147xm260,149v-9,-5,,-13,4,-7c265,147,264,148,260,149xm241,152v-6,-6,1,-11,5,-6c246,151,246,151,241,152xm287,153v-6,-6,-1,-13,5,-9c294,152,295,151,287,153xm326,155v-4,-2,-5,-3,-4,-7c328,140,335,152,326,155xm225,155v-3,-3,-3,-3,-4,-3c223,143,233,152,225,155xm269,156v-7,-6,2,-13,6,-6c275,155,274,156,269,156xm306,158v-6,-3,-3,-13,6,-9c314,157,313,157,306,158xm252,159v-7,-4,1,-12,5,-5c257,158,256,159,252,159xm234,162v-3,-2,-2,-2,-2,-5c235,151,244,161,234,162xm280,163v-8,-5,1,-12,5,-8c287,162,287,162,280,163xm318,165v-7,-4,-3,-12,4,-8c325,161,323,164,318,165xm263,167v-3,-2,-4,-2,-4,-5c264,151,274,165,263,167xm199,169v-7,-4,5,-10,3,-1c201,169,200,169,199,169xm245,170v-6,-4,-3,-10,4,-7c251,167,250,169,245,170xm328,172v-8,-7,6,-15,6,-3c332,172,331,172,328,172xm273,174v-6,-4,-3,-11,5,-8c281,172,278,173,273,174xm310,176v-8,-6,,-13,6,-8c317,175,316,175,310,176xm209,176v-3,-1,-3,-6,2,-6c214,173,215,176,209,176xm256,177v-9,-4,1,-13,5,-5c261,176,260,177,256,177xm191,180v-1,-2,-2,-2,-2,-4c192,169,200,179,191,180xm283,182v-11,-10,11,-16,6,-2c287,181,285,181,283,182xm322,183v-4,-1,-5,-3,-4,-7c324,168,332,181,322,183xm220,184v-9,-6,4,-9,4,-1c223,184,221,184,220,184xm267,185v-13,-6,7,-16,4,-3c270,184,269,184,267,185xm303,187v-7,-4,-3,-13,5,-9c310,185,309,186,303,187xm202,187v-3,-2,-2,-4,-1,-6c207,179,209,186,202,187xm264,189v-2,-2,-2,-2,-2,-2c263,187,264,188,264,189xm231,191v-3,-1,-3,-2,-3,-5c230,186,237,191,231,191xm276,192v-8,-4,4,-19,7,-3c281,192,279,192,276,192xm315,194v-3,-1,-4,-3,-4,-6c314,178,327,191,315,194xm213,195v-8,-7,5,-12,4,-2c216,195,215,194,213,195xm296,198v-4,-2,-4,-5,-3,-9c302,184,307,195,296,198xm195,198v-7,-5,2,-10,4,-5c199,196,199,198,195,198xm275,199v-2,-2,-4,-4,-5,-5c273,193,276,194,275,199xm241,199v-2,-1,-3,-2,-3,-4c239,195,244,198,241,199xm223,202v-5,-3,-1,-10,4,-7c229,200,228,202,223,202xm307,205v-9,-5,,-15,5,-7c313,203,312,204,307,205xm288,208v,,-1,,-1,c283,188,306,205,288,208xm234,210v-2,-2,-3,-2,-3,-5c234,194,246,208,234,210xm317,211v-9,-6,6,-15,6,-2c321,211,321,211,317,211xm217,213v-8,-5,,-12,4,-6c221,212,221,212,217,213xm300,215v-7,-3,-3,-11,3,-9c307,211,306,214,300,215xm245,217v-11,-7,7,-15,5,-2c249,217,247,217,245,217xm226,220v-8,-7,6,-14,6,-3c231,220,229,220,226,220xm310,222v-9,-6,6,-15,6,-3c314,222,314,222,310,222xm255,225v-7,-6,-1,-13,5,-9c262,223,262,223,255,225xm237,228v-8,-7,3,-14,6,-7c244,227,242,227,237,228xm220,231v-9,-4,1,-13,5,-6c225,230,225,230,220,231xm247,235v-6,-4,-1,-13,6,-9c255,235,256,234,247,235xm230,239v-6,-6,-2,-12,5,-9c237,237,237,237,230,239xm267,240v-7,-3,-2,-13,6,-8c274,239,274,239,267,240xm195,246v-1,-1,-2,-1,-3,-2c188,227,211,243,195,246xm279,247v-7,-2,-4,-11,3,-9c285,243,285,246,279,247xm222,250v-11,-8,12,-17,7,-2c227,249,224,249,222,250xm260,251v-10,-6,5,-17,6,-3c265,251,263,251,260,251xm205,253v-7,-4,,-14,5,-8c212,252,212,252,205,253xm289,254v-9,-5,6,-16,6,-3c292,254,292,254,289,254xm272,258v-4,-1,-4,-3,-4,-7c275,244,282,256,272,258xm253,262v-11,-6,6,-17,6,-4c258,261,256,261,253,262xm235,265v-8,-4,,-12,6,-8c242,263,242,264,235,265xm217,269v-8,-6,-1,-9,5,-10c226,266,223,268,217,269xm199,272v-6,-8,-2,-8,5,-9c209,269,206,272,199,272xm229,276v-12,-6,5,-16,5,-4c233,275,232,275,229,276xm211,280v-7,-5,-3,-13,5,-9c217,277,217,279,211,280xm193,283v-7,-4,-3,-12,5,-9c199,280,200,282,193,283xm152,272v-4,-6,-2,-12,7,-9c160,270,162,272,152,272xm89,276v-7,-7,2,-13,6,-6c95,275,94,275,89,276xm182,276v-8,-5,-3,-10,5,-10c191,274,188,275,182,276xm136,276v-10,-7,6,-17,6,-3c140,276,139,275,136,276xm164,280v-12,-10,11,-15,6,-2c166,279,166,279,164,280xm147,283v-8,-5,-2,-12,5,-8c153,280,153,282,147,283xm175,287v-11,-8,6,-16,6,-4c180,286,178,286,175,287xm130,287v-12,-4,2,-17,5,-5c134,285,133,286,130,287xm158,290v-4,-1,-5,-3,-3,-7c161,276,168,288,158,290xm139,294v-11,-8,12,-14,5,-2c142,293,141,293,139,294xm93,294v-3,-3,-4,-4,-2,-8c97,280,104,292,93,294xm168,297v-11,-8,11,-14,5,-1c171,297,170,297,168,297xm121,297v-7,-6,3,-13,6,-6c127,296,126,297,121,297xm150,301v-9,-8,6,-15,6,-3c153,301,153,300,150,301xm132,304v-8,-6,3,-13,6,-6c138,303,137,304,132,304xm115,308v-10,-6,5,-15,5,-4c119,307,117,308,115,308xm126,315v-9,-5,1,-14,5,-5c131,313,129,315,126,315xm,388v,-2,,-2,,-3c2,385,3,385,5,383v,-3,-1,-4,-4,-4c1,373,1,359,3,356v6,3,9,-6,1,-6c4,350,3,351,3,351v,-6,1,-10,2,-15c5,332,5,329,6,326v3,5,9,,5,-4c9,321,7,321,6,323v,-4,,-11,3,-14c9,305,9,302,10,299v,,,,,1c18,301,18,292,11,292v3,-12,3,-12,5,-20c20,270,22,267,18,264v,-2,,-2,1,-5c19,259,19,259,19,259v4,7,14,-4,4,-6c21,253,21,253,20,255v1,-6,1,-6,3,-14c23,241,23,241,24,241v,-3,,-3,1,-9c26,233,26,233,27,233v1,2,2,5,3,9c24,243,25,250,31,250v1,,2,,2,-1c36,255,39,261,41,267v,5,-3,7,4,9c47,279,49,282,50,285v-5,,-6,,-6,5c46,295,51,294,52,289v2,2,2,2,3,5c53,298,56,300,59,301v2,3,4,7,7,10c65,311,65,311,64,310v-11,,-3,14,2,5c66,313,66,313,66,312v,,,,,c68,315,71,317,69,320v,4,1,5,5,6c76,329,80,333,81,337v,,-1,,-1,1c79,335,78,336,76,335v-4,2,-3,3,-3,7c67,345,61,348,55,352v-4,-5,-7,-1,-7,3c38,361,34,364,30,366v-1,,-1,-1,-2,-1c23,364,24,366,24,370,16,376,8,382,,388xe" fillcolor="#c8e7fb" stroked="f">
                <v:path arrowok="t" o:connecttype="custom" o:connectlocs="88,2214;464,2076;288,1950;352,1932;200,1674;1528,252;1096,360;1920,108;2216,408;1112,462;1336,606;1504,696;1352,966;984,714;576,792;1024,966;800,906;848,1020;688,1068;280,1230;448,1296;864,1410;456,1524;704,1698;528,1284;1360,1128;1304,1344;1136,1254;1232,1458;848,1956;1912,1482;1328,1806;1832,96;2488,216;2776,246;1704,336;1640,396;2000,426;2712,516;2800,558;2552,594;2168,660;2240,702;2320,528;2632,1158;2320,750;2480,780;1616,816;2080,894;2448,948;1992,978;2264,1092;2112,1134;2160,1164;1736,1278;1896,1368;1832,1488;1736,1614;712,1656;1240,1698;920,1848;88,1752;472,1806" o:connectangles="0,0,0,0,0,0,0,0,0,0,0,0,0,0,0,0,0,0,0,0,0,0,0,0,0,0,0,0,0,0,0,0,0,0,0,0,0,0,0,0,0,0,0,0,0,0,0,0,0,0,0,0,0,0,0,0,0,0,0,0,0,0,0"/>
                <o:lock v:ext="edit" verticies="t"/>
              </v:shape>
              <v:shape id="Freeform 10" o:spid="_x0000_s1032" style="position:absolute;left:6627;top:13424;width:2984;height:2328;visibility:visible;mso-wrap-style:square;v-text-anchor:top" coordsize="373,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" path="m187,209v-8,-4,7,-13,5,-2c192,209,189,210,187,209xm206,206v-3,-2,-3,-2,-3,-6c208,194,215,203,206,206xm198,216v-8,-5,5,-13,5,-2c203,216,201,216,198,216xm209,224v-10,-6,7,-15,5,-3c213,223,212,223,209,224xm203,235v-3,-1,-3,-1,-4,-4c199,218,215,232,203,235xm213,242v-12,-6,8,-17,5,-1c216,241,214,242,213,242xm8,375v-5,-3,-2,-8,3,-6c12,371,12,371,11,374v-1,,-2,,-3,1xm15,364v-2,-1,-3,-3,-2,-6c17,356,21,359,18,363v-1,1,-1,1,-3,1xm32,360v-1,-2,-1,-1,-1,-5c33,351,40,355,36,360v-1,,-1,,-4,xm22,353v-2,-2,-2,-2,-2,-5c23,344,29,347,25,353v,,,,-3,xm40,350v-9,-7,7,-12,4,-2c43,350,42,350,40,350xm58,346v-7,-4,1,-11,4,-5c62,345,62,346,58,346xm11,346c9,343,9,344,9,341v2,-4,10,-1,6,5c14,346,14,346,11,346xm29,343v-9,-7,8,-12,4,-2c32,343,31,343,29,343xm46,339v-1,-2,-3,-5,,-7c49,332,50,331,52,334v,5,-1,5,-6,5xm65,336v-1,-1,-2,-1,-3,-2c61,323,74,329,68,335v-1,,-2,1,-3,1xm19,336v-8,-6,4,-12,4,-3c22,335,21,335,19,336xm36,332v-2,-3,-4,-5,,-7c38,325,39,324,41,327v,5,-1,5,-5,5xm15,318v-3,-2,-3,-2,-3,-5c15,308,22,311,19,317v-2,1,-3,1,-4,1xm19,290v-11,-8,9,-13,4,-1c22,289,22,289,19,290xm55,329v-2,-1,-3,-1,-3,-3c50,316,64,322,58,328v-1,,-2,1,-3,1xm25,325v-6,-4,1,-11,5,-5c30,324,30,325,25,325xm44,322v-1,-1,-2,-2,-3,-3c40,309,53,315,47,321v-1,,-2,,-3,1xm34,315v-10,-4,2,-14,4,-4c37,314,36,314,34,315xm50,311v-7,-4,2,-12,6,-5c56,310,55,311,50,311xm23,307v-4,-1,-4,-2,-3,-6c24,297,30,302,26,307v-1,,-2,,-3,xm40,304v-8,-4,1,-13,5,-6c45,303,44,303,40,304xm29,297v-7,-4,1,-13,5,-5c34,295,33,296,29,297xm36,286v-8,-6,3,-13,6,-4c41,285,40,286,36,286xm25,279v-10,-7,9,-13,5,-2c29,279,27,279,25,279xm34,269v-1,-1,-3,-1,-4,-2c29,264,30,264,31,261v3,-1,3,-1,6,c38,264,38,264,37,267v-1,1,-2,1,-3,2xm237,8v,-3,-3,-1,4,-4c241,5,238,7,237,8xm261,19v-13,-9,11,-14,4,-2c264,18,263,18,261,19xm180,35v-3,-2,5,-5,6,-5c186,34,184,34,180,35xm191,42v-7,-5,-2,-12,5,-9c198,39,197,41,191,42xm173,45v-8,-6,3,-13,6,-6c179,44,178,45,173,45xm156,49v-4,-2,4,-4,5,-5c160,48,159,48,156,49xm185,52v-10,-5,2,-14,4,-5c189,51,188,52,185,52xm166,56v-7,-5,1,-13,5,-7c172,55,171,55,166,56xm148,59v-7,-2,-2,-9,3,-8c158,51,153,61,148,59xm177,63v-8,-4,2,-13,5,-6c182,61,181,62,177,63xm132,64v1,-2,3,-3,5,-4c137,62,133,63,132,64xm159,66v-7,-3,1,-13,5,-5c164,65,163,66,159,66xm277,68v,-2,,-3,-1,-5c269,62,265,67,266,55v2,,5,-1,7,-2c277,44,262,37,265,55v-3,1,-6,2,-8,1c254,46,255,48,263,46v1,-11,-11,-13,-9,c250,53,243,48,245,41v6,-2,6,-2,7,-2c253,29,250,30,243,32v-1,7,4,8,-6,10c234,40,233,37,234,33v7,-1,7,-1,8,-1c242,24,240,23,234,24v1,-2,4,-6,6,-6c242,30,257,15,244,13v3,-4,3,-4,3,-4c252,14,258,9,255,4v-7,-4,9,-1,10,c267,10,271,6,277,7v-6,7,7,12,7,2c288,9,299,13,304,16v2,2,7,2,11,4c314,27,321,23,327,25v-4,9,6,10,7,3c336,29,338,30,340,31v-14,5,10,13,4,2c346,33,363,42,367,44v-3,1,-26,5,-27,7c337,52,333,54,329,54v-5,-3,-16,8,-17,3c307,55,305,56,304,61v-5,1,-5,1,-9,2c293,57,285,57,286,66v-3,1,-6,2,-9,2xm187,69v-5,-4,-1,-9,5,-6c192,64,189,69,187,69xm142,70v-10,-6,4,-14,4,-3c145,69,144,70,142,70xm170,73v-8,-5,5,-13,5,-2c172,73,172,73,170,73xm123,73v-5,-3,2,-6,5,-7c130,72,128,73,123,73xm152,77v-6,-4,,-12,5,-6c157,75,156,76,152,77xm180,80v-7,-5,4,-10,5,-5c183,77,183,79,180,80xm134,80v-7,-6,4,-12,5,-3c137,80,138,80,134,80xm162,83v-6,-9,8,-8,5,c165,83,164,83,162,83xm146,87v-8,-3,,-12,4,-4c149,86,149,86,146,87xm174,91v-5,-4,-2,-10,3,-6c177,87,176,90,174,91xm156,94v-9,-5,7,-11,3,-1c157,94,157,94,156,94xm109,95v-8,-6,2,-12,5,-5c114,94,113,94,109,95xm184,97v1,-1,2,-4,3,-5c191,93,187,97,184,97xm167,101v-7,-5,3,-9,3,-4c169,100,169,101,167,101xm120,102v-4,-3,-3,-8,2,-8c126,98,126,101,120,102xm179,105v1,-2,3,-5,3,-1c181,104,180,105,179,105xm102,106v-9,-7,5,-14,5,-4c106,105,105,105,102,106xm131,108v-5,-3,-3,-9,4,-3c135,108,133,108,131,108xm112,112v-1,-3,-3,-2,-1,-6c117,101,122,112,112,112xm188,116v1,-2,2,-4,4,-2c191,115,190,115,188,116xm142,115v-8,-4,3,-8,3,-1c144,115,143,115,142,115xm147,122v,-2,2,-5,5,-3c151,120,149,122,147,122xm167,146v-4,-2,2,-6,2,c168,146,168,146,167,146xm178,153v-4,-2,-1,-3,2,-3c180,152,180,153,178,153xm159,157v-6,-4,7,-6,2,c161,157,160,157,159,157xm189,161v-4,-2,-2,-6,2,-4c191,160,192,160,189,161xm171,165v-2,-2,-2,-1,-2,-4c173,158,175,163,171,165xm153,169v-1,-5,4,-9,2,-1c154,169,153,169,153,169xm181,172v-2,-1,-2,-3,-1,-5c185,166,186,171,181,172xm163,176v-5,-4,,-8,3,-4c166,175,167,175,163,176xm173,183v,,-1,-1,-1,-2c172,171,184,182,173,183xm156,187v-9,-5,8,-10,3,-1c158,187,158,187,156,187xm95,116v-8,-4,1,-13,5,-5c100,115,99,116,95,116xm123,119v-4,-7,3,-9,5,-4c128,119,127,119,123,119xm80,121v1,-2,2,-3,3,-5c83,118,82,120,80,121xm105,123v-6,-5,2,-11,5,-5c110,122,110,123,105,123xm134,126v-2,-2,-2,-3,-1,-5c138,117,141,125,134,126xm89,127v-9,-4,-1,-13,4,-6c93,126,93,126,89,127xm116,130v-7,-5,5,-13,5,-2c119,130,118,130,116,130xm72,132v1,-2,2,-3,3,-5c76,130,75,132,72,132xm99,134v-9,-5,2,-12,5,-5c104,133,102,134,99,134xm125,135v,-4,3,-7,6,-3c129,133,127,134,125,135xm80,138v-7,-5,1,-13,6,-6c87,137,85,138,80,138xm138,144v-4,-3,-1,-4,3,-5c143,141,141,143,138,144xm132,155v-12,-5,8,-10,2,-1c133,154,132,155,132,155xm141,161v-2,-2,-2,-6,2,-5c143,157,142,160,141,161xm123,166v-5,-4,1,-11,5,-5c128,165,127,165,123,166xm134,173v-6,-5,4,-10,4,-4c137,172,137,172,134,173xm127,184v-7,-6,2,-10,4,-6c131,182,131,183,127,184xm109,141v-6,-4,2,-12,5,-5c114,140,113,140,109,141xm66,142v1,-1,2,-3,3,-4c69,140,69,141,66,142xm91,145v-9,-5,5,-14,5,-3c95,145,94,145,91,145xm74,149v-7,-3,-4,-12,4,-8c80,146,79,148,74,149xm100,151v-3,-8,7,-9,7,-4c105,149,103,150,100,151xm84,156v-6,-5,-1,-12,5,-8c91,153,89,155,84,156xm91,158v1,-3,1,-3,5,-3c94,156,93,157,91,158xm113,159v-5,-4,4,-6,4,-6c117,158,117,158,113,159xm66,160v-9,-6,3,-16,6,-5c71,160,70,159,66,160xm78,167v-12,-4,5,-17,5,-3c79,167,79,167,78,167xm106,170v-7,-4,,-12,4,-6c110,168,110,169,106,170xm57,171v-2,-9,-4,-10,6,-10c70,168,62,170,57,171xm88,174v-3,-1,5,-6,5,-5c93,173,92,173,88,174xm67,176v-1,-6,1,-10,8,-7c74,172,69,175,67,176xm116,177v-6,-5,2,-12,5,-5c121,176,120,176,116,177xm99,181v-9,-5,1,-13,5,-6c104,179,103,180,99,181xm59,183v,-4,1,-4,5,-4c60,182,60,182,59,183xm81,185v-9,-5,2,-13,5,-7c86,184,86,184,81,185xm109,188v-8,-7,5,-13,5,-3c113,188,112,188,109,188xm67,188v1,-1,1,-1,2,-1c68,187,68,188,67,188xm91,192v-8,-7,3,-13,6,-6c97,191,95,191,91,192xm73,196v-3,-2,-3,-5,-3,-8c77,182,86,193,73,196xm102,199v-6,-5,-2,-11,4,-8c109,196,107,198,102,199xm84,203v-9,-6,2,-14,6,-7c90,202,88,202,84,203xm35,205v3,-7,6,-15,10,-22c55,181,42,171,57,172v,2,1,5,1,8c49,182,49,181,52,190v-4,3,-8,,-9,7c40,200,38,202,35,205xm113,206v-8,-5,1,-13,5,-5c118,205,117,205,113,206xm57,208v-6,-4,-2,-12,5,-9c64,207,65,207,57,208xm95,210v-15,-9,14,-14,4,-1c98,209,96,210,95,210xm106,217v-8,-6,-1,-13,5,-7c113,215,110,216,106,217xm51,219v-12,-5,5,-18,5,-3c55,218,54,218,51,219xm86,221v-9,-14,13,-12,7,-1c91,220,89,221,86,221xm116,224v-6,-5,-2,-11,4,-8c120,219,119,224,116,224xm61,226v-7,-4,-3,-12,5,-9c67,223,68,225,61,226xm97,228v-5,-4,-2,-13,6,-9c105,227,105,227,97,228xm43,229v-8,-6,2,-13,6,-6c49,228,48,229,43,229xm71,233v-8,-7,4,-17,7,-3c76,233,74,233,71,233xm108,235v-9,-5,7,-18,7,-3c113,235,111,235,108,235xm55,237v-4,-2,-5,-4,-3,-8c59,224,64,234,55,237xm82,240v-3,-2,-3,-4,-3,-7c87,226,95,238,82,240xm66,244v-7,-2,-6,-10,1,-10c73,236,70,243,66,244xm92,247v-7,-5,-1,-10,6,-9c99,245,101,246,92,247xm76,251v-10,-5,,-13,4,-8c82,248,81,250,76,251xm57,254v-7,-6,3,-12,6,-6c63,253,62,254,57,254xm87,258v-11,-4,1,-17,5,-5c92,257,90,257,87,258xm68,261v-8,-6,2,-12,6,-6c74,261,73,261,68,261xm97,265v-8,-4,-3,-12,5,-8c103,262,103,264,97,265xm79,269v-8,-7,2,-13,5,-7c84,268,84,268,79,269xm61,272v-7,-5,,-12,5,-7c68,270,66,272,61,272xm72,279v-8,-4,-1,-12,5,-7c78,277,76,279,72,279xm83,286v-10,-6,5,-14,5,-3c87,286,86,286,83,286xm87,304v-9,-4,,-14,5,-5c92,303,90,303,87,304xm87,316v-2,-3,-3,-9,-6,-10c79,304,78,303,74,296v14,4,2,-16,-2,-4c67,292,73,282,65,281v-1,-1,-4,-5,-7,-11c52,264,60,257,50,256v-1,-3,-3,-6,-4,-9c59,247,49,231,44,242v-2,-4,-2,-9,-5,-11c36,226,36,226,35,222v3,-1,5,-6,1,-8c40,210,46,212,46,206v5,-5,9,-10,15,-13c63,205,73,188,73,205v-9,2,-9,1,-7,9c69,216,71,215,74,214v1,-8,-4,-10,7,-10c83,206,84,210,82,213v-8,1,-7,,-6,9c79,223,82,221,85,222v3,13,2,4,11,7c98,236,98,236,98,237v16,-3,4,6,14,7c111,246,111,248,110,250v-4,-16,-19,7,-1,4c109,254,107,262,107,264v-4,1,-2,6,-3,10c96,274,95,280,101,283v-3,11,-5,21,-8,31c91,312,88,315,87,316xm184,191v-5,-3,-1,-7,3,-7c189,188,189,190,184,191xm166,194v-4,-4,-1,-8,4,-6c172,193,170,194,166,194xm148,198v-6,-6,3,-9,5,-5c153,197,153,198,148,198xm177,202v-5,-4,-1,-10,4,-6c181,200,181,201,177,202xm159,205v-2,-2,-3,-2,-2,-6c163,195,168,205,159,205xm170,213v-1,-1,-2,-2,-3,-3c167,198,182,210,170,213xm152,216v-9,-6,5,-12,5,-3c156,216,155,216,152,216xm180,220v-8,-6,6,-13,6,-3c184,220,183,220,180,220xm163,224v-9,-4,1,-14,5,-6c168,222,167,223,163,224xm191,227v-8,-5,3,-13,6,-5c196,227,195,227,191,227xm174,231v-9,-5,2,-13,5,-5c178,230,178,230,174,231xm155,235v-8,-8,6,-14,6,-4c160,234,158,234,155,235xm185,239v-10,-4,1,-15,4,-6c189,237,189,237,185,239xm120,195v-9,-7,6,-13,5,-2c123,195,122,195,120,195xm142,209v-4,-2,-4,-4,-2,-7c146,199,150,208,142,209xm122,212v-2,-4,-2,-6,3,-7c124,207,123,210,122,212xm134,220v1,-4,1,-4,2,-8c143,213,139,219,134,220xm145,227v-10,-6,7,-14,5,-2c149,227,147,227,145,227xm131,231v,-2,1,-4,1,-6c134,227,132,229,131,231xm138,239v-1,-1,-2,-1,-3,-2c131,220,154,235,138,239xm167,242v-10,-4,1,-14,5,-6c172,241,171,241,167,242xm148,246v-10,-6,8,-17,6,-3c152,246,150,245,148,246xm176,249v-9,-11,10,-13,6,-1c180,249,178,249,176,249xm129,250v-10,-7,8,-18,7,-3c135,249,132,249,129,250xm158,253v-5,-5,-2,-11,6,-9c167,251,164,252,158,253xm187,257v-6,-4,-2,-13,6,-9c194,256,194,255,187,257xm139,257v-3,-14,8,-14,8,-2c146,256,141,256,139,257xm168,260v-6,-9,5,-16,8,-3c174,260,171,260,168,260xm106,326v-1,-4,,-5,1,-8c113,320,116,311,109,310v2,-7,2,-17,7,-23c116,285,115,280,117,279v9,2,9,-9,2,-9c122,250,123,280,131,267v1,,2,-12,-9,-6c122,261,122,249,128,251v2,11,2,6,11,6c141,266,139,266,149,264v,-4,-3,-15,8,-9c159,268,159,258,168,261v1,9,,8,10,7c178,264,175,260,178,258v8,-1,7,-1,9,7c197,266,195,262,195,255v9,-2,8,-2,10,7c219,262,210,257,213,252v12,-3,5,,10,6c241,259,219,246,239,247v,8,5,11,10,5c247,241,248,246,239,246v-1,-3,-2,-6,-1,-9c241,237,245,235,246,237v2,9,1,8,10,6c259,234,250,235,263,232v,-3,-1,-6,,-9c274,221,269,231,276,229v9,8,17,15,25,23c296,253,291,255,286,257v-2,-3,-13,5,-16,5c268,257,259,260,261,265v-3,2,-6,3,-9,4c251,259,239,263,244,271v-15,6,-15,6,-18,7c220,277,216,283,209,284v1,-3,-10,-6,-8,3c198,289,198,289,191,291v2,-13,-15,-3,-6,2c185,294,168,300,166,301v-4,-4,-8,-2,-9,3c154,306,152,307,149,308v-2,-11,-14,-2,-7,3c129,316,129,316,123,318v-5,-3,-7,-1,-8,4c112,323,109,324,106,326xm339,133v-5,-5,-3,-11,4,-9c346,129,345,132,339,133xm289,22v-10,-9,9,-13,5,-2c292,22,292,22,289,22xm272,26v-10,-4,1,-15,5,-7c277,24,277,25,272,26xm215,28v-3,-2,-2,-5,-3,-8c196,21,217,18,220,18v1,-2,,-3,,-4c234,6,230,18,229,16v-3,1,-6,1,-8,2c222,25,223,26,215,28xm299,29v-2,-2,-2,-2,-2,-6c300,14,312,28,299,29xm253,30v-6,-4,-3,-11,5,-9c260,28,259,28,253,30xm198,31v-7,-6,,-7,5,-9c207,28,203,30,198,31xm283,33v-5,-1,-6,-5,-3,-8c288,21,291,31,283,33xm226,35v-2,-1,4,-8,6,-8c233,34,234,33,226,35xm311,36v-10,-7,5,-14,5,-3c315,36,314,36,311,36xm263,37v-9,-7,7,-17,7,-4c269,37,267,36,263,37xm209,38v-14,-8,15,-16,1,c210,38,209,38,209,38xm294,40v-5,-1,-4,-2,-4,-6c294,25,304,38,294,40xm322,43v-11,-6,5,-14,5,-3c326,42,324,43,322,43xm274,44v-7,-5,1,-14,6,-7c281,43,280,43,274,44xm220,46v-4,-3,2,-9,4,-9c228,42,224,45,220,46xm351,47v-5,-2,-4,-2,-4,-6c353,34,360,44,351,47xm303,47v-7,-5,,-13,5,-7c310,45,307,47,303,47xm202,49v-7,-6,-1,-12,5,-7c207,44,203,47,202,49xm332,51v-7,-5,-2,-11,4,-8c338,48,337,49,332,51xm285,51v-11,-9,12,-14,5,-1c289,50,289,50,285,51xm231,53v-12,-5,5,-18,5,-4c235,52,234,52,231,53xm314,54v-8,-6,2,-13,6,-6c320,53,318,54,314,54xm213,56v-5,-2,,-6,3,-9c220,50,218,55,213,56xm296,58v-8,-5,2,-14,6,-6c302,57,301,57,296,58xm195,59v-7,-3,-2,-11,4,-7c199,54,197,57,195,59xm242,60v-10,-5,,-13,4,-8c247,57,248,58,242,60xm277,62v-5,-6,,-13,6,-9c285,61,285,60,277,62xm224,63v-7,-4,-3,-11,4,-8c230,59,229,62,224,63xm205,66v,,-1,,-1,-1c207,51,216,65,205,66xm252,67v-10,-8,6,-16,6,-3c256,66,254,66,252,67xm234,70v-3,-2,-4,-3,-2,-7c238,57,244,69,234,70xm216,73v-8,-3,2,-12,5,-5c221,72,221,73,216,73xm261,74v-2,-5,-2,-13,6,-9c269,73,269,71,261,74xm346,76v-6,-4,-3,-11,5,-8c353,73,352,75,346,76xm198,77v-2,-2,2,-6,3,-8c206,73,203,76,198,77xm245,77v-9,-5,1,-13,5,-6c250,76,250,76,245,77xm328,79v-9,-7,6,-14,6,-3c332,79,331,79,328,79xm227,81v-8,-4,2,-14,5,-5c232,79,231,80,227,81xm358,83v-14,-6,10,-14,3,-2c360,82,359,82,358,83xm311,83v-4,-2,-3,-2,-4,-6c312,68,323,81,311,83xm235,83v,-3,3,-6,7,-3c239,82,239,82,235,83xm209,84v-6,-6,1,-11,5,-6c214,83,214,83,209,84xm339,86v-10,-6,5,-14,5,-3c343,86,342,86,339,86xm291,87v-6,-14,8,-13,7,-2c297,87,293,87,291,87xm191,87v-1,-1,2,-6,3,-6c198,83,195,87,191,87xm218,90v-3,-7,6,-10,7,-3c222,88,220,89,218,90xm322,90v-10,-3,1,-15,5,-6c327,88,327,89,322,90xm267,92v-9,-4,-2,-8,4,-8c272,89,272,91,267,92xm350,93v-7,-4,-2,-10,4,-7c356,91,355,92,350,93xm302,94v-2,-3,-2,-4,-2,-7c306,78,317,93,302,94xm202,94v-7,-4,4,-12,4,-2c205,94,204,94,202,94xm249,95v-6,-4,-3,-6,5,-5c254,93,253,94,249,95xm332,97v-7,-6,,-12,5,-7c339,95,336,97,332,97xm230,98v2,-1,4,-2,6,-1c234,98,232,98,230,98xm277,99v-8,-4,-2,-12,5,-9c283,97,284,97,277,99xm314,101v-12,-7,9,-16,5,-2c317,100,316,101,314,101xm259,102v-14,-8,14,-13,4,-1c261,102,261,102,259,102xm343,104v-10,-7,5,-13,5,-3c347,104,346,104,343,104xm241,106v-7,-6,1,-12,5,-6c246,105,245,105,241,106xm287,107v-7,-6,-2,-11,5,-11c294,106,296,105,287,107xm326,108v-5,-1,-6,-5,-3,-8c330,96,334,106,326,108xm223,108v-7,-8,8,-9,4,-1c226,108,225,108,223,108xm271,110v-11,-4,,-15,4,-7c276,108,275,109,271,110xm206,112v-5,-4,,-5,3,-5c209,111,210,111,206,112xm306,112v-12,-9,13,-16,6,-1c310,111,308,112,306,112xm252,113v-9,-7,5,-14,5,-4c256,113,255,112,252,113xm335,115v-7,-4,,-13,6,-7c342,113,339,115,335,115xm234,116v-6,-5,1,-11,5,-6c239,115,239,115,234,116xm280,117v-8,-5,1,-14,5,-8c287,115,287,116,280,117xm313,232v-4,-4,-4,-8,-9,-8c295,216,286,209,278,201v12,-3,3,-3,6,-10c295,188,290,190,291,180v8,-2,8,,7,-10c290,169,287,174,288,163v1,-2,5,-3,8,-2c298,170,296,169,305,168v5,-10,-4,-9,-9,-8c294,151,293,152,302,150v2,-14,-5,-5,-10,-9c290,134,289,132,299,132v2,10,,9,9,7c314,130,304,131,299,131v-3,-15,1,-4,7,-11c304,110,305,114,296,114v-3,-15,1,-5,6,-12c301,93,300,94,293,96v-2,-2,-2,-6,-3,-8c281,87,282,92,280,81v9,-4,16,-4,24,-6c309,66,320,76,323,68v3,-1,7,-2,10,-2c335,70,340,68,341,63v4,-1,4,-1,9,-2c353,67,358,65,359,59v4,-2,4,-2,9,-2c369,59,373,68,367,64v-6,-2,-9,7,,8c364,81,361,88,357,96v1,3,,4,-1,7c350,101,348,109,354,111v-1,1,-1,6,-3,6c348,104,336,126,351,121v-3,7,-5,14,-7,20c335,144,343,148,340,154v-7,-6,-12,7,-2,7c338,162,338,162,333,181v-9,2,-1,7,-4,12c323,189,318,198,327,201v-2,6,-4,13,-6,19c320,221,315,226,319,227v-2,8,-1,2,-6,5xm317,119v-7,-6,1,-14,6,-7c324,117,322,118,317,119xm216,119v-7,-5,7,-11,4,-1c219,119,219,119,216,119xm263,120v-9,-5,2,-13,5,-6c268,119,267,120,263,120xm199,122v-3,-1,-2,-2,-2,-4c202,115,204,121,199,122xm246,123v-7,-2,-4,-9,3,-7c250,120,250,122,246,123xm290,125v-6,-6,-2,-12,6,-10c297,124,299,123,290,125xm329,126v-4,-1,-5,-5,-3,-8c334,114,337,123,329,126xm227,126v-2,-3,-3,-2,-1,-6c231,117,235,126,227,126xm274,128v-4,-2,-5,-5,-3,-8c278,115,283,125,274,128xm210,130v-1,-1,-1,-1,-2,-2c208,118,218,127,210,130xm194,130v-1,-1,-1,-2,-2,-3c194,127,195,128,194,130xm310,130v-7,-5,,-14,5,-9c317,128,316,128,310,130xm255,131v-8,-6,4,-13,6,-4c260,130,259,130,255,131xm238,134v-8,-6,4,-12,4,-3c240,133,240,133,238,134xm284,135v-8,-4,-2,-13,5,-8c290,133,291,133,284,135xm322,137v-16,-8,14,-15,3,-1c324,136,323,136,322,137xm220,137v-3,-5,-3,-6,3,-6c226,135,224,136,220,137xm266,138v-8,-5,2,-13,5,-6c271,137,270,138,266,138xm205,138v-1,,-2,-1,-3,-2c202,132,208,138,205,138xm249,141v-6,-3,-3,-9,3,-7c254,138,254,140,249,141xm331,143v-7,-6,3,-13,6,-6c337,143,336,143,331,143xm230,144v-5,-5,3,-9,5,-5c235,144,235,144,230,144xm277,146v-15,-8,14,-15,4,-2c280,145,280,145,277,146xm215,147v-1,-1,-3,-3,-4,-4c213,140,219,142,215,147xm313,147v-6,-4,-1,-12,5,-8c322,144,319,147,313,147xm260,149v-9,-5,,-13,4,-7c265,147,264,148,260,149xm241,152v-6,-6,1,-11,5,-6c246,151,246,151,241,152xm287,153v-6,-6,-1,-13,5,-9c294,152,295,151,287,153xm326,155v-4,-2,-5,-3,-4,-7c328,140,335,152,326,155xm225,155v-3,-3,-3,-3,-4,-3c223,143,233,152,225,155xm269,156v-7,-6,2,-13,6,-6c275,155,274,156,269,156xm306,158v-6,-3,-3,-13,6,-9c314,157,313,157,306,158xm252,159v-7,-4,1,-12,5,-5c257,158,256,159,252,159xm234,162v-3,-2,-2,-2,-2,-5c235,151,244,161,234,162xm280,163v-8,-5,1,-12,5,-8c287,162,287,162,280,163xm318,165v-7,-4,-3,-12,4,-8c325,161,323,164,318,165xm263,167v-3,-2,-4,-2,-4,-5c264,151,274,165,263,167xm199,169v-7,-4,5,-10,3,-1c201,169,200,169,199,169xm245,170v-6,-4,-3,-10,4,-7c251,167,250,169,245,170xm328,172v-8,-7,6,-15,6,-3c332,172,331,172,328,172xm273,174v-6,-4,-3,-11,5,-8c281,172,278,173,273,174xm310,176v-8,-6,,-13,6,-8c317,175,316,175,310,176xm209,176v-3,-1,-3,-6,2,-6c214,173,215,176,209,176xm256,177v-9,-4,1,-13,5,-5c261,176,260,177,256,177xm191,180v-1,-2,-2,-2,-2,-4c192,169,200,179,191,180xm283,182v-11,-10,11,-16,6,-2c287,181,285,181,283,182xm322,183v-4,-1,-5,-3,-4,-7c324,168,332,181,322,183xm220,184v-9,-6,4,-9,4,-1c223,184,221,184,220,184xm267,185v-13,-6,7,-16,4,-3c270,184,269,184,267,185xm303,187v-7,-4,-3,-13,5,-9c310,185,309,186,303,187xm202,187v-3,-2,-2,-4,-1,-6c207,179,209,186,202,187xm264,189v-2,-2,-2,-2,-2,-2c263,187,264,188,264,189xm231,191v-3,-1,-3,-2,-3,-5c230,186,237,191,231,191xm276,192v-8,-4,4,-19,7,-3c281,192,279,192,276,192xm315,194v-3,-1,-4,-3,-4,-6c314,178,327,191,315,194xm213,195v-8,-7,5,-12,4,-2c216,195,215,194,213,195xm296,198v-4,-2,-4,-5,-3,-9c302,184,307,195,296,198xm195,198v-7,-5,2,-10,4,-5c199,196,199,198,195,198xm275,199v-2,-2,-4,-4,-5,-5c273,193,276,194,275,199xm241,199v-2,-1,-3,-2,-3,-4c239,195,244,198,241,199xm223,202v-5,-3,-1,-10,4,-7c229,200,228,202,223,202xm307,205v-9,-5,,-15,5,-7c313,203,312,204,307,205xm288,208v,,-1,,-1,c283,188,306,205,288,208xm234,210v-2,-2,-3,-2,-3,-5c234,194,246,208,234,210xm317,211v-9,-6,6,-15,6,-2c321,211,321,211,317,211xm217,213v-8,-5,,-12,4,-6c221,212,221,212,217,213xm300,215v-7,-3,-3,-11,3,-9c307,211,306,214,300,215xm245,217v-11,-7,7,-15,5,-2c249,217,247,217,245,217xm226,220v-8,-7,6,-14,6,-3c231,220,229,220,226,220xm310,222v-9,-6,6,-15,6,-3c314,222,314,222,310,222xm255,225v-7,-6,-1,-13,5,-9c262,223,262,223,255,225xm237,228v-8,-7,3,-14,6,-7c244,227,242,227,237,228xm220,231v-9,-4,1,-13,5,-6c225,230,225,230,220,231xm247,235v-6,-4,-1,-13,6,-9c255,235,256,234,247,235xm230,239v-6,-6,-2,-12,5,-9c237,237,237,237,230,239xm267,240v-7,-3,-2,-13,6,-8c274,239,274,239,267,240xm195,246v-1,-1,-2,-1,-3,-2c188,227,211,243,195,246xm279,247v-7,-2,-4,-11,3,-9c285,243,285,246,279,247xm222,250v-11,-8,12,-17,7,-2c227,249,224,249,222,250xm260,251v-10,-6,5,-17,6,-3c265,251,263,251,260,251xm205,253v-7,-4,,-14,5,-8c212,252,212,252,205,253xm289,254v-9,-5,6,-16,6,-3c292,254,292,254,289,254xm272,258v-4,-1,-4,-3,-4,-7c275,244,282,256,272,258xm253,262v-11,-6,6,-17,6,-4c258,261,256,261,253,262xm235,265v-8,-4,,-12,6,-8c242,263,242,264,235,265xm217,269v-8,-6,-1,-9,5,-10c226,266,223,268,217,269xm199,272v-6,-8,-2,-8,5,-9c209,269,206,272,199,272xm229,276v-12,-6,5,-16,5,-4c233,275,232,275,229,276xm211,280v-7,-5,-3,-13,5,-9c217,277,217,279,211,280xm193,283v-7,-4,-3,-12,5,-9c199,280,200,282,193,283xm152,272v-4,-6,-2,-12,7,-9c160,270,162,272,152,272xm89,276v-7,-7,2,-13,6,-6c95,275,94,275,89,276xm182,276v-8,-5,-3,-10,5,-10c191,274,188,275,182,276xm136,276v-10,-7,6,-17,6,-3c140,276,139,275,136,276xm164,280v-12,-10,11,-15,6,-2c166,279,166,279,164,280xm147,283v-8,-5,-2,-12,5,-8c153,280,153,282,147,283xm175,287v-11,-8,6,-16,6,-4c180,286,178,286,175,287xm130,287v-12,-4,2,-17,5,-5c134,285,133,286,130,287xm158,290v-4,-1,-5,-3,-3,-7c161,276,168,288,158,290xm139,294v-11,-8,12,-14,5,-2c142,293,141,293,139,294xm93,294v-3,-3,-4,-4,-2,-8c97,280,104,292,93,294xm168,297v-11,-8,11,-14,5,-1c171,297,170,297,168,297xm121,297v-7,-6,3,-13,6,-6c127,296,126,297,121,297xm150,301v-9,-8,6,-15,6,-3c153,301,153,300,150,301xm132,304v-8,-6,3,-13,6,-6c138,303,137,304,132,304xm115,308v-10,-6,5,-15,5,-4c119,307,117,308,115,308xm126,315v-9,-5,1,-14,5,-5c131,313,129,315,126,315xm,388v,-2,,-2,,-3c2,385,3,385,5,383v,-3,-1,-4,-4,-4c1,373,1,359,3,356v6,3,9,-6,1,-6c4,350,3,351,3,351v,-6,1,-10,2,-15c5,332,5,329,6,326v3,5,9,,5,-4c9,321,7,321,6,323v,-4,,-11,3,-14c9,305,9,302,10,299v,,,,,1c18,301,18,292,11,292v3,-12,3,-12,5,-20c20,270,22,267,18,264v,-2,,-2,1,-5c19,259,19,259,19,259v4,7,14,-4,4,-6c21,253,21,253,20,255v1,-6,1,-6,3,-14c23,241,23,241,24,241v,-3,,-3,1,-9c26,233,26,233,27,233v1,2,2,5,3,9c24,243,25,250,31,250v1,,2,,2,-1c36,255,39,261,41,267v,5,-3,7,4,9c47,279,49,282,50,285v-5,,-6,,-6,5c46,295,51,294,52,289v2,2,2,2,3,5c53,298,56,300,59,301v2,3,4,7,7,10c65,311,65,311,64,310v-11,,-3,14,2,5c66,313,66,313,66,312v,,,,,c68,315,71,317,69,320v,4,1,5,5,6c76,329,80,333,81,337v,,-1,,-1,1c79,335,78,336,76,335v-4,2,-3,3,-3,7c67,345,61,348,55,352v-4,-5,-7,-1,-7,3c38,361,34,364,30,366v-1,,-1,-1,-2,-1c23,364,24,366,24,370,16,376,8,382,,388xe" filled="f" strokecolor="#dcf0fd" strokeweight="0">
                <v:path arrowok="t" o:connecttype="custom" o:connectlocs="88,2214;464,2076;288,1950;352,1932;200,1674;1528,252;1096,360;1920,108;2216,408;1112,462;1336,606;1504,696;1352,966;984,714;576,792;1024,966;800,906;848,1020;688,1068;280,1230;448,1296;864,1410;456,1524;704,1698;528,1284;1360,1128;1304,1344;1136,1254;1232,1458;848,1956;1912,1482;1328,1806;1832,96;2488,216;2776,246;1704,336;1640,396;2000,426;2712,516;2800,558;2552,594;2168,660;2240,702;2320,528;2632,1158;2320,750;2480,780;1616,816;2080,894;2448,948;1992,978;2264,1092;2112,1134;2160,1164;1736,1278;1896,1368;1832,1488;1736,1614;712,1656;1240,1698;920,1848;88,1752;472,1806" o:connectangles="0,0,0,0,0,0,0,0,0,0,0,0,0,0,0,0,0,0,0,0,0,0,0,0,0,0,0,0,0,0,0,0,0,0,0,0,0,0,0,0,0,0,0,0,0,0,0,0,0,0,0,0,0,0,0,0,0,0,0,0,0,0,0"/>
                <o:lock v:ext="edit" verticies="t"/>
              </v:shape>
            </v:group>
          </w:pict>
        </mc:Fallback>
      </mc:AlternateContent>
    </w:r>
    <w:r w:rsidRPr="00EA1C0B">
      <w:rPr>
        <w:rFonts w:ascii="Arial" w:hAnsi="Arial" w:cs="Arial"/>
        <w:sz w:val="15"/>
      </w:rPr>
      <w:t>Instituto de Química</w:t>
    </w:r>
  </w:p>
  <w:p w14:paraId="521AA9D0" w14:textId="77777777" w:rsidR="000E0A3C" w:rsidRPr="00EA1C0B" w:rsidRDefault="000E0A3C" w:rsidP="00C965AF">
    <w:pPr>
      <w:ind w:left="1980" w:hanging="1800"/>
      <w:jc w:val="both"/>
      <w:rPr>
        <w:rFonts w:ascii="Arial" w:hAnsi="Arial" w:cs="Arial"/>
        <w:sz w:val="15"/>
      </w:rPr>
    </w:pPr>
    <w:r w:rsidRPr="00EA1C0B">
      <w:rPr>
        <w:rFonts w:ascii="Arial" w:hAnsi="Arial" w:cs="Arial"/>
        <w:sz w:val="15"/>
      </w:rPr>
      <w:t>Rua Prof. Francisco Degni, 55 - Bairro Quitandinha - CEP 14800-900 - Araraquara - S.P. - Brasil</w:t>
    </w:r>
  </w:p>
  <w:p w14:paraId="63F166A7" w14:textId="77777777" w:rsidR="000E0A3C" w:rsidRPr="00EA1C0B" w:rsidRDefault="000E0A3C" w:rsidP="00C965AF">
    <w:pPr>
      <w:pStyle w:val="Rodap"/>
      <w:ind w:left="1980" w:hanging="1800"/>
      <w:jc w:val="both"/>
      <w:rPr>
        <w:rFonts w:ascii="Arial" w:hAnsi="Arial" w:cs="Arial"/>
      </w:rPr>
    </w:pPr>
    <w:r w:rsidRPr="00EA1C0B">
      <w:rPr>
        <w:rFonts w:ascii="Arial" w:hAnsi="Arial" w:cs="Arial"/>
        <w:sz w:val="15"/>
      </w:rPr>
      <w:t xml:space="preserve">tel (16) 3301-9500 – fax (16) 3301- 9662 </w:t>
    </w:r>
    <w:hyperlink r:id="rId1" w:history="1">
      <w:r w:rsidRPr="00EA1C0B">
        <w:rPr>
          <w:rStyle w:val="Hyperlink"/>
          <w:rFonts w:ascii="Arial" w:hAnsi="Arial" w:cs="Arial"/>
          <w:sz w:val="15"/>
        </w:rPr>
        <w:t>http://www.iq.unesp.br</w:t>
      </w:r>
    </w:hyperlink>
    <w:r w:rsidRPr="00EA1C0B">
      <w:rPr>
        <w:rFonts w:ascii="Arial" w:hAnsi="Arial" w:cs="Arial"/>
        <w:sz w:val="15"/>
      </w:rPr>
      <w:t xml:space="preserve"> </w:t>
    </w:r>
  </w:p>
  <w:p w14:paraId="3EFC098E" w14:textId="77777777" w:rsidR="000E0A3C" w:rsidRDefault="000E0A3C" w:rsidP="00871338">
    <w:pPr>
      <w:autoSpaceDE w:val="0"/>
      <w:autoSpaceDN w:val="0"/>
      <w:adjustRightInd w:val="0"/>
      <w:rPr>
        <w:rFonts w:ascii="Arial-BoldMT" w:hAnsi="Arial-BoldMT" w:cs="Arial-BoldMT"/>
        <w:b/>
        <w:bCs/>
        <w:color w:val="000000"/>
        <w:sz w:val="15"/>
        <w:szCs w:val="1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3F737" w14:textId="77777777" w:rsidR="00A65860" w:rsidRPr="00D94CBD" w:rsidRDefault="00A65860" w:rsidP="00A65860">
    <w:pPr>
      <w:widowControl w:val="0"/>
      <w:spacing w:line="360" w:lineRule="auto"/>
      <w:jc w:val="center"/>
    </w:pPr>
    <w:r>
      <w:rPr>
        <w:sz w:val="24"/>
      </w:rPr>
      <w:t>ARARAQUARA – SP</w:t>
    </w:r>
  </w:p>
  <w:p w14:paraId="5ECFEEC4" w14:textId="77777777" w:rsidR="00A65860" w:rsidRDefault="00A65860" w:rsidP="00A65860">
    <w:pPr>
      <w:widowControl w:val="0"/>
      <w:spacing w:line="360" w:lineRule="auto"/>
      <w:jc w:val="center"/>
    </w:pPr>
    <w:r>
      <w:rPr>
        <w:sz w:val="24"/>
      </w:rPr>
      <w:t>Setembro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A85CC" w14:textId="77777777" w:rsidR="00A83D14" w:rsidRDefault="00A83D14">
      <w:r>
        <w:separator/>
      </w:r>
    </w:p>
  </w:footnote>
  <w:footnote w:type="continuationSeparator" w:id="0">
    <w:p w14:paraId="75A23722" w14:textId="77777777" w:rsidR="00A83D14" w:rsidRDefault="00A83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BB71" w14:textId="77777777" w:rsidR="000E0A3C" w:rsidRDefault="000D658F" w:rsidP="00C965AF">
    <w:pPr>
      <w:pStyle w:val="Cabealho"/>
    </w:pPr>
    <w:r>
      <w:rPr>
        <w:noProof/>
      </w:rPr>
      <w:object w:dxaOrig="1440" w:dyaOrig="1440" w14:anchorId="05C8F1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94.5pt;margin-top:-8.95pt;width:27.45pt;height:21.15pt;z-index:251656192" o:allowincell="f">
          <v:imagedata r:id="rId1" o:title=""/>
          <w10:wrap type="topAndBottom"/>
        </v:shape>
        <o:OLEObject Type="Embed" ProgID="CorelDRAW.Graphic.11" ShapeID="_x0000_s1028" DrawAspect="Content" ObjectID="_1851340031" r:id="rId2"/>
      </w:object>
    </w:r>
    <w:r>
      <w:rPr>
        <w:noProof/>
      </w:rPr>
      <w:object w:dxaOrig="1440" w:dyaOrig="1440" w14:anchorId="08DF0C7E">
        <v:shape id="_x0000_s1030" type="#_x0000_t75" style="position:absolute;margin-left:376.6pt;margin-top:-8.95pt;width:54.05pt;height:50.65pt;z-index:251658240" o:allowincell="f">
          <v:imagedata r:id="rId3" o:title=""/>
          <w10:wrap type="topAndBottom"/>
        </v:shape>
        <o:OLEObject Type="Embed" ProgID="Word.Document.8" ShapeID="_x0000_s1030" DrawAspect="Content" ObjectID="_1851340032" r:id="rId4">
          <o:FieldCodes>\s</o:FieldCodes>
        </o:OLEObject>
      </w:object>
    </w:r>
  </w:p>
  <w:p w14:paraId="3221CBF9" w14:textId="77777777" w:rsidR="000E0A3C" w:rsidRPr="00EA1C0B" w:rsidRDefault="000D658F" w:rsidP="00C965AF">
    <w:pPr>
      <w:jc w:val="center"/>
      <w:rPr>
        <w:rFonts w:ascii="Arial" w:hAnsi="Arial" w:cs="Arial"/>
        <w:b/>
        <w:color w:val="000000"/>
      </w:rPr>
    </w:pPr>
    <w:r>
      <w:rPr>
        <w:rFonts w:ascii="Arial" w:hAnsi="Arial" w:cs="Arial"/>
        <w:noProof/>
        <w:snapToGrid w:val="0"/>
        <w:color w:val="FF0000"/>
      </w:rPr>
      <w:object w:dxaOrig="1440" w:dyaOrig="1440" w14:anchorId="6FEF039B">
        <v:shape id="_x0000_s1029" type="#_x0000_t75" style="position:absolute;left:0;text-align:left;margin-left:2.75pt;margin-top:.45pt;width:98.7pt;height:29.5pt;z-index:251657216" o:allowincell="f">
          <v:imagedata r:id="rId5" o:title=""/>
          <w10:wrap type="topAndBottom"/>
        </v:shape>
        <o:OLEObject Type="Embed" ProgID="CorelDRAW.Graphic.11" ShapeID="_x0000_s1029" DrawAspect="Content" ObjectID="_1851340033" r:id="rId6"/>
      </w:object>
    </w:r>
    <w:r w:rsidR="000E0A3C">
      <w:rPr>
        <w:rFonts w:ascii="Arial" w:hAnsi="Arial" w:cs="Arial"/>
        <w:b/>
        <w:color w:val="000000"/>
      </w:rPr>
      <w:t xml:space="preserve">        </w:t>
    </w:r>
    <w:r w:rsidR="000E0A3C" w:rsidRPr="00EA1C0B">
      <w:rPr>
        <w:rFonts w:ascii="Arial" w:hAnsi="Arial" w:cs="Arial"/>
        <w:b/>
        <w:color w:val="000000"/>
      </w:rPr>
      <w:t>UNIVERSIDADE ESTADUAL PAULISTA</w:t>
    </w:r>
  </w:p>
  <w:p w14:paraId="559AD4EA" w14:textId="77777777" w:rsidR="000E0A3C" w:rsidRPr="00F527FE" w:rsidRDefault="000E0A3C" w:rsidP="00C965AF">
    <w:pPr>
      <w:pStyle w:val="Ttulo2"/>
      <w:jc w:val="center"/>
      <w:rPr>
        <w:rFonts w:ascii="Arial" w:hAnsi="Arial" w:cs="Arial"/>
        <w:color w:val="000000"/>
        <w:sz w:val="20"/>
      </w:rPr>
    </w:pPr>
    <w:r w:rsidRPr="00F527FE">
      <w:rPr>
        <w:rFonts w:ascii="Arial" w:hAnsi="Arial" w:cs="Arial"/>
        <w:color w:val="000000"/>
        <w:sz w:val="20"/>
      </w:rPr>
      <w:t xml:space="preserve">      “JÚLIO DE MESQUITA FILHO”</w:t>
    </w:r>
  </w:p>
  <w:p w14:paraId="2FE6FD76" w14:textId="77777777" w:rsidR="000E0A3C" w:rsidRPr="00EA1C0B" w:rsidRDefault="000E0A3C" w:rsidP="00C965AF">
    <w:pPr>
      <w:pStyle w:val="Cabealho"/>
      <w:pBdr>
        <w:bottom w:val="single" w:sz="12" w:space="1" w:color="auto"/>
      </w:pBdr>
      <w:jc w:val="center"/>
      <w:rPr>
        <w:rFonts w:ascii="Arial" w:hAnsi="Arial" w:cs="Arial"/>
        <w:color w:val="000000"/>
      </w:rPr>
    </w:pPr>
    <w:r>
      <w:rPr>
        <w:rFonts w:ascii="Arial" w:hAnsi="Arial" w:cs="Arial"/>
        <w:color w:val="000000"/>
        <w:sz w:val="18"/>
      </w:rPr>
      <w:t xml:space="preserve">       </w:t>
    </w:r>
    <w:r w:rsidRPr="00EA1C0B">
      <w:rPr>
        <w:rFonts w:ascii="Arial" w:hAnsi="Arial" w:cs="Arial"/>
        <w:color w:val="000000"/>
        <w:sz w:val="18"/>
      </w:rPr>
      <w:t>Campus de Araraquara</w:t>
    </w:r>
  </w:p>
  <w:p w14:paraId="4B965349" w14:textId="77777777" w:rsidR="000E0A3C" w:rsidRPr="00C965AF" w:rsidRDefault="000E0A3C" w:rsidP="00C965A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53226" w14:textId="77777777" w:rsidR="00A65860" w:rsidRPr="00764028" w:rsidRDefault="00A65860" w:rsidP="00A65860">
    <w:pPr>
      <w:pStyle w:val="Ttulo4"/>
      <w:tabs>
        <w:tab w:val="left" w:pos="360"/>
      </w:tabs>
      <w:spacing w:line="360" w:lineRule="auto"/>
      <w:ind w:left="0" w:firstLine="0"/>
      <w:jc w:val="center"/>
      <w:rPr>
        <w:b w:val="0"/>
        <w:sz w:val="28"/>
        <w:szCs w:val="28"/>
      </w:rPr>
    </w:pPr>
    <w:r>
      <w:rPr>
        <w:rFonts w:ascii="Times New Roman" w:hAnsi="Times New Roman" w:cs="Times New Roman"/>
        <w:sz w:val="28"/>
      </w:rPr>
      <w:t>UNIVERSIDADE ESTADUAL PAULISTA</w:t>
    </w:r>
  </w:p>
  <w:p w14:paraId="3721CD3F" w14:textId="77777777" w:rsidR="00A65860" w:rsidRPr="00764028" w:rsidRDefault="00A65860" w:rsidP="00A65860">
    <w:pPr>
      <w:spacing w:line="360" w:lineRule="auto"/>
      <w:jc w:val="center"/>
      <w:rPr>
        <w:bCs/>
        <w:sz w:val="28"/>
        <w:szCs w:val="28"/>
      </w:rPr>
    </w:pPr>
    <w:r>
      <w:rPr>
        <w:sz w:val="28"/>
      </w:rPr>
      <w:t>INSTITUTO DE QUIMICA</w:t>
    </w:r>
  </w:p>
  <w:p w14:paraId="26CBC3E1" w14:textId="77777777" w:rsidR="00A65860" w:rsidRPr="00764028" w:rsidRDefault="00A65860" w:rsidP="00A65860">
    <w:pPr>
      <w:spacing w:line="360" w:lineRule="auto"/>
      <w:jc w:val="center"/>
      <w:rPr>
        <w:bCs/>
        <w:sz w:val="28"/>
        <w:szCs w:val="28"/>
      </w:rPr>
    </w:pPr>
    <w:r>
      <w:rPr>
        <w:sz w:val="28"/>
      </w:rPr>
      <w:t>DEPARTAMENTO DE FÍSICA E MATEMATICA</w:t>
    </w:r>
  </w:p>
  <w:p w14:paraId="0C8EC26B" w14:textId="77777777" w:rsidR="00A65860" w:rsidRDefault="00A6586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592"/>
      </v:shape>
    </w:pict>
  </w:numPicBullet>
  <w:abstractNum w:abstractNumId="0" w15:restartNumberingAfterBreak="0">
    <w:nsid w:val="00000002"/>
    <w:multiLevelType w:val="multilevel"/>
    <w:tmpl w:val="00000002"/>
    <w:name w:val="WW8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3"/>
    <w:multiLevelType w:val="multilevel"/>
    <w:tmpl w:val="00000003"/>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4"/>
    <w:multiLevelType w:val="singleLevel"/>
    <w:tmpl w:val="00000004"/>
    <w:name w:val="WW8Num3"/>
    <w:lvl w:ilvl="0">
      <w:start w:val="1"/>
      <w:numFmt w:val="decimal"/>
      <w:lvlText w:val="[%1]"/>
      <w:lvlJc w:val="left"/>
      <w:pPr>
        <w:tabs>
          <w:tab w:val="num" w:pos="72"/>
        </w:tabs>
        <w:ind w:left="72" w:hanging="72"/>
      </w:pPr>
    </w:lvl>
  </w:abstractNum>
  <w:abstractNum w:abstractNumId="3" w15:restartNumberingAfterBreak="0">
    <w:nsid w:val="033A010C"/>
    <w:multiLevelType w:val="hybridMultilevel"/>
    <w:tmpl w:val="95CC4C70"/>
    <w:lvl w:ilvl="0" w:tplc="28D490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645621"/>
    <w:multiLevelType w:val="singleLevel"/>
    <w:tmpl w:val="C616B116"/>
    <w:lvl w:ilvl="0">
      <w:start w:val="1"/>
      <w:numFmt w:val="decimal"/>
      <w:lvlText w:val="%1."/>
      <w:lvlJc w:val="left"/>
      <w:pPr>
        <w:tabs>
          <w:tab w:val="num" w:pos="786"/>
        </w:tabs>
        <w:ind w:left="786" w:hanging="360"/>
      </w:pPr>
      <w:rPr>
        <w:rFonts w:hint="default"/>
      </w:rPr>
    </w:lvl>
  </w:abstractNum>
  <w:abstractNum w:abstractNumId="5" w15:restartNumberingAfterBreak="0">
    <w:nsid w:val="12CF3DCA"/>
    <w:multiLevelType w:val="hybridMultilevel"/>
    <w:tmpl w:val="F468C060"/>
    <w:lvl w:ilvl="0" w:tplc="650E3B8A">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6" w15:restartNumberingAfterBreak="0">
    <w:nsid w:val="14983EE6"/>
    <w:multiLevelType w:val="hybridMultilevel"/>
    <w:tmpl w:val="9A0AFF42"/>
    <w:lvl w:ilvl="0" w:tplc="6054DF96">
      <w:start w:val="1"/>
      <w:numFmt w:val="bullet"/>
      <w:lvlText w:val=""/>
      <w:lvlJc w:val="left"/>
      <w:pPr>
        <w:ind w:left="567" w:hanging="45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A241993"/>
    <w:multiLevelType w:val="hybridMultilevel"/>
    <w:tmpl w:val="BABAEF96"/>
    <w:lvl w:ilvl="0" w:tplc="FE8CD1DE">
      <w:start w:val="1"/>
      <w:numFmt w:val="decimal"/>
      <w:lvlText w:val="%1)"/>
      <w:lvlJc w:val="left"/>
      <w:pPr>
        <w:ind w:left="1287" w:hanging="360"/>
      </w:pPr>
      <w:rPr>
        <w:i w:val="0"/>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8" w15:restartNumberingAfterBreak="0">
    <w:nsid w:val="1A475901"/>
    <w:multiLevelType w:val="hybridMultilevel"/>
    <w:tmpl w:val="92845DC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9" w15:restartNumberingAfterBreak="0">
    <w:nsid w:val="1DC078A9"/>
    <w:multiLevelType w:val="hybridMultilevel"/>
    <w:tmpl w:val="8642370A"/>
    <w:lvl w:ilvl="0" w:tplc="28D490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3664E2"/>
    <w:multiLevelType w:val="hybridMultilevel"/>
    <w:tmpl w:val="F4FAE14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1" w15:restartNumberingAfterBreak="0">
    <w:nsid w:val="21637BFD"/>
    <w:multiLevelType w:val="multilevel"/>
    <w:tmpl w:val="D73CB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5441C3"/>
    <w:multiLevelType w:val="singleLevel"/>
    <w:tmpl w:val="10980130"/>
    <w:lvl w:ilvl="0">
      <w:numFmt w:val="bullet"/>
      <w:lvlText w:val="-"/>
      <w:lvlJc w:val="left"/>
      <w:pPr>
        <w:tabs>
          <w:tab w:val="num" w:pos="720"/>
        </w:tabs>
        <w:ind w:left="720" w:hanging="360"/>
      </w:pPr>
      <w:rPr>
        <w:rFonts w:hint="default"/>
      </w:rPr>
    </w:lvl>
  </w:abstractNum>
  <w:abstractNum w:abstractNumId="13" w15:restartNumberingAfterBreak="0">
    <w:nsid w:val="26B94A9D"/>
    <w:multiLevelType w:val="hybridMultilevel"/>
    <w:tmpl w:val="69C64CD0"/>
    <w:lvl w:ilvl="0" w:tplc="04090005">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26E5504B"/>
    <w:multiLevelType w:val="hybridMultilevel"/>
    <w:tmpl w:val="054A48DC"/>
    <w:lvl w:ilvl="0" w:tplc="0416000F">
      <w:start w:val="1"/>
      <w:numFmt w:val="decimal"/>
      <w:lvlText w:val="%1."/>
      <w:lvlJc w:val="left"/>
      <w:pPr>
        <w:tabs>
          <w:tab w:val="num" w:pos="1146"/>
        </w:tabs>
        <w:ind w:left="1146" w:hanging="360"/>
      </w:pPr>
    </w:lvl>
    <w:lvl w:ilvl="1" w:tplc="04160019" w:tentative="1">
      <w:start w:val="1"/>
      <w:numFmt w:val="lowerLetter"/>
      <w:lvlText w:val="%2."/>
      <w:lvlJc w:val="left"/>
      <w:pPr>
        <w:tabs>
          <w:tab w:val="num" w:pos="1866"/>
        </w:tabs>
        <w:ind w:left="1866" w:hanging="360"/>
      </w:pPr>
    </w:lvl>
    <w:lvl w:ilvl="2" w:tplc="0416001B" w:tentative="1">
      <w:start w:val="1"/>
      <w:numFmt w:val="lowerRoman"/>
      <w:lvlText w:val="%3."/>
      <w:lvlJc w:val="right"/>
      <w:pPr>
        <w:tabs>
          <w:tab w:val="num" w:pos="2586"/>
        </w:tabs>
        <w:ind w:left="2586" w:hanging="180"/>
      </w:pPr>
    </w:lvl>
    <w:lvl w:ilvl="3" w:tplc="0416000F" w:tentative="1">
      <w:start w:val="1"/>
      <w:numFmt w:val="decimal"/>
      <w:lvlText w:val="%4."/>
      <w:lvlJc w:val="left"/>
      <w:pPr>
        <w:tabs>
          <w:tab w:val="num" w:pos="3306"/>
        </w:tabs>
        <w:ind w:left="3306" w:hanging="360"/>
      </w:pPr>
    </w:lvl>
    <w:lvl w:ilvl="4" w:tplc="04160019" w:tentative="1">
      <w:start w:val="1"/>
      <w:numFmt w:val="lowerLetter"/>
      <w:lvlText w:val="%5."/>
      <w:lvlJc w:val="left"/>
      <w:pPr>
        <w:tabs>
          <w:tab w:val="num" w:pos="4026"/>
        </w:tabs>
        <w:ind w:left="4026" w:hanging="360"/>
      </w:pPr>
    </w:lvl>
    <w:lvl w:ilvl="5" w:tplc="0416001B" w:tentative="1">
      <w:start w:val="1"/>
      <w:numFmt w:val="lowerRoman"/>
      <w:lvlText w:val="%6."/>
      <w:lvlJc w:val="right"/>
      <w:pPr>
        <w:tabs>
          <w:tab w:val="num" w:pos="4746"/>
        </w:tabs>
        <w:ind w:left="4746" w:hanging="180"/>
      </w:pPr>
    </w:lvl>
    <w:lvl w:ilvl="6" w:tplc="0416000F" w:tentative="1">
      <w:start w:val="1"/>
      <w:numFmt w:val="decimal"/>
      <w:lvlText w:val="%7."/>
      <w:lvlJc w:val="left"/>
      <w:pPr>
        <w:tabs>
          <w:tab w:val="num" w:pos="5466"/>
        </w:tabs>
        <w:ind w:left="5466" w:hanging="360"/>
      </w:pPr>
    </w:lvl>
    <w:lvl w:ilvl="7" w:tplc="04160019" w:tentative="1">
      <w:start w:val="1"/>
      <w:numFmt w:val="lowerLetter"/>
      <w:lvlText w:val="%8."/>
      <w:lvlJc w:val="left"/>
      <w:pPr>
        <w:tabs>
          <w:tab w:val="num" w:pos="6186"/>
        </w:tabs>
        <w:ind w:left="6186" w:hanging="360"/>
      </w:pPr>
    </w:lvl>
    <w:lvl w:ilvl="8" w:tplc="0416001B" w:tentative="1">
      <w:start w:val="1"/>
      <w:numFmt w:val="lowerRoman"/>
      <w:lvlText w:val="%9."/>
      <w:lvlJc w:val="right"/>
      <w:pPr>
        <w:tabs>
          <w:tab w:val="num" w:pos="6906"/>
        </w:tabs>
        <w:ind w:left="6906" w:hanging="180"/>
      </w:pPr>
    </w:lvl>
  </w:abstractNum>
  <w:abstractNum w:abstractNumId="15" w15:restartNumberingAfterBreak="0">
    <w:nsid w:val="2CBF5E2E"/>
    <w:multiLevelType w:val="singleLevel"/>
    <w:tmpl w:val="0416000F"/>
    <w:lvl w:ilvl="0">
      <w:start w:val="1"/>
      <w:numFmt w:val="decimal"/>
      <w:lvlText w:val="%1."/>
      <w:lvlJc w:val="left"/>
      <w:pPr>
        <w:tabs>
          <w:tab w:val="num" w:pos="360"/>
        </w:tabs>
        <w:ind w:left="360" w:hanging="360"/>
      </w:pPr>
    </w:lvl>
  </w:abstractNum>
  <w:abstractNum w:abstractNumId="16" w15:restartNumberingAfterBreak="0">
    <w:nsid w:val="3143219B"/>
    <w:multiLevelType w:val="hybridMultilevel"/>
    <w:tmpl w:val="C75232C4"/>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7" w15:restartNumberingAfterBreak="0">
    <w:nsid w:val="35361582"/>
    <w:multiLevelType w:val="hybridMultilevel"/>
    <w:tmpl w:val="93B04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E654B0"/>
    <w:multiLevelType w:val="hybridMultilevel"/>
    <w:tmpl w:val="54525C3E"/>
    <w:lvl w:ilvl="0" w:tplc="0416000F">
      <w:start w:val="1"/>
      <w:numFmt w:val="decimal"/>
      <w:lvlText w:val="%1."/>
      <w:lvlJc w:val="left"/>
      <w:pPr>
        <w:tabs>
          <w:tab w:val="num" w:pos="1146"/>
        </w:tabs>
        <w:ind w:left="1146" w:hanging="360"/>
      </w:pPr>
    </w:lvl>
    <w:lvl w:ilvl="1" w:tplc="04160019" w:tentative="1">
      <w:start w:val="1"/>
      <w:numFmt w:val="lowerLetter"/>
      <w:lvlText w:val="%2."/>
      <w:lvlJc w:val="left"/>
      <w:pPr>
        <w:tabs>
          <w:tab w:val="num" w:pos="1866"/>
        </w:tabs>
        <w:ind w:left="1866" w:hanging="360"/>
      </w:pPr>
    </w:lvl>
    <w:lvl w:ilvl="2" w:tplc="0416001B" w:tentative="1">
      <w:start w:val="1"/>
      <w:numFmt w:val="lowerRoman"/>
      <w:lvlText w:val="%3."/>
      <w:lvlJc w:val="right"/>
      <w:pPr>
        <w:tabs>
          <w:tab w:val="num" w:pos="2586"/>
        </w:tabs>
        <w:ind w:left="2586" w:hanging="180"/>
      </w:pPr>
    </w:lvl>
    <w:lvl w:ilvl="3" w:tplc="0416000F" w:tentative="1">
      <w:start w:val="1"/>
      <w:numFmt w:val="decimal"/>
      <w:lvlText w:val="%4."/>
      <w:lvlJc w:val="left"/>
      <w:pPr>
        <w:tabs>
          <w:tab w:val="num" w:pos="3306"/>
        </w:tabs>
        <w:ind w:left="3306" w:hanging="360"/>
      </w:pPr>
    </w:lvl>
    <w:lvl w:ilvl="4" w:tplc="04160019" w:tentative="1">
      <w:start w:val="1"/>
      <w:numFmt w:val="lowerLetter"/>
      <w:lvlText w:val="%5."/>
      <w:lvlJc w:val="left"/>
      <w:pPr>
        <w:tabs>
          <w:tab w:val="num" w:pos="4026"/>
        </w:tabs>
        <w:ind w:left="4026" w:hanging="360"/>
      </w:pPr>
    </w:lvl>
    <w:lvl w:ilvl="5" w:tplc="0416001B" w:tentative="1">
      <w:start w:val="1"/>
      <w:numFmt w:val="lowerRoman"/>
      <w:lvlText w:val="%6."/>
      <w:lvlJc w:val="right"/>
      <w:pPr>
        <w:tabs>
          <w:tab w:val="num" w:pos="4746"/>
        </w:tabs>
        <w:ind w:left="4746" w:hanging="180"/>
      </w:pPr>
    </w:lvl>
    <w:lvl w:ilvl="6" w:tplc="0416000F" w:tentative="1">
      <w:start w:val="1"/>
      <w:numFmt w:val="decimal"/>
      <w:lvlText w:val="%7."/>
      <w:lvlJc w:val="left"/>
      <w:pPr>
        <w:tabs>
          <w:tab w:val="num" w:pos="5466"/>
        </w:tabs>
        <w:ind w:left="5466" w:hanging="360"/>
      </w:pPr>
    </w:lvl>
    <w:lvl w:ilvl="7" w:tplc="04160019" w:tentative="1">
      <w:start w:val="1"/>
      <w:numFmt w:val="lowerLetter"/>
      <w:lvlText w:val="%8."/>
      <w:lvlJc w:val="left"/>
      <w:pPr>
        <w:tabs>
          <w:tab w:val="num" w:pos="6186"/>
        </w:tabs>
        <w:ind w:left="6186" w:hanging="360"/>
      </w:pPr>
    </w:lvl>
    <w:lvl w:ilvl="8" w:tplc="0416001B" w:tentative="1">
      <w:start w:val="1"/>
      <w:numFmt w:val="lowerRoman"/>
      <w:lvlText w:val="%9."/>
      <w:lvlJc w:val="right"/>
      <w:pPr>
        <w:tabs>
          <w:tab w:val="num" w:pos="6906"/>
        </w:tabs>
        <w:ind w:left="6906" w:hanging="180"/>
      </w:pPr>
    </w:lvl>
  </w:abstractNum>
  <w:abstractNum w:abstractNumId="19" w15:restartNumberingAfterBreak="0">
    <w:nsid w:val="383A3A9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99E2CCB"/>
    <w:multiLevelType w:val="hybridMultilevel"/>
    <w:tmpl w:val="390039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3A047113"/>
    <w:multiLevelType w:val="singleLevel"/>
    <w:tmpl w:val="5B704D38"/>
    <w:lvl w:ilvl="0">
      <w:start w:val="1"/>
      <w:numFmt w:val="decimal"/>
      <w:lvlText w:val="[%1]"/>
      <w:lvlJc w:val="right"/>
      <w:pPr>
        <w:tabs>
          <w:tab w:val="num" w:pos="72"/>
        </w:tabs>
        <w:ind w:left="72" w:hanging="72"/>
      </w:pPr>
    </w:lvl>
  </w:abstractNum>
  <w:abstractNum w:abstractNumId="22" w15:restartNumberingAfterBreak="0">
    <w:nsid w:val="3BA44F3D"/>
    <w:multiLevelType w:val="hybridMultilevel"/>
    <w:tmpl w:val="294CBBE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3" w15:restartNumberingAfterBreak="0">
    <w:nsid w:val="42B026B1"/>
    <w:multiLevelType w:val="singleLevel"/>
    <w:tmpl w:val="10980130"/>
    <w:lvl w:ilvl="0">
      <w:numFmt w:val="bullet"/>
      <w:lvlText w:val="-"/>
      <w:lvlJc w:val="left"/>
      <w:pPr>
        <w:tabs>
          <w:tab w:val="num" w:pos="720"/>
        </w:tabs>
        <w:ind w:left="720" w:hanging="360"/>
      </w:pPr>
      <w:rPr>
        <w:rFonts w:hint="default"/>
      </w:rPr>
    </w:lvl>
  </w:abstractNum>
  <w:abstractNum w:abstractNumId="24" w15:restartNumberingAfterBreak="0">
    <w:nsid w:val="42C00653"/>
    <w:multiLevelType w:val="multilevel"/>
    <w:tmpl w:val="5C801C0A"/>
    <w:lvl w:ilvl="0">
      <w:start w:val="1"/>
      <w:numFmt w:val="decimal"/>
      <w:pStyle w:val="Action"/>
      <w:lvlText w:val="Ação %1"/>
      <w:lvlJc w:val="left"/>
      <w:pPr>
        <w:tabs>
          <w:tab w:val="num" w:pos="1080"/>
        </w:tabs>
        <w:ind w:left="432" w:hanging="432"/>
      </w:pPr>
      <w:rPr>
        <w:rFonts w:ascii="Garamond" w:hAnsi="Garamond" w:hint="default"/>
        <w:b/>
        <w:i w:val="0"/>
      </w:rPr>
    </w:lvl>
    <w:lvl w:ilvl="1">
      <w:start w:val="1"/>
      <w:numFmt w:val="decimal"/>
      <w:pStyle w:val="Activiy"/>
      <w:lvlText w:val="Atividade %1.%2"/>
      <w:lvlJc w:val="left"/>
      <w:pPr>
        <w:tabs>
          <w:tab w:val="num" w:pos="6750"/>
        </w:tabs>
        <w:ind w:left="6140" w:hanging="1190"/>
      </w:pPr>
      <w:rPr>
        <w:rFonts w:ascii="Garamond" w:hAnsi="Garamond" w:hint="default"/>
        <w:b w:val="0"/>
        <w:i w:val="0"/>
        <w:u w:val="singl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46434269"/>
    <w:multiLevelType w:val="hybridMultilevel"/>
    <w:tmpl w:val="FC18CF58"/>
    <w:lvl w:ilvl="0" w:tplc="04160007">
      <w:start w:val="1"/>
      <w:numFmt w:val="bullet"/>
      <w:lvlText w:val=""/>
      <w:lvlPicBulletId w:val="0"/>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6" w15:restartNumberingAfterBreak="0">
    <w:nsid w:val="4C5E792D"/>
    <w:multiLevelType w:val="hybridMultilevel"/>
    <w:tmpl w:val="2C80A150"/>
    <w:lvl w:ilvl="0" w:tplc="0416000F">
      <w:start w:val="1"/>
      <w:numFmt w:val="decimal"/>
      <w:lvlText w:val="%1."/>
      <w:lvlJc w:val="left"/>
      <w:pPr>
        <w:tabs>
          <w:tab w:val="num" w:pos="1428"/>
        </w:tabs>
        <w:ind w:left="1428" w:hanging="360"/>
      </w:pPr>
    </w:lvl>
    <w:lvl w:ilvl="1" w:tplc="04160003" w:tentative="1">
      <w:start w:val="1"/>
      <w:numFmt w:val="bullet"/>
      <w:lvlText w:val="o"/>
      <w:lvlJc w:val="left"/>
      <w:pPr>
        <w:tabs>
          <w:tab w:val="num" w:pos="2148"/>
        </w:tabs>
        <w:ind w:left="2148" w:hanging="360"/>
      </w:pPr>
      <w:rPr>
        <w:rFonts w:ascii="Courier New" w:hAnsi="Courier New" w:hint="default"/>
      </w:rPr>
    </w:lvl>
    <w:lvl w:ilvl="2" w:tplc="04160005" w:tentative="1">
      <w:start w:val="1"/>
      <w:numFmt w:val="bullet"/>
      <w:lvlText w:val=""/>
      <w:lvlJc w:val="left"/>
      <w:pPr>
        <w:tabs>
          <w:tab w:val="num" w:pos="2868"/>
        </w:tabs>
        <w:ind w:left="2868" w:hanging="360"/>
      </w:pPr>
      <w:rPr>
        <w:rFonts w:ascii="Wingdings" w:hAnsi="Wingdings" w:hint="default"/>
      </w:rPr>
    </w:lvl>
    <w:lvl w:ilvl="3" w:tplc="04160001" w:tentative="1">
      <w:start w:val="1"/>
      <w:numFmt w:val="bullet"/>
      <w:lvlText w:val=""/>
      <w:lvlJc w:val="left"/>
      <w:pPr>
        <w:tabs>
          <w:tab w:val="num" w:pos="3588"/>
        </w:tabs>
        <w:ind w:left="3588" w:hanging="360"/>
      </w:pPr>
      <w:rPr>
        <w:rFonts w:ascii="Symbol" w:hAnsi="Symbol" w:hint="default"/>
      </w:rPr>
    </w:lvl>
    <w:lvl w:ilvl="4" w:tplc="04160003" w:tentative="1">
      <w:start w:val="1"/>
      <w:numFmt w:val="bullet"/>
      <w:lvlText w:val="o"/>
      <w:lvlJc w:val="left"/>
      <w:pPr>
        <w:tabs>
          <w:tab w:val="num" w:pos="4308"/>
        </w:tabs>
        <w:ind w:left="4308" w:hanging="360"/>
      </w:pPr>
      <w:rPr>
        <w:rFonts w:ascii="Courier New" w:hAnsi="Courier New" w:hint="default"/>
      </w:rPr>
    </w:lvl>
    <w:lvl w:ilvl="5" w:tplc="04160005" w:tentative="1">
      <w:start w:val="1"/>
      <w:numFmt w:val="bullet"/>
      <w:lvlText w:val=""/>
      <w:lvlJc w:val="left"/>
      <w:pPr>
        <w:tabs>
          <w:tab w:val="num" w:pos="5028"/>
        </w:tabs>
        <w:ind w:left="5028" w:hanging="360"/>
      </w:pPr>
      <w:rPr>
        <w:rFonts w:ascii="Wingdings" w:hAnsi="Wingdings" w:hint="default"/>
      </w:rPr>
    </w:lvl>
    <w:lvl w:ilvl="6" w:tplc="04160001" w:tentative="1">
      <w:start w:val="1"/>
      <w:numFmt w:val="bullet"/>
      <w:lvlText w:val=""/>
      <w:lvlJc w:val="left"/>
      <w:pPr>
        <w:tabs>
          <w:tab w:val="num" w:pos="5748"/>
        </w:tabs>
        <w:ind w:left="5748" w:hanging="360"/>
      </w:pPr>
      <w:rPr>
        <w:rFonts w:ascii="Symbol" w:hAnsi="Symbol" w:hint="default"/>
      </w:rPr>
    </w:lvl>
    <w:lvl w:ilvl="7" w:tplc="04160003" w:tentative="1">
      <w:start w:val="1"/>
      <w:numFmt w:val="bullet"/>
      <w:lvlText w:val="o"/>
      <w:lvlJc w:val="left"/>
      <w:pPr>
        <w:tabs>
          <w:tab w:val="num" w:pos="6468"/>
        </w:tabs>
        <w:ind w:left="6468" w:hanging="360"/>
      </w:pPr>
      <w:rPr>
        <w:rFonts w:ascii="Courier New" w:hAnsi="Courier New" w:hint="default"/>
      </w:rPr>
    </w:lvl>
    <w:lvl w:ilvl="8" w:tplc="04160005" w:tentative="1">
      <w:start w:val="1"/>
      <w:numFmt w:val="bullet"/>
      <w:lvlText w:val=""/>
      <w:lvlJc w:val="left"/>
      <w:pPr>
        <w:tabs>
          <w:tab w:val="num" w:pos="7188"/>
        </w:tabs>
        <w:ind w:left="7188" w:hanging="360"/>
      </w:pPr>
      <w:rPr>
        <w:rFonts w:ascii="Wingdings" w:hAnsi="Wingdings" w:hint="default"/>
      </w:rPr>
    </w:lvl>
  </w:abstractNum>
  <w:abstractNum w:abstractNumId="27" w15:restartNumberingAfterBreak="0">
    <w:nsid w:val="545A429F"/>
    <w:multiLevelType w:val="multilevel"/>
    <w:tmpl w:val="0416001F"/>
    <w:lvl w:ilvl="0">
      <w:start w:val="1"/>
      <w:numFmt w:val="decimal"/>
      <w:lvlText w:val="%1."/>
      <w:lvlJc w:val="left"/>
      <w:pPr>
        <w:tabs>
          <w:tab w:val="num" w:pos="360"/>
        </w:tabs>
        <w:ind w:left="360" w:hanging="360"/>
      </w:pPr>
    </w:lvl>
    <w:lvl w:ilvl="1">
      <w:start w:val="1"/>
      <w:numFmt w:val="decimal"/>
      <w:lvlText w:val="%1.%2."/>
      <w:lvlJc w:val="left"/>
      <w:pPr>
        <w:tabs>
          <w:tab w:val="num" w:pos="2682"/>
        </w:tabs>
        <w:ind w:left="2682" w:hanging="432"/>
      </w:pPr>
      <w:rPr>
        <w:rFonts w:hint="default"/>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8" w15:restartNumberingAfterBreak="0">
    <w:nsid w:val="570E77D5"/>
    <w:multiLevelType w:val="hybridMultilevel"/>
    <w:tmpl w:val="FEFA41AC"/>
    <w:lvl w:ilvl="0" w:tplc="8C7E36A2">
      <w:start w:val="1"/>
      <w:numFmt w:val="bullet"/>
      <w:lvlText w:val=""/>
      <w:lvlJc w:val="left"/>
      <w:pPr>
        <w:ind w:left="284" w:hanging="171"/>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A040FB7"/>
    <w:multiLevelType w:val="hybridMultilevel"/>
    <w:tmpl w:val="26944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DB1385"/>
    <w:multiLevelType w:val="hybridMultilevel"/>
    <w:tmpl w:val="1BA26328"/>
    <w:lvl w:ilvl="0" w:tplc="04160001">
      <w:start w:val="1"/>
      <w:numFmt w:val="bullet"/>
      <w:lvlText w:val=""/>
      <w:lvlJc w:val="left"/>
      <w:pPr>
        <w:ind w:left="1260" w:hanging="360"/>
      </w:pPr>
      <w:rPr>
        <w:rFonts w:ascii="Symbol" w:hAnsi="Symbol" w:hint="default"/>
      </w:rPr>
    </w:lvl>
    <w:lvl w:ilvl="1" w:tplc="04160003" w:tentative="1">
      <w:start w:val="1"/>
      <w:numFmt w:val="bullet"/>
      <w:lvlText w:val="o"/>
      <w:lvlJc w:val="left"/>
      <w:pPr>
        <w:ind w:left="1980" w:hanging="360"/>
      </w:pPr>
      <w:rPr>
        <w:rFonts w:ascii="Courier New" w:hAnsi="Courier New" w:cs="Courier New" w:hint="default"/>
      </w:rPr>
    </w:lvl>
    <w:lvl w:ilvl="2" w:tplc="04160005" w:tentative="1">
      <w:start w:val="1"/>
      <w:numFmt w:val="bullet"/>
      <w:lvlText w:val=""/>
      <w:lvlJc w:val="left"/>
      <w:pPr>
        <w:ind w:left="2700" w:hanging="360"/>
      </w:pPr>
      <w:rPr>
        <w:rFonts w:ascii="Wingdings" w:hAnsi="Wingdings" w:hint="default"/>
      </w:rPr>
    </w:lvl>
    <w:lvl w:ilvl="3" w:tplc="04160001" w:tentative="1">
      <w:start w:val="1"/>
      <w:numFmt w:val="bullet"/>
      <w:lvlText w:val=""/>
      <w:lvlJc w:val="left"/>
      <w:pPr>
        <w:ind w:left="3420" w:hanging="360"/>
      </w:pPr>
      <w:rPr>
        <w:rFonts w:ascii="Symbol" w:hAnsi="Symbol" w:hint="default"/>
      </w:rPr>
    </w:lvl>
    <w:lvl w:ilvl="4" w:tplc="04160003" w:tentative="1">
      <w:start w:val="1"/>
      <w:numFmt w:val="bullet"/>
      <w:lvlText w:val="o"/>
      <w:lvlJc w:val="left"/>
      <w:pPr>
        <w:ind w:left="4140" w:hanging="360"/>
      </w:pPr>
      <w:rPr>
        <w:rFonts w:ascii="Courier New" w:hAnsi="Courier New" w:cs="Courier New" w:hint="default"/>
      </w:rPr>
    </w:lvl>
    <w:lvl w:ilvl="5" w:tplc="04160005" w:tentative="1">
      <w:start w:val="1"/>
      <w:numFmt w:val="bullet"/>
      <w:lvlText w:val=""/>
      <w:lvlJc w:val="left"/>
      <w:pPr>
        <w:ind w:left="4860" w:hanging="360"/>
      </w:pPr>
      <w:rPr>
        <w:rFonts w:ascii="Wingdings" w:hAnsi="Wingdings" w:hint="default"/>
      </w:rPr>
    </w:lvl>
    <w:lvl w:ilvl="6" w:tplc="04160001" w:tentative="1">
      <w:start w:val="1"/>
      <w:numFmt w:val="bullet"/>
      <w:lvlText w:val=""/>
      <w:lvlJc w:val="left"/>
      <w:pPr>
        <w:ind w:left="5580" w:hanging="360"/>
      </w:pPr>
      <w:rPr>
        <w:rFonts w:ascii="Symbol" w:hAnsi="Symbol" w:hint="default"/>
      </w:rPr>
    </w:lvl>
    <w:lvl w:ilvl="7" w:tplc="04160003" w:tentative="1">
      <w:start w:val="1"/>
      <w:numFmt w:val="bullet"/>
      <w:lvlText w:val="o"/>
      <w:lvlJc w:val="left"/>
      <w:pPr>
        <w:ind w:left="6300" w:hanging="360"/>
      </w:pPr>
      <w:rPr>
        <w:rFonts w:ascii="Courier New" w:hAnsi="Courier New" w:cs="Courier New" w:hint="default"/>
      </w:rPr>
    </w:lvl>
    <w:lvl w:ilvl="8" w:tplc="04160005" w:tentative="1">
      <w:start w:val="1"/>
      <w:numFmt w:val="bullet"/>
      <w:lvlText w:val=""/>
      <w:lvlJc w:val="left"/>
      <w:pPr>
        <w:ind w:left="7020" w:hanging="360"/>
      </w:pPr>
      <w:rPr>
        <w:rFonts w:ascii="Wingdings" w:hAnsi="Wingdings" w:hint="default"/>
      </w:rPr>
    </w:lvl>
  </w:abstractNum>
  <w:abstractNum w:abstractNumId="31" w15:restartNumberingAfterBreak="0">
    <w:nsid w:val="5D9B42C2"/>
    <w:multiLevelType w:val="singleLevel"/>
    <w:tmpl w:val="0416000F"/>
    <w:lvl w:ilvl="0">
      <w:start w:val="1"/>
      <w:numFmt w:val="decimal"/>
      <w:lvlText w:val="%1."/>
      <w:lvlJc w:val="left"/>
      <w:pPr>
        <w:tabs>
          <w:tab w:val="num" w:pos="360"/>
        </w:tabs>
        <w:ind w:left="360" w:hanging="360"/>
      </w:pPr>
    </w:lvl>
  </w:abstractNum>
  <w:abstractNum w:abstractNumId="32" w15:restartNumberingAfterBreak="0">
    <w:nsid w:val="60F26649"/>
    <w:multiLevelType w:val="hybridMultilevel"/>
    <w:tmpl w:val="8A7A15BE"/>
    <w:lvl w:ilvl="0" w:tplc="8C7E36A2">
      <w:start w:val="1"/>
      <w:numFmt w:val="bullet"/>
      <w:lvlText w:val=""/>
      <w:lvlJc w:val="left"/>
      <w:pPr>
        <w:ind w:left="284" w:hanging="171"/>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15A7FED"/>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681D6656"/>
    <w:multiLevelType w:val="hybridMultilevel"/>
    <w:tmpl w:val="74764C5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88F73AD"/>
    <w:multiLevelType w:val="hybridMultilevel"/>
    <w:tmpl w:val="F8D0EC68"/>
    <w:lvl w:ilvl="0" w:tplc="59B61F2C">
      <w:start w:val="1"/>
      <w:numFmt w:val="bullet"/>
      <w:lvlText w:val=""/>
      <w:lvlJc w:val="left"/>
      <w:pPr>
        <w:ind w:left="567" w:hanging="20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14A05B2"/>
    <w:multiLevelType w:val="singleLevel"/>
    <w:tmpl w:val="10980130"/>
    <w:lvl w:ilvl="0">
      <w:numFmt w:val="bullet"/>
      <w:lvlText w:val="-"/>
      <w:lvlJc w:val="left"/>
      <w:pPr>
        <w:tabs>
          <w:tab w:val="num" w:pos="720"/>
        </w:tabs>
        <w:ind w:left="720" w:hanging="360"/>
      </w:pPr>
      <w:rPr>
        <w:rFonts w:hint="default"/>
      </w:rPr>
    </w:lvl>
  </w:abstractNum>
  <w:abstractNum w:abstractNumId="37" w15:restartNumberingAfterBreak="0">
    <w:nsid w:val="766420C3"/>
    <w:multiLevelType w:val="hybridMultilevel"/>
    <w:tmpl w:val="10DC1942"/>
    <w:lvl w:ilvl="0" w:tplc="0416000F">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8" w15:restartNumberingAfterBreak="0">
    <w:nsid w:val="770E3557"/>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77292E3B"/>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7C203D05"/>
    <w:multiLevelType w:val="hybridMultilevel"/>
    <w:tmpl w:val="6A780832"/>
    <w:lvl w:ilvl="0" w:tplc="8C7E36A2">
      <w:start w:val="1"/>
      <w:numFmt w:val="bullet"/>
      <w:lvlText w:val=""/>
      <w:lvlJc w:val="left"/>
      <w:pPr>
        <w:ind w:left="284" w:hanging="171"/>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DB737B5"/>
    <w:multiLevelType w:val="hybridMultilevel"/>
    <w:tmpl w:val="AD30BF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07528236">
    <w:abstractNumId w:val="26"/>
  </w:num>
  <w:num w:numId="2" w16cid:durableId="400061478">
    <w:abstractNumId w:val="16"/>
  </w:num>
  <w:num w:numId="3" w16cid:durableId="1787576946">
    <w:abstractNumId w:val="37"/>
  </w:num>
  <w:num w:numId="4" w16cid:durableId="217936775">
    <w:abstractNumId w:val="15"/>
  </w:num>
  <w:num w:numId="5" w16cid:durableId="1718702382">
    <w:abstractNumId w:val="23"/>
  </w:num>
  <w:num w:numId="6" w16cid:durableId="1183780776">
    <w:abstractNumId w:val="31"/>
  </w:num>
  <w:num w:numId="7" w16cid:durableId="1172646765">
    <w:abstractNumId w:val="12"/>
  </w:num>
  <w:num w:numId="8" w16cid:durableId="2016571098">
    <w:abstractNumId w:val="36"/>
  </w:num>
  <w:num w:numId="9" w16cid:durableId="1772895471">
    <w:abstractNumId w:val="33"/>
  </w:num>
  <w:num w:numId="10" w16cid:durableId="758907812">
    <w:abstractNumId w:val="38"/>
  </w:num>
  <w:num w:numId="11" w16cid:durableId="1497378340">
    <w:abstractNumId w:val="39"/>
  </w:num>
  <w:num w:numId="12" w16cid:durableId="355696035">
    <w:abstractNumId w:val="14"/>
  </w:num>
  <w:num w:numId="13" w16cid:durableId="273564498">
    <w:abstractNumId w:val="18"/>
  </w:num>
  <w:num w:numId="14" w16cid:durableId="715006267">
    <w:abstractNumId w:val="4"/>
  </w:num>
  <w:num w:numId="15" w16cid:durableId="1684478836">
    <w:abstractNumId w:val="29"/>
  </w:num>
  <w:num w:numId="16" w16cid:durableId="864057358">
    <w:abstractNumId w:val="17"/>
  </w:num>
  <w:num w:numId="17" w16cid:durableId="331371566">
    <w:abstractNumId w:val="27"/>
  </w:num>
  <w:num w:numId="18" w16cid:durableId="665784351">
    <w:abstractNumId w:val="3"/>
  </w:num>
  <w:num w:numId="19" w16cid:durableId="1854952406">
    <w:abstractNumId w:val="21"/>
  </w:num>
  <w:num w:numId="20" w16cid:durableId="159732770">
    <w:abstractNumId w:val="9"/>
  </w:num>
  <w:num w:numId="21" w16cid:durableId="1004819485">
    <w:abstractNumId w:val="34"/>
  </w:num>
  <w:num w:numId="22" w16cid:durableId="1666087842">
    <w:abstractNumId w:val="30"/>
  </w:num>
  <w:num w:numId="23" w16cid:durableId="1141389443">
    <w:abstractNumId w:val="0"/>
  </w:num>
  <w:num w:numId="24" w16cid:durableId="63721200">
    <w:abstractNumId w:val="1"/>
  </w:num>
  <w:num w:numId="25" w16cid:durableId="2009290733">
    <w:abstractNumId w:val="2"/>
  </w:num>
  <w:num w:numId="26" w16cid:durableId="2044211748">
    <w:abstractNumId w:val="22"/>
  </w:num>
  <w:num w:numId="27" w16cid:durableId="1526483166">
    <w:abstractNumId w:val="13"/>
  </w:num>
  <w:num w:numId="28" w16cid:durableId="1453019618">
    <w:abstractNumId w:val="24"/>
  </w:num>
  <w:num w:numId="29" w16cid:durableId="586883171">
    <w:abstractNumId w:val="19"/>
  </w:num>
  <w:num w:numId="30" w16cid:durableId="1324629046">
    <w:abstractNumId w:val="8"/>
  </w:num>
  <w:num w:numId="31" w16cid:durableId="1066100850">
    <w:abstractNumId w:val="10"/>
  </w:num>
  <w:num w:numId="32" w16cid:durableId="1658262096">
    <w:abstractNumId w:val="25"/>
  </w:num>
  <w:num w:numId="33" w16cid:durableId="393239434">
    <w:abstractNumId w:val="7"/>
  </w:num>
  <w:num w:numId="34" w16cid:durableId="1281647091">
    <w:abstractNumId w:val="5"/>
  </w:num>
  <w:num w:numId="35" w16cid:durableId="1912154122">
    <w:abstractNumId w:val="41"/>
  </w:num>
  <w:num w:numId="36" w16cid:durableId="1830517328">
    <w:abstractNumId w:val="11"/>
  </w:num>
  <w:num w:numId="37" w16cid:durableId="1875577013">
    <w:abstractNumId w:val="20"/>
  </w:num>
  <w:num w:numId="38" w16cid:durableId="227424442">
    <w:abstractNumId w:val="35"/>
  </w:num>
  <w:num w:numId="39" w16cid:durableId="1164972494">
    <w:abstractNumId w:val="6"/>
  </w:num>
  <w:num w:numId="40" w16cid:durableId="522594187">
    <w:abstractNumId w:val="40"/>
  </w:num>
  <w:num w:numId="41" w16cid:durableId="752044018">
    <w:abstractNumId w:val="28"/>
  </w:num>
  <w:num w:numId="42" w16cid:durableId="10011567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proofState w:spelling="clean" w:grammar="clean"/>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0F9D"/>
    <w:rsid w:val="000039FC"/>
    <w:rsid w:val="00003B47"/>
    <w:rsid w:val="000161CB"/>
    <w:rsid w:val="00017E38"/>
    <w:rsid w:val="00023CE5"/>
    <w:rsid w:val="00024292"/>
    <w:rsid w:val="00030537"/>
    <w:rsid w:val="00042328"/>
    <w:rsid w:val="0004666A"/>
    <w:rsid w:val="0005191B"/>
    <w:rsid w:val="00054A86"/>
    <w:rsid w:val="0007321A"/>
    <w:rsid w:val="00091E37"/>
    <w:rsid w:val="000A2256"/>
    <w:rsid w:val="000B1592"/>
    <w:rsid w:val="000C4B60"/>
    <w:rsid w:val="000D2002"/>
    <w:rsid w:val="000D658F"/>
    <w:rsid w:val="000E0A3C"/>
    <w:rsid w:val="000E2DCE"/>
    <w:rsid w:val="000E3337"/>
    <w:rsid w:val="000F0DC5"/>
    <w:rsid w:val="001030F4"/>
    <w:rsid w:val="00105F24"/>
    <w:rsid w:val="00123D10"/>
    <w:rsid w:val="00135AB2"/>
    <w:rsid w:val="00144F86"/>
    <w:rsid w:val="00151643"/>
    <w:rsid w:val="00195884"/>
    <w:rsid w:val="001A2847"/>
    <w:rsid w:val="001A4ECA"/>
    <w:rsid w:val="001B7D7B"/>
    <w:rsid w:val="001D64D7"/>
    <w:rsid w:val="001D6D6A"/>
    <w:rsid w:val="001D6FE3"/>
    <w:rsid w:val="002066C0"/>
    <w:rsid w:val="002176C5"/>
    <w:rsid w:val="00230437"/>
    <w:rsid w:val="002370EF"/>
    <w:rsid w:val="00256C54"/>
    <w:rsid w:val="00257F6E"/>
    <w:rsid w:val="002749D0"/>
    <w:rsid w:val="002801E7"/>
    <w:rsid w:val="00280975"/>
    <w:rsid w:val="00286CF9"/>
    <w:rsid w:val="002910F6"/>
    <w:rsid w:val="002933F5"/>
    <w:rsid w:val="00296BAE"/>
    <w:rsid w:val="002A4E1B"/>
    <w:rsid w:val="002A6380"/>
    <w:rsid w:val="002B1C59"/>
    <w:rsid w:val="002B4D1A"/>
    <w:rsid w:val="002B5A09"/>
    <w:rsid w:val="002C1465"/>
    <w:rsid w:val="002C6D99"/>
    <w:rsid w:val="002D4D96"/>
    <w:rsid w:val="002E0867"/>
    <w:rsid w:val="002E35F5"/>
    <w:rsid w:val="002F5193"/>
    <w:rsid w:val="00302833"/>
    <w:rsid w:val="00313402"/>
    <w:rsid w:val="0032021B"/>
    <w:rsid w:val="0032202A"/>
    <w:rsid w:val="00324A7D"/>
    <w:rsid w:val="00334BBC"/>
    <w:rsid w:val="0034001A"/>
    <w:rsid w:val="003408C9"/>
    <w:rsid w:val="003539C9"/>
    <w:rsid w:val="0038100C"/>
    <w:rsid w:val="00382B3E"/>
    <w:rsid w:val="0038672A"/>
    <w:rsid w:val="003B4B20"/>
    <w:rsid w:val="003D4414"/>
    <w:rsid w:val="003E25DB"/>
    <w:rsid w:val="003E32B6"/>
    <w:rsid w:val="003E571A"/>
    <w:rsid w:val="003F79D0"/>
    <w:rsid w:val="00402ACA"/>
    <w:rsid w:val="00406C91"/>
    <w:rsid w:val="00412A10"/>
    <w:rsid w:val="004147A6"/>
    <w:rsid w:val="00416C79"/>
    <w:rsid w:val="00420839"/>
    <w:rsid w:val="0043655A"/>
    <w:rsid w:val="00446A90"/>
    <w:rsid w:val="00447711"/>
    <w:rsid w:val="004850D8"/>
    <w:rsid w:val="00492D1E"/>
    <w:rsid w:val="004A4056"/>
    <w:rsid w:val="004B6B49"/>
    <w:rsid w:val="004C4912"/>
    <w:rsid w:val="004E0CA9"/>
    <w:rsid w:val="004E1732"/>
    <w:rsid w:val="004E5D0C"/>
    <w:rsid w:val="00514EFD"/>
    <w:rsid w:val="00522262"/>
    <w:rsid w:val="0052411E"/>
    <w:rsid w:val="00525F9F"/>
    <w:rsid w:val="00541440"/>
    <w:rsid w:val="00547F80"/>
    <w:rsid w:val="00551496"/>
    <w:rsid w:val="00566F11"/>
    <w:rsid w:val="00572C4F"/>
    <w:rsid w:val="0057783C"/>
    <w:rsid w:val="005851B0"/>
    <w:rsid w:val="005853BB"/>
    <w:rsid w:val="005A0358"/>
    <w:rsid w:val="005C19B7"/>
    <w:rsid w:val="005C3BFC"/>
    <w:rsid w:val="005E005B"/>
    <w:rsid w:val="005E6DE0"/>
    <w:rsid w:val="005F260E"/>
    <w:rsid w:val="005F50EF"/>
    <w:rsid w:val="005F5E95"/>
    <w:rsid w:val="00601C29"/>
    <w:rsid w:val="0061149D"/>
    <w:rsid w:val="0062021F"/>
    <w:rsid w:val="00623CC9"/>
    <w:rsid w:val="00662834"/>
    <w:rsid w:val="0066499E"/>
    <w:rsid w:val="00664FA8"/>
    <w:rsid w:val="006B58EA"/>
    <w:rsid w:val="006C711C"/>
    <w:rsid w:val="006D30F4"/>
    <w:rsid w:val="006D39AD"/>
    <w:rsid w:val="006D3D31"/>
    <w:rsid w:val="006F1F27"/>
    <w:rsid w:val="006F6A68"/>
    <w:rsid w:val="00704A6A"/>
    <w:rsid w:val="00704BC2"/>
    <w:rsid w:val="00704DA8"/>
    <w:rsid w:val="00710395"/>
    <w:rsid w:val="007141A5"/>
    <w:rsid w:val="007249DD"/>
    <w:rsid w:val="00727136"/>
    <w:rsid w:val="00730BE1"/>
    <w:rsid w:val="00745FB7"/>
    <w:rsid w:val="00764028"/>
    <w:rsid w:val="007673FA"/>
    <w:rsid w:val="00777F25"/>
    <w:rsid w:val="007A3EAB"/>
    <w:rsid w:val="007C23FA"/>
    <w:rsid w:val="007C3E41"/>
    <w:rsid w:val="007D2149"/>
    <w:rsid w:val="007D3B74"/>
    <w:rsid w:val="007D6F19"/>
    <w:rsid w:val="007E2837"/>
    <w:rsid w:val="00810014"/>
    <w:rsid w:val="008300B6"/>
    <w:rsid w:val="0083530B"/>
    <w:rsid w:val="00836013"/>
    <w:rsid w:val="00856459"/>
    <w:rsid w:val="0086407E"/>
    <w:rsid w:val="008641F6"/>
    <w:rsid w:val="0086541E"/>
    <w:rsid w:val="008655FB"/>
    <w:rsid w:val="00866E34"/>
    <w:rsid w:val="00870117"/>
    <w:rsid w:val="00871338"/>
    <w:rsid w:val="008807BF"/>
    <w:rsid w:val="008A37E9"/>
    <w:rsid w:val="008A5F48"/>
    <w:rsid w:val="008A73E7"/>
    <w:rsid w:val="008C4BD9"/>
    <w:rsid w:val="008D5F70"/>
    <w:rsid w:val="00901746"/>
    <w:rsid w:val="0091110D"/>
    <w:rsid w:val="00914174"/>
    <w:rsid w:val="00927EF5"/>
    <w:rsid w:val="00930F9D"/>
    <w:rsid w:val="009514F9"/>
    <w:rsid w:val="00952978"/>
    <w:rsid w:val="009753EF"/>
    <w:rsid w:val="009928EF"/>
    <w:rsid w:val="00993530"/>
    <w:rsid w:val="00997F34"/>
    <w:rsid w:val="009A161B"/>
    <w:rsid w:val="009A796C"/>
    <w:rsid w:val="009A7EA7"/>
    <w:rsid w:val="009C60A2"/>
    <w:rsid w:val="009C7C86"/>
    <w:rsid w:val="009E3EAD"/>
    <w:rsid w:val="009F10B8"/>
    <w:rsid w:val="00A01072"/>
    <w:rsid w:val="00A01884"/>
    <w:rsid w:val="00A076B9"/>
    <w:rsid w:val="00A257B6"/>
    <w:rsid w:val="00A31358"/>
    <w:rsid w:val="00A57A0D"/>
    <w:rsid w:val="00A61813"/>
    <w:rsid w:val="00A61E42"/>
    <w:rsid w:val="00A65860"/>
    <w:rsid w:val="00A66B78"/>
    <w:rsid w:val="00A740E3"/>
    <w:rsid w:val="00A828F7"/>
    <w:rsid w:val="00A83D14"/>
    <w:rsid w:val="00A866A4"/>
    <w:rsid w:val="00A9561D"/>
    <w:rsid w:val="00AA6E8E"/>
    <w:rsid w:val="00AB15BE"/>
    <w:rsid w:val="00AC2767"/>
    <w:rsid w:val="00AC2AE7"/>
    <w:rsid w:val="00AC764E"/>
    <w:rsid w:val="00AD50ED"/>
    <w:rsid w:val="00AF1A58"/>
    <w:rsid w:val="00AF2554"/>
    <w:rsid w:val="00B024AD"/>
    <w:rsid w:val="00B16B29"/>
    <w:rsid w:val="00B20692"/>
    <w:rsid w:val="00B22052"/>
    <w:rsid w:val="00B22EF6"/>
    <w:rsid w:val="00B32A76"/>
    <w:rsid w:val="00B460BF"/>
    <w:rsid w:val="00B46890"/>
    <w:rsid w:val="00B5703A"/>
    <w:rsid w:val="00B57E80"/>
    <w:rsid w:val="00B62A00"/>
    <w:rsid w:val="00B64456"/>
    <w:rsid w:val="00B66A54"/>
    <w:rsid w:val="00B710FF"/>
    <w:rsid w:val="00B729D4"/>
    <w:rsid w:val="00B72EB0"/>
    <w:rsid w:val="00B91F63"/>
    <w:rsid w:val="00BA4455"/>
    <w:rsid w:val="00BB1571"/>
    <w:rsid w:val="00BB2A9A"/>
    <w:rsid w:val="00BC691E"/>
    <w:rsid w:val="00BD3D44"/>
    <w:rsid w:val="00BE2976"/>
    <w:rsid w:val="00BE5CF3"/>
    <w:rsid w:val="00BF0A80"/>
    <w:rsid w:val="00C23171"/>
    <w:rsid w:val="00C3407E"/>
    <w:rsid w:val="00C3454B"/>
    <w:rsid w:val="00C54337"/>
    <w:rsid w:val="00C57A99"/>
    <w:rsid w:val="00C6250A"/>
    <w:rsid w:val="00C70239"/>
    <w:rsid w:val="00C965AF"/>
    <w:rsid w:val="00C97ED7"/>
    <w:rsid w:val="00CA4AB8"/>
    <w:rsid w:val="00CC278C"/>
    <w:rsid w:val="00CD280D"/>
    <w:rsid w:val="00CE20F5"/>
    <w:rsid w:val="00CE2FE7"/>
    <w:rsid w:val="00CE5931"/>
    <w:rsid w:val="00CE5D6C"/>
    <w:rsid w:val="00CE660D"/>
    <w:rsid w:val="00D01A16"/>
    <w:rsid w:val="00D05F4A"/>
    <w:rsid w:val="00D1014D"/>
    <w:rsid w:val="00D1055F"/>
    <w:rsid w:val="00D15415"/>
    <w:rsid w:val="00D27EC9"/>
    <w:rsid w:val="00D3024E"/>
    <w:rsid w:val="00D33B29"/>
    <w:rsid w:val="00D50706"/>
    <w:rsid w:val="00D533AE"/>
    <w:rsid w:val="00D57047"/>
    <w:rsid w:val="00D63F18"/>
    <w:rsid w:val="00D82316"/>
    <w:rsid w:val="00D86916"/>
    <w:rsid w:val="00D9540E"/>
    <w:rsid w:val="00DA5B46"/>
    <w:rsid w:val="00DE47A4"/>
    <w:rsid w:val="00DF040F"/>
    <w:rsid w:val="00DF12E3"/>
    <w:rsid w:val="00E12803"/>
    <w:rsid w:val="00E13B0F"/>
    <w:rsid w:val="00E32F08"/>
    <w:rsid w:val="00E35FF6"/>
    <w:rsid w:val="00E47496"/>
    <w:rsid w:val="00E551EE"/>
    <w:rsid w:val="00E70E59"/>
    <w:rsid w:val="00E71484"/>
    <w:rsid w:val="00E821DB"/>
    <w:rsid w:val="00E91E7E"/>
    <w:rsid w:val="00EB3A43"/>
    <w:rsid w:val="00EB53BC"/>
    <w:rsid w:val="00EC1C4C"/>
    <w:rsid w:val="00EC67F3"/>
    <w:rsid w:val="00ED7998"/>
    <w:rsid w:val="00F03592"/>
    <w:rsid w:val="00F04E18"/>
    <w:rsid w:val="00F260B8"/>
    <w:rsid w:val="00F276FA"/>
    <w:rsid w:val="00F27F81"/>
    <w:rsid w:val="00F32AB2"/>
    <w:rsid w:val="00F42174"/>
    <w:rsid w:val="00F42ABD"/>
    <w:rsid w:val="00F518B5"/>
    <w:rsid w:val="00F60E85"/>
    <w:rsid w:val="00F62B16"/>
    <w:rsid w:val="00F92F41"/>
    <w:rsid w:val="00FB2281"/>
    <w:rsid w:val="00FD2629"/>
    <w:rsid w:val="00FD4DE6"/>
    <w:rsid w:val="00FD7534"/>
    <w:rsid w:val="00FE3876"/>
    <w:rsid w:val="00FF10F0"/>
    <w:rsid w:val="00FF2C12"/>
    <w:rsid w:val="00FF39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E078A1"/>
  <w15:docId w15:val="{30075DAB-A15C-4EBE-AB17-F1B721110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496"/>
  </w:style>
  <w:style w:type="paragraph" w:styleId="Ttulo1">
    <w:name w:val="heading 1"/>
    <w:basedOn w:val="Normal"/>
    <w:next w:val="Normal"/>
    <w:link w:val="Ttulo1Char"/>
    <w:qFormat/>
    <w:pPr>
      <w:keepNext/>
      <w:outlineLvl w:val="0"/>
    </w:pPr>
    <w:rPr>
      <w:sz w:val="24"/>
    </w:rPr>
  </w:style>
  <w:style w:type="paragraph" w:styleId="Ttulo2">
    <w:name w:val="heading 2"/>
    <w:basedOn w:val="Normal"/>
    <w:next w:val="Normal"/>
    <w:link w:val="Ttulo2Char"/>
    <w:qFormat/>
    <w:pPr>
      <w:keepNext/>
      <w:outlineLvl w:val="1"/>
    </w:pPr>
    <w:rPr>
      <w:b/>
      <w:sz w:val="24"/>
    </w:rPr>
  </w:style>
  <w:style w:type="paragraph" w:styleId="Ttulo3">
    <w:name w:val="heading 3"/>
    <w:basedOn w:val="Normal"/>
    <w:next w:val="Normal"/>
    <w:qFormat/>
    <w:pPr>
      <w:keepNext/>
      <w:outlineLvl w:val="2"/>
    </w:pPr>
    <w:rPr>
      <w:b/>
      <w:i/>
      <w:sz w:val="24"/>
    </w:rPr>
  </w:style>
  <w:style w:type="paragraph" w:styleId="Ttulo4">
    <w:name w:val="heading 4"/>
    <w:basedOn w:val="Normal"/>
    <w:next w:val="Normal"/>
    <w:link w:val="Ttulo4Char"/>
    <w:qFormat/>
    <w:pPr>
      <w:keepNext/>
      <w:ind w:left="3540" w:firstLine="708"/>
      <w:outlineLvl w:val="3"/>
    </w:pPr>
    <w:rPr>
      <w:rFonts w:ascii="Arial" w:hAnsi="Arial" w:cs="Arial"/>
      <w:b/>
      <w:bCs/>
      <w:sz w:val="44"/>
      <w:szCs w:val="24"/>
    </w:rPr>
  </w:style>
  <w:style w:type="paragraph" w:styleId="Ttulo5">
    <w:name w:val="heading 5"/>
    <w:basedOn w:val="Normal"/>
    <w:next w:val="Normal"/>
    <w:link w:val="Ttulo5Char"/>
    <w:qFormat/>
    <w:pPr>
      <w:keepNext/>
      <w:outlineLvl w:val="4"/>
    </w:pPr>
    <w:rPr>
      <w:rFonts w:ascii="Arial" w:hAnsi="Arial" w:cs="Arial"/>
      <w:b/>
      <w:bCs/>
      <w:sz w:val="28"/>
      <w:szCs w:val="24"/>
    </w:rPr>
  </w:style>
  <w:style w:type="paragraph" w:styleId="Ttulo6">
    <w:name w:val="heading 6"/>
    <w:basedOn w:val="Normal"/>
    <w:next w:val="Normal"/>
    <w:qFormat/>
    <w:pPr>
      <w:keepNext/>
      <w:ind w:left="4608" w:firstLine="348"/>
      <w:outlineLvl w:val="5"/>
    </w:pPr>
    <w:rPr>
      <w:b/>
      <w:sz w:val="24"/>
    </w:rPr>
  </w:style>
  <w:style w:type="paragraph" w:styleId="Ttulo7">
    <w:name w:val="heading 7"/>
    <w:basedOn w:val="Normal"/>
    <w:next w:val="Normal"/>
    <w:qFormat/>
    <w:pPr>
      <w:keepNext/>
      <w:ind w:firstLine="6237"/>
      <w:outlineLvl w:val="6"/>
    </w:pPr>
    <w:rPr>
      <w:rFonts w:ascii="Helvetica" w:hAnsi="Helvetica"/>
      <w:sz w:val="24"/>
    </w:rPr>
  </w:style>
  <w:style w:type="paragraph" w:styleId="Ttulo8">
    <w:name w:val="heading 8"/>
    <w:basedOn w:val="Normal"/>
    <w:next w:val="Normal"/>
    <w:qFormat/>
    <w:rsid w:val="0086541E"/>
    <w:pPr>
      <w:spacing w:before="240" w:after="60"/>
      <w:outlineLvl w:val="7"/>
    </w:pPr>
    <w:rPr>
      <w:i/>
      <w:iCs/>
      <w:sz w:val="24"/>
      <w:szCs w:val="24"/>
    </w:rPr>
  </w:style>
  <w:style w:type="paragraph" w:styleId="Ttulo9">
    <w:name w:val="heading 9"/>
    <w:basedOn w:val="Normal"/>
    <w:next w:val="Normal"/>
    <w:qFormat/>
    <w:rsid w:val="0086541E"/>
    <w:pPr>
      <w:spacing w:before="240" w:after="60"/>
      <w:outlineLvl w:val="8"/>
    </w:pPr>
    <w:rPr>
      <w:rFonts w:ascii="Arial" w:hAnsi="Arial" w:cs="Arial"/>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pPr>
      <w:tabs>
        <w:tab w:val="center" w:pos="4252"/>
        <w:tab w:val="right" w:pos="8504"/>
      </w:tabs>
    </w:pPr>
  </w:style>
  <w:style w:type="paragraph" w:styleId="Cabealho">
    <w:name w:val="header"/>
    <w:basedOn w:val="Normal"/>
    <w:link w:val="CabealhoChar"/>
    <w:pPr>
      <w:tabs>
        <w:tab w:val="center" w:pos="4252"/>
        <w:tab w:val="right" w:pos="8504"/>
      </w:tabs>
    </w:pPr>
  </w:style>
  <w:style w:type="paragraph" w:customStyle="1" w:styleId="MapadoDocumento1">
    <w:name w:val="Mapa do Documento1"/>
    <w:basedOn w:val="Normal"/>
    <w:pPr>
      <w:shd w:val="clear" w:color="auto" w:fill="000080"/>
    </w:pPr>
    <w:rPr>
      <w:rFonts w:ascii="Tahoma" w:hAnsi="Tahoma"/>
    </w:rPr>
  </w:style>
  <w:style w:type="paragraph" w:customStyle="1" w:styleId="MapadoDocumento2">
    <w:name w:val="Mapa do Documento2"/>
    <w:basedOn w:val="Normal"/>
    <w:pPr>
      <w:shd w:val="clear" w:color="auto" w:fill="000080"/>
    </w:pPr>
    <w:rPr>
      <w:rFonts w:ascii="Tahoma" w:hAnsi="Tahoma"/>
    </w:rPr>
  </w:style>
  <w:style w:type="paragraph" w:customStyle="1" w:styleId="MapadoDocumento3">
    <w:name w:val="Mapa do Documento3"/>
    <w:basedOn w:val="Normal"/>
    <w:pPr>
      <w:shd w:val="clear" w:color="auto" w:fill="000080"/>
    </w:pPr>
    <w:rPr>
      <w:rFonts w:ascii="Tahoma" w:hAnsi="Tahoma"/>
    </w:rPr>
  </w:style>
  <w:style w:type="paragraph" w:customStyle="1" w:styleId="MapadoDocumento4">
    <w:name w:val="Mapa do Documento4"/>
    <w:basedOn w:val="Normal"/>
    <w:pPr>
      <w:shd w:val="clear" w:color="auto" w:fill="000080"/>
    </w:pPr>
    <w:rPr>
      <w:rFonts w:ascii="Tahoma" w:hAnsi="Tahoma"/>
    </w:rPr>
  </w:style>
  <w:style w:type="paragraph" w:customStyle="1" w:styleId="MapadoDocumento5">
    <w:name w:val="Mapa do Documento5"/>
    <w:basedOn w:val="Normal"/>
    <w:pPr>
      <w:shd w:val="clear" w:color="auto" w:fill="000080"/>
    </w:pPr>
    <w:rPr>
      <w:rFonts w:ascii="Tahoma" w:hAnsi="Tahoma"/>
    </w:rPr>
  </w:style>
  <w:style w:type="paragraph" w:customStyle="1" w:styleId="MapadoDocumento6">
    <w:name w:val="Mapa do Documento6"/>
    <w:basedOn w:val="Normal"/>
    <w:pPr>
      <w:shd w:val="clear" w:color="auto" w:fill="000080"/>
    </w:pPr>
    <w:rPr>
      <w:rFonts w:ascii="Tahoma" w:hAnsi="Tahoma"/>
    </w:rPr>
  </w:style>
  <w:style w:type="paragraph" w:customStyle="1" w:styleId="MapadoDocumento7">
    <w:name w:val="Mapa do Documento7"/>
    <w:basedOn w:val="Normal"/>
    <w:pPr>
      <w:shd w:val="clear" w:color="auto" w:fill="000080"/>
    </w:pPr>
    <w:rPr>
      <w:rFonts w:ascii="Tahoma" w:hAnsi="Tahoma"/>
    </w:rPr>
  </w:style>
  <w:style w:type="paragraph" w:customStyle="1" w:styleId="MapadoDocumento8">
    <w:name w:val="Mapa do Documento8"/>
    <w:basedOn w:val="Normal"/>
    <w:pPr>
      <w:shd w:val="clear" w:color="auto" w:fill="000080"/>
    </w:pPr>
    <w:rPr>
      <w:rFonts w:ascii="Tahoma" w:hAnsi="Tahoma"/>
    </w:rPr>
  </w:style>
  <w:style w:type="paragraph" w:customStyle="1" w:styleId="MapadoDocumento9">
    <w:name w:val="Mapa do Documento9"/>
    <w:basedOn w:val="Normal"/>
    <w:pPr>
      <w:shd w:val="clear" w:color="auto" w:fill="000080"/>
    </w:pPr>
    <w:rPr>
      <w:rFonts w:ascii="Tahoma" w:hAnsi="Tahoma"/>
    </w:rPr>
  </w:style>
  <w:style w:type="paragraph" w:customStyle="1" w:styleId="MapadoDocumento10">
    <w:name w:val="Mapa do Documento10"/>
    <w:basedOn w:val="Normal"/>
    <w:pPr>
      <w:shd w:val="clear" w:color="auto" w:fill="000080"/>
    </w:pPr>
    <w:rPr>
      <w:rFonts w:ascii="Tahoma" w:hAnsi="Tahoma"/>
    </w:rPr>
  </w:style>
  <w:style w:type="paragraph" w:customStyle="1" w:styleId="MapadoDocumento11">
    <w:name w:val="Mapa do Documento11"/>
    <w:basedOn w:val="Normal"/>
    <w:pPr>
      <w:shd w:val="clear" w:color="auto" w:fill="000080"/>
    </w:pPr>
    <w:rPr>
      <w:rFonts w:ascii="Tahoma" w:hAnsi="Tahoma"/>
    </w:rPr>
  </w:style>
  <w:style w:type="paragraph" w:styleId="MapadoDocumento">
    <w:name w:val="Document Map"/>
    <w:basedOn w:val="Normal"/>
    <w:semiHidden/>
    <w:pPr>
      <w:shd w:val="clear" w:color="auto" w:fill="000080"/>
    </w:pPr>
    <w:rPr>
      <w:rFonts w:ascii="Tahoma" w:hAnsi="Tahoma" w:cs="Tahoma"/>
    </w:rPr>
  </w:style>
  <w:style w:type="paragraph" w:styleId="Corpodetexto">
    <w:name w:val="Body Text"/>
    <w:basedOn w:val="Normal"/>
    <w:semiHidden/>
    <w:pPr>
      <w:spacing w:line="360" w:lineRule="auto"/>
      <w:jc w:val="both"/>
    </w:pPr>
    <w:rPr>
      <w:rFonts w:ascii="Helvetica" w:hAnsi="Helvetica"/>
      <w:sz w:val="22"/>
    </w:rPr>
  </w:style>
  <w:style w:type="paragraph" w:customStyle="1" w:styleId="Ttulo10">
    <w:name w:val="Título1"/>
    <w:basedOn w:val="Normal"/>
    <w:pPr>
      <w:suppressAutoHyphens/>
      <w:jc w:val="center"/>
    </w:pPr>
    <w:rPr>
      <w:b/>
      <w:sz w:val="28"/>
      <w:lang w:val="en-US" w:eastAsia="ar-SA"/>
    </w:rPr>
  </w:style>
  <w:style w:type="paragraph" w:styleId="Corpodetexto2">
    <w:name w:val="Body Text 2"/>
    <w:basedOn w:val="Normal"/>
    <w:semiHidden/>
    <w:rPr>
      <w:rFonts w:ascii="Helvetica" w:hAnsi="Helvetica"/>
      <w:sz w:val="24"/>
    </w:rPr>
  </w:style>
  <w:style w:type="paragraph" w:customStyle="1" w:styleId="bodytextindent2">
    <w:name w:val="bodytextindent2"/>
    <w:basedOn w:val="Normal"/>
    <w:pPr>
      <w:spacing w:before="100" w:beforeAutospacing="1" w:after="100" w:afterAutospacing="1"/>
    </w:pPr>
    <w:rPr>
      <w:rFonts w:ascii="Arial Unicode MS" w:eastAsia="Arial Unicode MS" w:hAnsi="Arial Unicode MS" w:cs="Arial Unicode MS"/>
      <w:sz w:val="24"/>
      <w:szCs w:val="24"/>
    </w:rPr>
  </w:style>
  <w:style w:type="character" w:styleId="Forte">
    <w:name w:val="Strong"/>
    <w:uiPriority w:val="22"/>
    <w:qFormat/>
    <w:rsid w:val="008C4BD9"/>
    <w:rPr>
      <w:b/>
      <w:bCs/>
    </w:rPr>
  </w:style>
  <w:style w:type="paragraph" w:customStyle="1" w:styleId="texto">
    <w:name w:val="texto"/>
    <w:basedOn w:val="Normal"/>
    <w:rsid w:val="00871338"/>
    <w:pPr>
      <w:spacing w:before="100" w:beforeAutospacing="1" w:after="100" w:afterAutospacing="1"/>
    </w:pPr>
    <w:rPr>
      <w:sz w:val="24"/>
      <w:szCs w:val="24"/>
    </w:rPr>
  </w:style>
  <w:style w:type="paragraph" w:styleId="NormalWeb">
    <w:name w:val="Normal (Web)"/>
    <w:basedOn w:val="Normal"/>
    <w:uiPriority w:val="99"/>
    <w:rsid w:val="00871338"/>
    <w:pPr>
      <w:spacing w:before="100" w:beforeAutospacing="1" w:after="100" w:afterAutospacing="1"/>
    </w:pPr>
    <w:rPr>
      <w:sz w:val="24"/>
      <w:szCs w:val="24"/>
    </w:rPr>
  </w:style>
  <w:style w:type="character" w:styleId="Hyperlink">
    <w:name w:val="Hyperlink"/>
    <w:uiPriority w:val="99"/>
    <w:rsid w:val="007673FA"/>
    <w:rPr>
      <w:color w:val="0000FF"/>
      <w:u w:val="single"/>
    </w:rPr>
  </w:style>
  <w:style w:type="character" w:customStyle="1" w:styleId="txtpretoarial12">
    <w:name w:val="txtpretoarial12"/>
    <w:basedOn w:val="Fontepargpadro"/>
    <w:rsid w:val="00CC278C"/>
  </w:style>
  <w:style w:type="paragraph" w:styleId="Recuodecorpodetexto2">
    <w:name w:val="Body Text Indent 2"/>
    <w:basedOn w:val="Normal"/>
    <w:link w:val="Recuodecorpodetexto2Char"/>
    <w:rsid w:val="009F10B8"/>
    <w:pPr>
      <w:spacing w:after="120" w:line="480" w:lineRule="auto"/>
      <w:ind w:left="283"/>
    </w:pPr>
  </w:style>
  <w:style w:type="paragraph" w:styleId="Corpodetexto3">
    <w:name w:val="Body Text 3"/>
    <w:basedOn w:val="Normal"/>
    <w:link w:val="Corpodetexto3Char"/>
    <w:rsid w:val="0061149D"/>
    <w:pPr>
      <w:spacing w:after="120"/>
    </w:pPr>
    <w:rPr>
      <w:sz w:val="16"/>
      <w:szCs w:val="16"/>
    </w:rPr>
  </w:style>
  <w:style w:type="paragraph" w:styleId="Ttulo">
    <w:name w:val="Title"/>
    <w:basedOn w:val="Normal"/>
    <w:qFormat/>
    <w:rsid w:val="0061149D"/>
    <w:pPr>
      <w:spacing w:line="480" w:lineRule="auto"/>
      <w:jc w:val="center"/>
    </w:pPr>
    <w:rPr>
      <w:b/>
      <w:sz w:val="32"/>
    </w:rPr>
  </w:style>
  <w:style w:type="paragraph" w:styleId="Recuodecorpodetexto3">
    <w:name w:val="Body Text Indent 3"/>
    <w:basedOn w:val="Normal"/>
    <w:rsid w:val="0086541E"/>
    <w:pPr>
      <w:spacing w:after="120"/>
      <w:ind w:left="283"/>
    </w:pPr>
    <w:rPr>
      <w:sz w:val="16"/>
      <w:szCs w:val="16"/>
    </w:rPr>
  </w:style>
  <w:style w:type="paragraph" w:customStyle="1" w:styleId="FR1">
    <w:name w:val="FR1"/>
    <w:rsid w:val="00420839"/>
    <w:pPr>
      <w:widowControl w:val="0"/>
      <w:overflowPunct w:val="0"/>
      <w:autoSpaceDE w:val="0"/>
      <w:autoSpaceDN w:val="0"/>
      <w:adjustRightInd w:val="0"/>
      <w:spacing w:line="360" w:lineRule="auto"/>
      <w:ind w:left="480" w:right="400"/>
      <w:jc w:val="center"/>
      <w:textAlignment w:val="baseline"/>
    </w:pPr>
    <w:rPr>
      <w:b/>
      <w:sz w:val="24"/>
      <w:lang w:val="pt-PT"/>
    </w:rPr>
  </w:style>
  <w:style w:type="paragraph" w:customStyle="1" w:styleId="References">
    <w:name w:val="References"/>
    <w:rsid w:val="00E47496"/>
    <w:pPr>
      <w:spacing w:line="180" w:lineRule="atLeast"/>
      <w:ind w:left="284" w:hanging="284"/>
      <w:jc w:val="both"/>
    </w:pPr>
    <w:rPr>
      <w:noProof/>
      <w:lang w:val="pt-PT"/>
    </w:rPr>
  </w:style>
  <w:style w:type="paragraph" w:styleId="Textodebalo">
    <w:name w:val="Balloon Text"/>
    <w:basedOn w:val="Normal"/>
    <w:semiHidden/>
    <w:rsid w:val="009A796C"/>
    <w:rPr>
      <w:rFonts w:ascii="Tahoma" w:hAnsi="Tahoma" w:cs="Tahoma"/>
      <w:sz w:val="16"/>
      <w:szCs w:val="16"/>
    </w:rPr>
  </w:style>
  <w:style w:type="character" w:customStyle="1" w:styleId="hps">
    <w:name w:val="hps"/>
    <w:basedOn w:val="Fontepargpadro"/>
    <w:rsid w:val="00447711"/>
  </w:style>
  <w:style w:type="table" w:styleId="Tabelacomgrade">
    <w:name w:val="Table Grid"/>
    <w:basedOn w:val="Tabelanormal"/>
    <w:uiPriority w:val="59"/>
    <w:rsid w:val="00D507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n">
    <w:name w:val="atn"/>
    <w:basedOn w:val="Fontepargpadro"/>
    <w:rsid w:val="00D50706"/>
  </w:style>
  <w:style w:type="paragraph" w:customStyle="1" w:styleId="TTPParagraphothers">
    <w:name w:val="TTP Paragraph (others)"/>
    <w:basedOn w:val="Normal"/>
    <w:rsid w:val="00017E38"/>
    <w:pPr>
      <w:autoSpaceDE w:val="0"/>
      <w:ind w:firstLine="283"/>
      <w:jc w:val="both"/>
    </w:pPr>
    <w:rPr>
      <w:sz w:val="24"/>
      <w:szCs w:val="24"/>
      <w:lang w:val="en-US" w:eastAsia="zh-CN"/>
    </w:rPr>
  </w:style>
  <w:style w:type="paragraph" w:styleId="Legenda">
    <w:name w:val="caption"/>
    <w:basedOn w:val="Normal"/>
    <w:uiPriority w:val="35"/>
    <w:qFormat/>
    <w:rsid w:val="00017E38"/>
    <w:pPr>
      <w:suppressLineNumbers/>
      <w:suppressAutoHyphens/>
      <w:spacing w:before="120" w:after="120"/>
    </w:pPr>
    <w:rPr>
      <w:rFonts w:cs="Mangal"/>
      <w:i/>
      <w:iCs/>
      <w:sz w:val="24"/>
      <w:szCs w:val="24"/>
      <w:lang w:eastAsia="zh-CN"/>
    </w:rPr>
  </w:style>
  <w:style w:type="paragraph" w:customStyle="1" w:styleId="Corpodetexto21">
    <w:name w:val="Corpo de texto 21"/>
    <w:basedOn w:val="Normal"/>
    <w:rsid w:val="00017E38"/>
    <w:pPr>
      <w:suppressAutoHyphens/>
    </w:pPr>
    <w:rPr>
      <w:rFonts w:ascii="Helvetica" w:hAnsi="Helvetica" w:cs="Helvetica"/>
      <w:sz w:val="24"/>
      <w:lang w:eastAsia="zh-CN"/>
    </w:rPr>
  </w:style>
  <w:style w:type="character" w:customStyle="1" w:styleId="Corpodetexto3Char">
    <w:name w:val="Corpo de texto 3 Char"/>
    <w:link w:val="Corpodetexto3"/>
    <w:rsid w:val="002370EF"/>
    <w:rPr>
      <w:sz w:val="16"/>
      <w:szCs w:val="16"/>
      <w:lang w:val="pt-BR" w:eastAsia="pt-BR"/>
    </w:rPr>
  </w:style>
  <w:style w:type="paragraph" w:customStyle="1" w:styleId="Recuodecorpodetexto31">
    <w:name w:val="Recuo de corpo de texto 31"/>
    <w:basedOn w:val="Normal"/>
    <w:rsid w:val="002370EF"/>
    <w:pPr>
      <w:tabs>
        <w:tab w:val="left" w:pos="284"/>
        <w:tab w:val="left" w:pos="1276"/>
      </w:tabs>
      <w:suppressAutoHyphens/>
      <w:spacing w:after="120" w:line="360" w:lineRule="auto"/>
      <w:ind w:left="1276" w:hanging="1276"/>
      <w:jc w:val="both"/>
    </w:pPr>
    <w:rPr>
      <w:sz w:val="24"/>
      <w:lang w:eastAsia="zh-CN"/>
    </w:rPr>
  </w:style>
  <w:style w:type="paragraph" w:customStyle="1" w:styleId="TextodoArtigo">
    <w:name w:val="Texto do Artigo"/>
    <w:basedOn w:val="Normal"/>
    <w:rsid w:val="002370EF"/>
    <w:pPr>
      <w:autoSpaceDE w:val="0"/>
      <w:autoSpaceDN w:val="0"/>
      <w:adjustRightInd w:val="0"/>
      <w:ind w:firstLine="340"/>
      <w:jc w:val="both"/>
    </w:pPr>
    <w:rPr>
      <w:color w:val="000000"/>
    </w:rPr>
  </w:style>
  <w:style w:type="paragraph" w:customStyle="1" w:styleId="TEXTO-ABNT">
    <w:name w:val="TEXTO-ABNT"/>
    <w:basedOn w:val="Normal"/>
    <w:qFormat/>
    <w:rsid w:val="002370EF"/>
    <w:pPr>
      <w:tabs>
        <w:tab w:val="left" w:pos="7938"/>
      </w:tabs>
      <w:spacing w:line="360" w:lineRule="auto"/>
      <w:ind w:firstLine="709"/>
      <w:jc w:val="both"/>
    </w:pPr>
    <w:rPr>
      <w:sz w:val="24"/>
      <w:szCs w:val="24"/>
      <w:lang w:eastAsia="en-US"/>
    </w:rPr>
  </w:style>
  <w:style w:type="paragraph" w:customStyle="1" w:styleId="TTPReference">
    <w:name w:val="TTP Reference"/>
    <w:basedOn w:val="Normal"/>
    <w:uiPriority w:val="99"/>
    <w:rsid w:val="00AC2767"/>
    <w:pPr>
      <w:tabs>
        <w:tab w:val="left" w:pos="426"/>
      </w:tabs>
      <w:autoSpaceDE w:val="0"/>
      <w:autoSpaceDN w:val="0"/>
      <w:spacing w:after="120" w:line="288" w:lineRule="atLeast"/>
      <w:jc w:val="both"/>
    </w:pPr>
    <w:rPr>
      <w:sz w:val="24"/>
      <w:szCs w:val="24"/>
      <w:lang w:val="de-DE" w:eastAsia="en-US"/>
    </w:rPr>
  </w:style>
  <w:style w:type="paragraph" w:styleId="PargrafodaLista">
    <w:name w:val="List Paragraph"/>
    <w:basedOn w:val="Normal"/>
    <w:uiPriority w:val="34"/>
    <w:qFormat/>
    <w:rsid w:val="00B72EB0"/>
    <w:pPr>
      <w:ind w:left="720"/>
    </w:pPr>
  </w:style>
  <w:style w:type="paragraph" w:customStyle="1" w:styleId="CorpoTexto">
    <w:name w:val="CorpoTexto"/>
    <w:basedOn w:val="Normal"/>
    <w:qFormat/>
    <w:rsid w:val="00DE47A4"/>
    <w:pPr>
      <w:spacing w:line="360" w:lineRule="auto"/>
      <w:ind w:firstLine="709"/>
      <w:jc w:val="both"/>
    </w:pPr>
    <w:rPr>
      <w:rFonts w:ascii="Arial" w:eastAsia="Calibri" w:hAnsi="Arial"/>
      <w:sz w:val="24"/>
      <w:szCs w:val="22"/>
      <w:lang w:eastAsia="en-US"/>
    </w:rPr>
  </w:style>
  <w:style w:type="paragraph" w:customStyle="1" w:styleId="Text">
    <w:name w:val="Text"/>
    <w:basedOn w:val="Normal"/>
    <w:autoRedefine/>
    <w:rsid w:val="00DE47A4"/>
    <w:pPr>
      <w:suppressAutoHyphens/>
      <w:spacing w:line="276" w:lineRule="auto"/>
      <w:ind w:firstLine="720"/>
      <w:jc w:val="both"/>
    </w:pPr>
    <w:rPr>
      <w:rFonts w:eastAsia="Calibri"/>
      <w:sz w:val="24"/>
      <w:szCs w:val="24"/>
      <w:lang w:eastAsia="ar-SA"/>
    </w:rPr>
  </w:style>
  <w:style w:type="character" w:customStyle="1" w:styleId="Ttulo1Char">
    <w:name w:val="Título 1 Char"/>
    <w:link w:val="Ttulo1"/>
    <w:rsid w:val="00DE47A4"/>
    <w:rPr>
      <w:sz w:val="24"/>
    </w:rPr>
  </w:style>
  <w:style w:type="paragraph" w:styleId="Recuodecorpodetexto">
    <w:name w:val="Body Text Indent"/>
    <w:basedOn w:val="Normal"/>
    <w:link w:val="RecuodecorpodetextoChar"/>
    <w:uiPriority w:val="99"/>
    <w:semiHidden/>
    <w:unhideWhenUsed/>
    <w:rsid w:val="008D5F70"/>
    <w:pPr>
      <w:spacing w:after="120"/>
      <w:ind w:left="283"/>
    </w:pPr>
  </w:style>
  <w:style w:type="character" w:customStyle="1" w:styleId="RecuodecorpodetextoChar">
    <w:name w:val="Recuo de corpo de texto Char"/>
    <w:basedOn w:val="Fontepargpadro"/>
    <w:link w:val="Recuodecorpodetexto"/>
    <w:uiPriority w:val="99"/>
    <w:semiHidden/>
    <w:rsid w:val="008D5F70"/>
  </w:style>
  <w:style w:type="paragraph" w:customStyle="1" w:styleId="Action">
    <w:name w:val="Action"/>
    <w:basedOn w:val="Normal"/>
    <w:rsid w:val="008D5F70"/>
    <w:pPr>
      <w:numPr>
        <w:numId w:val="28"/>
      </w:numPr>
      <w:spacing w:before="240"/>
      <w:jc w:val="both"/>
    </w:pPr>
    <w:rPr>
      <w:rFonts w:ascii="Arial" w:hAnsi="Arial" w:cs="Arial"/>
      <w:b/>
      <w:sz w:val="24"/>
      <w:szCs w:val="24"/>
      <w:lang w:val="en-US"/>
    </w:rPr>
  </w:style>
  <w:style w:type="paragraph" w:customStyle="1" w:styleId="Activiy">
    <w:name w:val="Activiy"/>
    <w:basedOn w:val="Normal"/>
    <w:rsid w:val="008D5F70"/>
    <w:pPr>
      <w:numPr>
        <w:ilvl w:val="1"/>
        <w:numId w:val="28"/>
      </w:numPr>
      <w:spacing w:before="120"/>
      <w:jc w:val="both"/>
    </w:pPr>
    <w:rPr>
      <w:rFonts w:ascii="Arial" w:hAnsi="Arial" w:cs="Arial"/>
      <w:sz w:val="24"/>
      <w:szCs w:val="24"/>
      <w:lang w:val="en-US"/>
    </w:rPr>
  </w:style>
  <w:style w:type="character" w:customStyle="1" w:styleId="Ttulo4Char">
    <w:name w:val="Título 4 Char"/>
    <w:link w:val="Ttulo4"/>
    <w:rsid w:val="000C4B60"/>
    <w:rPr>
      <w:rFonts w:ascii="Arial" w:hAnsi="Arial" w:cs="Arial"/>
      <w:b/>
      <w:bCs/>
      <w:sz w:val="44"/>
      <w:szCs w:val="24"/>
    </w:rPr>
  </w:style>
  <w:style w:type="character" w:customStyle="1" w:styleId="Ttulo5Char">
    <w:name w:val="Título 5 Char"/>
    <w:link w:val="Ttulo5"/>
    <w:rsid w:val="000C4B60"/>
    <w:rPr>
      <w:rFonts w:ascii="Arial" w:hAnsi="Arial" w:cs="Arial"/>
      <w:b/>
      <w:bCs/>
      <w:sz w:val="28"/>
      <w:szCs w:val="24"/>
    </w:rPr>
  </w:style>
  <w:style w:type="character" w:customStyle="1" w:styleId="Recuodecorpodetexto2Char">
    <w:name w:val="Recuo de corpo de texto 2 Char"/>
    <w:link w:val="Recuodecorpodetexto2"/>
    <w:rsid w:val="000C4B60"/>
  </w:style>
  <w:style w:type="paragraph" w:styleId="Bibliografia">
    <w:name w:val="Bibliography"/>
    <w:basedOn w:val="Normal"/>
    <w:next w:val="Normal"/>
    <w:uiPriority w:val="37"/>
    <w:unhideWhenUsed/>
    <w:rsid w:val="00C3407E"/>
    <w:pPr>
      <w:spacing w:line="360" w:lineRule="auto"/>
      <w:jc w:val="both"/>
    </w:pPr>
    <w:rPr>
      <w:rFonts w:ascii="Arial" w:eastAsia="Calibri" w:hAnsi="Arial"/>
      <w:sz w:val="24"/>
      <w:szCs w:val="22"/>
      <w:lang w:eastAsia="en-US"/>
    </w:rPr>
  </w:style>
  <w:style w:type="character" w:customStyle="1" w:styleId="apple-style-span">
    <w:name w:val="apple-style-span"/>
    <w:rsid w:val="00C3407E"/>
  </w:style>
  <w:style w:type="character" w:customStyle="1" w:styleId="CabealhoChar">
    <w:name w:val="Cabeçalho Char"/>
    <w:link w:val="Cabealho"/>
    <w:rsid w:val="00C965AF"/>
  </w:style>
  <w:style w:type="character" w:customStyle="1" w:styleId="Ttulo2Char">
    <w:name w:val="Título 2 Char"/>
    <w:link w:val="Ttulo2"/>
    <w:rsid w:val="00C965AF"/>
    <w:rPr>
      <w:b/>
      <w:sz w:val="24"/>
    </w:rPr>
  </w:style>
  <w:style w:type="character" w:customStyle="1" w:styleId="RodapChar">
    <w:name w:val="Rodapé Char"/>
    <w:link w:val="Rodap"/>
    <w:uiPriority w:val="99"/>
    <w:rsid w:val="00C965AF"/>
  </w:style>
  <w:style w:type="character" w:styleId="Refdecomentrio">
    <w:name w:val="annotation reference"/>
    <w:uiPriority w:val="99"/>
    <w:semiHidden/>
    <w:unhideWhenUsed/>
    <w:rsid w:val="008641F6"/>
    <w:rPr>
      <w:sz w:val="16"/>
      <w:szCs w:val="16"/>
    </w:rPr>
  </w:style>
  <w:style w:type="paragraph" w:styleId="Textodecomentrio">
    <w:name w:val="annotation text"/>
    <w:basedOn w:val="Normal"/>
    <w:link w:val="TextodecomentrioChar"/>
    <w:uiPriority w:val="99"/>
    <w:semiHidden/>
    <w:unhideWhenUsed/>
    <w:rsid w:val="008641F6"/>
  </w:style>
  <w:style w:type="character" w:customStyle="1" w:styleId="TextodecomentrioChar">
    <w:name w:val="Texto de comentário Char"/>
    <w:basedOn w:val="Fontepargpadro"/>
    <w:link w:val="Textodecomentrio"/>
    <w:uiPriority w:val="99"/>
    <w:semiHidden/>
    <w:rsid w:val="008641F6"/>
  </w:style>
  <w:style w:type="paragraph" w:styleId="Assuntodocomentrio">
    <w:name w:val="annotation subject"/>
    <w:basedOn w:val="Textodecomentrio"/>
    <w:next w:val="Textodecomentrio"/>
    <w:link w:val="AssuntodocomentrioChar"/>
    <w:uiPriority w:val="99"/>
    <w:semiHidden/>
    <w:unhideWhenUsed/>
    <w:rsid w:val="008641F6"/>
    <w:rPr>
      <w:b/>
      <w:bCs/>
    </w:rPr>
  </w:style>
  <w:style w:type="character" w:customStyle="1" w:styleId="AssuntodocomentrioChar">
    <w:name w:val="Assunto do comentário Char"/>
    <w:link w:val="Assuntodocomentrio"/>
    <w:uiPriority w:val="99"/>
    <w:semiHidden/>
    <w:rsid w:val="008641F6"/>
    <w:rPr>
      <w:b/>
      <w:bCs/>
    </w:rPr>
  </w:style>
  <w:style w:type="paragraph" w:customStyle="1" w:styleId="TituloIlustraes">
    <w:name w:val="TituloIlustrações"/>
    <w:basedOn w:val="CorpoTexto"/>
    <w:qFormat/>
    <w:rsid w:val="00AF1A58"/>
    <w:pPr>
      <w:spacing w:line="240" w:lineRule="auto"/>
      <w:ind w:firstLine="0"/>
      <w:jc w:val="center"/>
    </w:pPr>
    <w:rPr>
      <w:sz w:val="22"/>
    </w:rPr>
  </w:style>
  <w:style w:type="paragraph" w:customStyle="1" w:styleId="FonteIlustraes">
    <w:name w:val="FonteIlustrações"/>
    <w:basedOn w:val="Normal"/>
    <w:qFormat/>
    <w:rsid w:val="00AF1A58"/>
    <w:pPr>
      <w:jc w:val="center"/>
    </w:pPr>
    <w:rPr>
      <w:rFonts w:ascii="Arial" w:eastAsia="Calibri" w:hAnsi="Arial"/>
      <w:szCs w:val="24"/>
      <w:lang w:eastAsia="en-US"/>
    </w:rPr>
  </w:style>
  <w:style w:type="table" w:styleId="SimplesTabela3">
    <w:name w:val="Plain Table 3"/>
    <w:basedOn w:val="Tabelanormal"/>
    <w:uiPriority w:val="43"/>
    <w:rsid w:val="0004232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TextodoEspaoReservado">
    <w:name w:val="Placeholder Text"/>
    <w:basedOn w:val="Fontepargpadro"/>
    <w:uiPriority w:val="99"/>
    <w:semiHidden/>
    <w:rsid w:val="00C57A99"/>
    <w:rPr>
      <w:color w:val="666666"/>
    </w:rPr>
  </w:style>
  <w:style w:type="paragraph" w:customStyle="1" w:styleId="ds-markdown-paragraph">
    <w:name w:val="ds-markdown-paragraph"/>
    <w:basedOn w:val="Normal"/>
    <w:rsid w:val="00A31358"/>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53237">
      <w:bodyDiv w:val="1"/>
      <w:marLeft w:val="0"/>
      <w:marRight w:val="0"/>
      <w:marTop w:val="0"/>
      <w:marBottom w:val="0"/>
      <w:divBdr>
        <w:top w:val="none" w:sz="0" w:space="0" w:color="auto"/>
        <w:left w:val="none" w:sz="0" w:space="0" w:color="auto"/>
        <w:bottom w:val="none" w:sz="0" w:space="0" w:color="auto"/>
        <w:right w:val="none" w:sz="0" w:space="0" w:color="auto"/>
      </w:divBdr>
    </w:div>
    <w:div w:id="162476947">
      <w:bodyDiv w:val="1"/>
      <w:marLeft w:val="0"/>
      <w:marRight w:val="0"/>
      <w:marTop w:val="0"/>
      <w:marBottom w:val="0"/>
      <w:divBdr>
        <w:top w:val="none" w:sz="0" w:space="0" w:color="auto"/>
        <w:left w:val="none" w:sz="0" w:space="0" w:color="auto"/>
        <w:bottom w:val="none" w:sz="0" w:space="0" w:color="auto"/>
        <w:right w:val="none" w:sz="0" w:space="0" w:color="auto"/>
      </w:divBdr>
    </w:div>
    <w:div w:id="307125834">
      <w:bodyDiv w:val="1"/>
      <w:marLeft w:val="0"/>
      <w:marRight w:val="0"/>
      <w:marTop w:val="0"/>
      <w:marBottom w:val="0"/>
      <w:divBdr>
        <w:top w:val="none" w:sz="0" w:space="0" w:color="auto"/>
        <w:left w:val="none" w:sz="0" w:space="0" w:color="auto"/>
        <w:bottom w:val="none" w:sz="0" w:space="0" w:color="auto"/>
        <w:right w:val="none" w:sz="0" w:space="0" w:color="auto"/>
      </w:divBdr>
      <w:divsChild>
        <w:div w:id="1713534357">
          <w:marLeft w:val="0"/>
          <w:marRight w:val="0"/>
          <w:marTop w:val="0"/>
          <w:marBottom w:val="0"/>
          <w:divBdr>
            <w:top w:val="none" w:sz="0" w:space="0" w:color="auto"/>
            <w:left w:val="none" w:sz="0" w:space="0" w:color="auto"/>
            <w:bottom w:val="none" w:sz="0" w:space="0" w:color="auto"/>
            <w:right w:val="none" w:sz="0" w:space="0" w:color="auto"/>
          </w:divBdr>
          <w:divsChild>
            <w:div w:id="4830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148963">
      <w:bodyDiv w:val="1"/>
      <w:marLeft w:val="0"/>
      <w:marRight w:val="0"/>
      <w:marTop w:val="0"/>
      <w:marBottom w:val="0"/>
      <w:divBdr>
        <w:top w:val="none" w:sz="0" w:space="0" w:color="auto"/>
        <w:left w:val="none" w:sz="0" w:space="0" w:color="auto"/>
        <w:bottom w:val="none" w:sz="0" w:space="0" w:color="auto"/>
        <w:right w:val="none" w:sz="0" w:space="0" w:color="auto"/>
      </w:divBdr>
      <w:divsChild>
        <w:div w:id="2033215326">
          <w:marLeft w:val="0"/>
          <w:marRight w:val="0"/>
          <w:marTop w:val="0"/>
          <w:marBottom w:val="0"/>
          <w:divBdr>
            <w:top w:val="none" w:sz="0" w:space="0" w:color="auto"/>
            <w:left w:val="none" w:sz="0" w:space="0" w:color="auto"/>
            <w:bottom w:val="none" w:sz="0" w:space="0" w:color="auto"/>
            <w:right w:val="none" w:sz="0" w:space="0" w:color="auto"/>
          </w:divBdr>
          <w:divsChild>
            <w:div w:id="136894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300784">
      <w:bodyDiv w:val="1"/>
      <w:marLeft w:val="0"/>
      <w:marRight w:val="0"/>
      <w:marTop w:val="0"/>
      <w:marBottom w:val="0"/>
      <w:divBdr>
        <w:top w:val="none" w:sz="0" w:space="0" w:color="auto"/>
        <w:left w:val="none" w:sz="0" w:space="0" w:color="auto"/>
        <w:bottom w:val="none" w:sz="0" w:space="0" w:color="auto"/>
        <w:right w:val="none" w:sz="0" w:space="0" w:color="auto"/>
      </w:divBdr>
    </w:div>
    <w:div w:id="1762411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iq.unesp.br"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oleObject" Target="embeddings/oleObject1.bin"/><Relationship Id="rId1"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4.wmf"/><Relationship Id="rId4" Type="http://schemas.openxmlformats.org/officeDocument/2006/relationships/oleObject" Target="embeddings/Microsoft_Word_97_-_2003_Document.doc"/></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b:Source>
    <b:Tag>PER10</b:Tag>
    <b:SourceType>JournalArticle</b:SourceType>
    <b:Guid>{92C1B748-6703-4C4C-BD64-4EE2E28B1AE9}</b:Guid>
    <b:Title>Análise da dinâmica do modelo de um trator com excitação periódica vertical</b:Title>
    <b:JournalName>Conferência Brasileira de Dinâmica, Controle e Aplicações - DINCON</b:JournalName>
    <b:City>Serra Negra</b:City>
    <b:Year>2010</b:Year>
    <b:Pages>552-557</b:Pages>
    <b:Issue>9</b:Issue>
    <b:Author>
      <b:Author>
        <b:NameList>
          <b:Person>
            <b:Last>PERUZZI</b:Last>
            <b:Middle>J.</b:Middle>
            <b:First>N.</b:First>
          </b:Person>
          <b:Person>
            <b:Last>CHAVARETTE</b:Last>
            <b:Middle>R.</b:Middle>
            <b:First>F.</b:First>
          </b:Person>
          <b:Person>
            <b:Last>GUILHERME</b:Last>
            <b:Middle>R.</b:Middle>
            <b:First>I.</b:First>
          </b:Person>
        </b:NameList>
      </b:Author>
    </b:Author>
    <b:RefOrder>1</b:RefOrder>
  </b:Source>
  <b:Source>
    <b:Tag>KHO04</b:Tag>
    <b:SourceType>JournalArticle</b:SourceType>
    <b:Guid>{A2E9E7FF-6A37-4681-BE0E-6B6D8103E895}</b:Guid>
    <b:Title>Modelagem da estabilidade de tratores agrícolas de pneus</b:Title>
    <b:Year>2004</b:Year>
    <b:City>Brasília</b:City>
    <b:Volume>39</b:Volume>
    <b:JournalName>Pesq. Agropec. Bras.</b:JournalName>
    <b:Month>mai.</b:Month>
    <b:Pages>459-468</b:Pages>
    <b:Issue>5</b:Issue>
    <b:Author>
      <b:Author>
        <b:NameList>
          <b:Person>
            <b:Last>KHOURY</b:Last>
            <b:Middle>K. JR.</b:Middle>
            <b:First>J.</b:First>
          </b:Person>
          <b:Person>
            <b:Last>DIAS</b:Last>
            <b:Middle>P.</b:Middle>
            <b:First>G.</b:First>
          </b:Person>
          <b:Person>
            <b:Last>CORDEIRO</b:Last>
            <b:Middle>R.</b:Middle>
            <b:First>R.</b:First>
          </b:Person>
          <b:Person>
            <b:Last>SOUZA</b:Last>
            <b:Middle>M. A.</b:Middle>
            <b:First>C.</b:First>
          </b:Person>
        </b:NameList>
      </b:Author>
    </b:Author>
    <b:RefOrder>2</b:RefOrder>
  </b:Source>
  <b:Source>
    <b:Tag>MON15</b:Tag>
    <b:SourceType>JournalArticle</b:SourceType>
    <b:Guid>{0C7CB901-7FBB-4DF4-845B-F6FCE23643BE}</b:Guid>
    <b:Title>Acidentes com tratores agrícolas e florestais: aprender para prevenir</b:Title>
    <b:JournalName>Sociologia, Revista da Faculdade de Letras da Universidade do Porto</b:JournalName>
    <b:Year>2015</b:Year>
    <b:Pages>119-143</b:Pages>
    <b:Volume>XXX</b:Volume>
    <b:Author>
      <b:Author>
        <b:NameList>
          <b:Person>
            <b:Last>MONTEMOR</b:Last>
            <b:First>C.</b:First>
          </b:Person>
          <b:Person>
            <b:Last>VELOSO</b:Last>
            <b:First>L.</b:First>
          </b:Person>
          <b:Person>
            <b:Last>AREOSA</b:Last>
            <b:First>J.</b:First>
          </b:Person>
        </b:NameList>
      </b:Author>
    </b:Author>
    <b:RefOrder>3</b:RefOrder>
  </b:Source>
</b:Sources>
</file>

<file path=customXml/itemProps1.xml><?xml version="1.0" encoding="utf-8"?>
<ds:datastoreItem xmlns:ds="http://schemas.openxmlformats.org/officeDocument/2006/customXml" ds:itemID="{D61555B6-FBC7-4242-B53E-DBFA171BC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20</Pages>
  <Words>8746</Words>
  <Characters>47231</Characters>
  <Application>Microsoft Office Word</Application>
  <DocSecurity>0</DocSecurity>
  <Lines>393</Lines>
  <Paragraphs>111</Paragraphs>
  <ScaleCrop>false</ScaleCrop>
  <HeadingPairs>
    <vt:vector size="2" baseType="variant">
      <vt:variant>
        <vt:lpstr>Título</vt:lpstr>
      </vt:variant>
      <vt:variant>
        <vt:i4>1</vt:i4>
      </vt:variant>
    </vt:vector>
  </HeadingPairs>
  <TitlesOfParts>
    <vt:vector size="1" baseType="lpstr">
      <vt:lpstr>Projeto FAPESP – Design inverso autônomo e consciente de lote para nanocompósitos GO–AuNP</vt:lpstr>
    </vt:vector>
  </TitlesOfParts>
  <Company>FAPES - Fundo de Amparo a Pesquisa do Estado.</Company>
  <LinksUpToDate>false</LinksUpToDate>
  <CharactersWithSpaces>55866</CharactersWithSpaces>
  <SharedDoc>false</SharedDoc>
  <HLinks>
    <vt:vector size="6" baseType="variant">
      <vt:variant>
        <vt:i4>2949155</vt:i4>
      </vt:variant>
      <vt:variant>
        <vt:i4>0</vt:i4>
      </vt:variant>
      <vt:variant>
        <vt:i4>0</vt:i4>
      </vt:variant>
      <vt:variant>
        <vt:i4>5</vt:i4>
      </vt:variant>
      <vt:variant>
        <vt:lpwstr>http://www.iq.unesp.br/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FAPESP – Design inverso autônomo e consciente de lote para nanocompósitos GO–AuNP</dc:title>
  <dc:subject>Projeto de Iniciação Científica</dc:subject>
  <dc:creator>Rafael Alexandre de Pinho Lopes; Henrique Antonio Mendonça Faria</dc:creator>
  <cp:keywords>GO; AuNP; aprendizado ativo; otimização bayesiana; reprodutibilidade; matéria-prima; FAPESP</cp:keywords>
  <dc:description/>
  <cp:lastModifiedBy>Rafael Alexandre de Pinho Lopes</cp:lastModifiedBy>
  <cp:revision>5</cp:revision>
  <cp:lastPrinted>2022-08-03T19:35:00Z</cp:lastPrinted>
  <dcterms:created xsi:type="dcterms:W3CDTF">2022-09-28T19:28:00Z</dcterms:created>
  <dcterms:modified xsi:type="dcterms:W3CDTF">2026-09-19T19:20:00Z</dcterms:modified>
</cp:coreProperties>
</file>